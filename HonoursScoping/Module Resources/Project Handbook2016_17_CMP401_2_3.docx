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7818F0" w14:textId="77777777" w:rsidR="00CE7EF3" w:rsidRDefault="00CE7EF3" w:rsidP="00BA6389">
      <w:pPr>
        <w:jc w:val="center"/>
        <w:rPr>
          <w:rFonts w:ascii="Verdana" w:hAnsi="Verdana"/>
        </w:rPr>
      </w:pPr>
    </w:p>
    <w:p w14:paraId="1C97F73E" w14:textId="77777777" w:rsidR="000F0FA3" w:rsidRPr="00BF5987" w:rsidRDefault="000F0FA3" w:rsidP="00BA6389">
      <w:pPr>
        <w:jc w:val="center"/>
        <w:rPr>
          <w:rFonts w:ascii="Verdana" w:hAnsi="Verdana"/>
        </w:rPr>
      </w:pPr>
    </w:p>
    <w:p w14:paraId="126195D8" w14:textId="7A5BC8EA" w:rsidR="00CE7EF3" w:rsidRPr="00BF5987" w:rsidRDefault="007D62F3" w:rsidP="00BA6389">
      <w:pPr>
        <w:rPr>
          <w:rFonts w:ascii="Verdana" w:hAnsi="Verdana"/>
          <w:sz w:val="36"/>
          <w:szCs w:val="36"/>
        </w:rPr>
      </w:pPr>
      <w:r>
        <w:rPr>
          <w:rFonts w:ascii="Verdana" w:hAnsi="Verdana"/>
          <w:noProof/>
          <w:sz w:val="36"/>
          <w:szCs w:val="36"/>
          <w:lang w:eastAsia="en-GB"/>
        </w:rPr>
        <w:drawing>
          <wp:inline distT="0" distB="0" distL="0" distR="0" wp14:anchorId="2026BCCF" wp14:editId="2A50D72E">
            <wp:extent cx="5263515" cy="2527300"/>
            <wp:effectExtent l="0" t="0" r="0" b="12700"/>
            <wp:docPr id="1" name="Picture 1" descr="SAM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G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527300"/>
                    </a:xfrm>
                    <a:prstGeom prst="rect">
                      <a:avLst/>
                    </a:prstGeom>
                    <a:noFill/>
                    <a:ln>
                      <a:noFill/>
                    </a:ln>
                  </pic:spPr>
                </pic:pic>
              </a:graphicData>
            </a:graphic>
          </wp:inline>
        </w:drawing>
      </w:r>
    </w:p>
    <w:p w14:paraId="44BE2D1A" w14:textId="77777777" w:rsidR="00BA6389" w:rsidRDefault="00BA6389" w:rsidP="00CE7EF3">
      <w:pPr>
        <w:jc w:val="center"/>
        <w:rPr>
          <w:rFonts w:ascii="Verdana" w:hAnsi="Verdana"/>
          <w:sz w:val="36"/>
          <w:szCs w:val="36"/>
        </w:rPr>
      </w:pPr>
    </w:p>
    <w:p w14:paraId="4ED509AC" w14:textId="71A03E58" w:rsidR="00CE7EF3" w:rsidRPr="00BF5987" w:rsidRDefault="007D62F3" w:rsidP="00CE7EF3">
      <w:pPr>
        <w:jc w:val="center"/>
        <w:rPr>
          <w:rFonts w:ascii="Verdana" w:hAnsi="Verdana"/>
          <w:sz w:val="36"/>
          <w:szCs w:val="36"/>
        </w:rPr>
      </w:pPr>
      <w:r w:rsidRPr="001A391F">
        <w:rPr>
          <w:rFonts w:ascii="Verdana" w:hAnsi="Verdana"/>
          <w:noProof/>
          <w:sz w:val="36"/>
          <w:szCs w:val="36"/>
          <w:lang w:eastAsia="en-GB"/>
        </w:rPr>
        <w:drawing>
          <wp:inline distT="0" distB="0" distL="0" distR="0" wp14:anchorId="09260E32" wp14:editId="6ADE6A48">
            <wp:extent cx="1330960" cy="12858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0960" cy="1285875"/>
                    </a:xfrm>
                    <a:prstGeom prst="rect">
                      <a:avLst/>
                    </a:prstGeom>
                    <a:noFill/>
                    <a:ln>
                      <a:noFill/>
                    </a:ln>
                  </pic:spPr>
                </pic:pic>
              </a:graphicData>
            </a:graphic>
          </wp:inline>
        </w:drawing>
      </w:r>
    </w:p>
    <w:p w14:paraId="17369A84" w14:textId="77777777" w:rsidR="001E6C6C" w:rsidRPr="00BF5987" w:rsidRDefault="001E6C6C" w:rsidP="00CE7EF3">
      <w:pPr>
        <w:jc w:val="center"/>
        <w:rPr>
          <w:rFonts w:ascii="Verdana" w:hAnsi="Verdana"/>
          <w:sz w:val="36"/>
          <w:szCs w:val="36"/>
        </w:rPr>
      </w:pPr>
    </w:p>
    <w:p w14:paraId="4859A57C" w14:textId="661E151C" w:rsidR="00EC7DBB" w:rsidRPr="00BF5987" w:rsidRDefault="00A15348" w:rsidP="00CE7EF3">
      <w:pPr>
        <w:jc w:val="center"/>
        <w:rPr>
          <w:rFonts w:ascii="Verdana" w:hAnsi="Verdana"/>
          <w:sz w:val="36"/>
          <w:szCs w:val="36"/>
        </w:rPr>
      </w:pPr>
      <w:r>
        <w:rPr>
          <w:rFonts w:ascii="Verdana" w:hAnsi="Verdana"/>
          <w:sz w:val="36"/>
          <w:szCs w:val="36"/>
        </w:rPr>
        <w:t>Session 201</w:t>
      </w:r>
      <w:r w:rsidR="000B4523">
        <w:rPr>
          <w:rFonts w:ascii="Verdana" w:hAnsi="Verdana"/>
          <w:sz w:val="36"/>
          <w:szCs w:val="36"/>
        </w:rPr>
        <w:t>6/17</w:t>
      </w:r>
    </w:p>
    <w:p w14:paraId="322E7458" w14:textId="77777777" w:rsidR="00CE7EF3" w:rsidRPr="00BF5987" w:rsidRDefault="00CE7EF3" w:rsidP="00CE7EF3">
      <w:pPr>
        <w:jc w:val="center"/>
        <w:rPr>
          <w:rFonts w:ascii="Verdana" w:hAnsi="Verdana"/>
          <w:sz w:val="36"/>
          <w:szCs w:val="36"/>
        </w:rPr>
      </w:pPr>
    </w:p>
    <w:p w14:paraId="3C78FA64" w14:textId="56AAA7FB" w:rsidR="00CE7EF3" w:rsidRPr="00BF5987" w:rsidRDefault="001E6C6C" w:rsidP="004E4E2E">
      <w:pPr>
        <w:jc w:val="center"/>
        <w:rPr>
          <w:rFonts w:ascii="Verdana" w:hAnsi="Verdana"/>
          <w:sz w:val="36"/>
          <w:szCs w:val="36"/>
        </w:rPr>
      </w:pPr>
      <w:r>
        <w:rPr>
          <w:rFonts w:ascii="Verdana" w:hAnsi="Verdana"/>
          <w:sz w:val="36"/>
          <w:szCs w:val="36"/>
        </w:rPr>
        <w:t>Honours Project</w:t>
      </w:r>
      <w:r w:rsidR="00CE7EF3" w:rsidRPr="00BF5987">
        <w:rPr>
          <w:rFonts w:ascii="Verdana" w:hAnsi="Verdana"/>
          <w:sz w:val="36"/>
          <w:szCs w:val="36"/>
        </w:rPr>
        <w:t xml:space="preserve"> Handbook for the following Programmes</w:t>
      </w:r>
      <w:r w:rsidR="00835FA0" w:rsidRPr="00BF5987">
        <w:rPr>
          <w:rFonts w:ascii="Verdana" w:hAnsi="Verdana"/>
          <w:sz w:val="36"/>
          <w:szCs w:val="36"/>
        </w:rPr>
        <w:t>:</w:t>
      </w:r>
    </w:p>
    <w:p w14:paraId="082A97C3" w14:textId="77777777" w:rsidR="00CE7EF3" w:rsidRPr="00BF5987" w:rsidRDefault="00CE7EF3" w:rsidP="00CE7EF3">
      <w:pPr>
        <w:jc w:val="center"/>
        <w:rPr>
          <w:rFonts w:ascii="Verdana" w:hAnsi="Verdana"/>
          <w:sz w:val="36"/>
          <w:szCs w:val="36"/>
        </w:rPr>
      </w:pPr>
    </w:p>
    <w:p w14:paraId="650CC79D" w14:textId="77777777" w:rsidR="00CE7EF3" w:rsidRPr="00EB6108" w:rsidRDefault="00CE7EF3" w:rsidP="00CE7EF3">
      <w:pPr>
        <w:jc w:val="center"/>
        <w:rPr>
          <w:rFonts w:ascii="Verdana" w:hAnsi="Verdana"/>
          <w:sz w:val="32"/>
          <w:szCs w:val="32"/>
        </w:rPr>
      </w:pPr>
      <w:r w:rsidRPr="00EB6108">
        <w:rPr>
          <w:rFonts w:ascii="Verdana" w:hAnsi="Verdana"/>
          <w:sz w:val="32"/>
          <w:szCs w:val="32"/>
        </w:rPr>
        <w:t>BSc (Hons) Computer Games Technology</w:t>
      </w:r>
    </w:p>
    <w:p w14:paraId="3652BF95" w14:textId="77777777" w:rsidR="00CE7EF3" w:rsidRDefault="00CE7EF3" w:rsidP="000965AA">
      <w:pPr>
        <w:ind w:left="-720" w:right="-964" w:firstLine="270"/>
        <w:jc w:val="center"/>
        <w:rPr>
          <w:rFonts w:ascii="Verdana" w:hAnsi="Verdana"/>
          <w:sz w:val="32"/>
          <w:szCs w:val="32"/>
        </w:rPr>
      </w:pPr>
      <w:r w:rsidRPr="00EB6108">
        <w:rPr>
          <w:rFonts w:ascii="Verdana" w:hAnsi="Verdana"/>
          <w:sz w:val="32"/>
          <w:szCs w:val="32"/>
        </w:rPr>
        <w:t>BSc (Hons) Computer Game Application</w:t>
      </w:r>
      <w:r w:rsidR="00EB6108">
        <w:rPr>
          <w:rFonts w:ascii="Verdana" w:hAnsi="Verdana"/>
          <w:sz w:val="32"/>
          <w:szCs w:val="32"/>
        </w:rPr>
        <w:t>s</w:t>
      </w:r>
      <w:r w:rsidRPr="00EB6108">
        <w:rPr>
          <w:rFonts w:ascii="Verdana" w:hAnsi="Verdana"/>
          <w:sz w:val="32"/>
          <w:szCs w:val="32"/>
        </w:rPr>
        <w:t xml:space="preserve"> Development</w:t>
      </w:r>
    </w:p>
    <w:p w14:paraId="111EBF6F" w14:textId="14FC2B71" w:rsidR="00ED2166" w:rsidRDefault="00ED2166" w:rsidP="000965AA">
      <w:pPr>
        <w:ind w:left="-720" w:right="-964" w:firstLine="270"/>
        <w:jc w:val="center"/>
        <w:rPr>
          <w:rFonts w:ascii="Verdana" w:hAnsi="Verdana"/>
          <w:sz w:val="32"/>
          <w:szCs w:val="32"/>
        </w:rPr>
      </w:pPr>
      <w:r>
        <w:rPr>
          <w:rFonts w:ascii="Verdana" w:hAnsi="Verdana"/>
          <w:sz w:val="32"/>
          <w:szCs w:val="32"/>
        </w:rPr>
        <w:t>BSc (Hons) Computing</w:t>
      </w:r>
    </w:p>
    <w:p w14:paraId="10EDFC7E" w14:textId="43054888" w:rsidR="00ED2166" w:rsidRDefault="00ED2166" w:rsidP="000965AA">
      <w:pPr>
        <w:ind w:left="-720" w:right="-964" w:firstLine="270"/>
        <w:jc w:val="center"/>
        <w:rPr>
          <w:rFonts w:ascii="Verdana" w:hAnsi="Verdana"/>
          <w:sz w:val="32"/>
          <w:szCs w:val="32"/>
        </w:rPr>
      </w:pPr>
      <w:r>
        <w:rPr>
          <w:rFonts w:ascii="Verdana" w:hAnsi="Verdana"/>
          <w:sz w:val="32"/>
          <w:szCs w:val="32"/>
        </w:rPr>
        <w:t>BSc (Hons) Computing and Networks</w:t>
      </w:r>
    </w:p>
    <w:p w14:paraId="3CBC5C81" w14:textId="66A54C34" w:rsidR="00ED2166" w:rsidRDefault="00ED2166" w:rsidP="000965AA">
      <w:pPr>
        <w:ind w:left="-720" w:right="-964" w:firstLine="270"/>
        <w:jc w:val="center"/>
        <w:rPr>
          <w:rFonts w:ascii="Verdana" w:hAnsi="Verdana"/>
          <w:sz w:val="32"/>
          <w:szCs w:val="32"/>
        </w:rPr>
      </w:pPr>
      <w:r>
        <w:rPr>
          <w:rFonts w:ascii="Verdana" w:hAnsi="Verdana"/>
          <w:sz w:val="32"/>
          <w:szCs w:val="32"/>
        </w:rPr>
        <w:t>BSc (Hons) Digital Forensics</w:t>
      </w:r>
    </w:p>
    <w:p w14:paraId="08E750DF" w14:textId="42872BDD" w:rsidR="004E4E2E" w:rsidRDefault="004E4E2E" w:rsidP="000965AA">
      <w:pPr>
        <w:ind w:left="-720" w:right="-964" w:firstLine="270"/>
        <w:jc w:val="center"/>
        <w:rPr>
          <w:rFonts w:ascii="Verdana" w:hAnsi="Verdana"/>
          <w:sz w:val="32"/>
          <w:szCs w:val="32"/>
        </w:rPr>
      </w:pPr>
      <w:r>
        <w:rPr>
          <w:rFonts w:ascii="Verdana" w:hAnsi="Verdana"/>
          <w:sz w:val="32"/>
          <w:szCs w:val="32"/>
        </w:rPr>
        <w:t>BSc (Hons) Engineering and Intelligent Systems</w:t>
      </w:r>
    </w:p>
    <w:p w14:paraId="157FE5F3" w14:textId="231B20C2" w:rsidR="00ED2166" w:rsidRDefault="00ED2166" w:rsidP="000965AA">
      <w:pPr>
        <w:ind w:left="-720" w:right="-964" w:firstLine="270"/>
        <w:jc w:val="center"/>
        <w:rPr>
          <w:rFonts w:ascii="Verdana" w:hAnsi="Verdana"/>
          <w:sz w:val="32"/>
          <w:szCs w:val="32"/>
        </w:rPr>
      </w:pPr>
      <w:r>
        <w:rPr>
          <w:rFonts w:ascii="Verdana" w:hAnsi="Verdana"/>
          <w:sz w:val="32"/>
          <w:szCs w:val="32"/>
        </w:rPr>
        <w:t>BSc (Hons) Ethical Hacking</w:t>
      </w:r>
    </w:p>
    <w:p w14:paraId="62C46B0C" w14:textId="1B1A41F6" w:rsidR="00ED2166" w:rsidRDefault="00ED2166" w:rsidP="000965AA">
      <w:pPr>
        <w:ind w:left="-720" w:right="-964" w:firstLine="270"/>
        <w:jc w:val="center"/>
        <w:rPr>
          <w:rFonts w:ascii="Verdana" w:hAnsi="Verdana"/>
          <w:sz w:val="32"/>
          <w:szCs w:val="32"/>
        </w:rPr>
      </w:pPr>
      <w:r>
        <w:rPr>
          <w:rFonts w:ascii="Verdana" w:hAnsi="Verdana"/>
          <w:sz w:val="32"/>
          <w:szCs w:val="32"/>
        </w:rPr>
        <w:t>BSc (Hons) Web, Design and Communication</w:t>
      </w:r>
    </w:p>
    <w:p w14:paraId="00FE9E23" w14:textId="77777777" w:rsidR="00ED2166" w:rsidRPr="00EB6108" w:rsidRDefault="00ED2166" w:rsidP="000965AA">
      <w:pPr>
        <w:ind w:left="-720" w:right="-964" w:firstLine="270"/>
        <w:jc w:val="center"/>
        <w:rPr>
          <w:rFonts w:ascii="Verdana" w:hAnsi="Verdana"/>
          <w:sz w:val="32"/>
          <w:szCs w:val="32"/>
        </w:rPr>
      </w:pPr>
    </w:p>
    <w:p w14:paraId="1F8C8009" w14:textId="77777777" w:rsidR="004F1B93" w:rsidRDefault="004F1B93">
      <w:pPr>
        <w:rPr>
          <w:rFonts w:ascii="Verdana" w:hAnsi="Verdana"/>
        </w:rPr>
      </w:pPr>
    </w:p>
    <w:p w14:paraId="716F2FA4" w14:textId="5CB86E20" w:rsidR="00B524FB" w:rsidRDefault="00180563">
      <w:pPr>
        <w:rPr>
          <w:rFonts w:ascii="Verdana" w:hAnsi="Verdana"/>
        </w:rPr>
      </w:pPr>
      <w:r>
        <w:rPr>
          <w:rFonts w:ascii="Verdana" w:hAnsi="Verdana"/>
        </w:rPr>
        <w:t xml:space="preserve">Dr </w:t>
      </w:r>
      <w:r w:rsidR="00ED2166">
        <w:rPr>
          <w:rFonts w:ascii="Verdana" w:hAnsi="Verdana"/>
        </w:rPr>
        <w:t>Jackie Archibald</w:t>
      </w:r>
    </w:p>
    <w:p w14:paraId="5183A3C8" w14:textId="0A647295" w:rsidR="008E0718" w:rsidRDefault="001E6C6C">
      <w:pPr>
        <w:rPr>
          <w:rFonts w:ascii="Verdana" w:hAnsi="Verdana"/>
        </w:rPr>
      </w:pPr>
      <w:r>
        <w:rPr>
          <w:rFonts w:ascii="Verdana" w:hAnsi="Verdana"/>
        </w:rPr>
        <w:lastRenderedPageBreak/>
        <w:t xml:space="preserve">Honours Project </w:t>
      </w:r>
      <w:r w:rsidR="008E0718">
        <w:rPr>
          <w:rFonts w:ascii="Verdana" w:hAnsi="Verdana"/>
        </w:rPr>
        <w:t>Module Tutor</w:t>
      </w:r>
    </w:p>
    <w:p w14:paraId="422F1D94" w14:textId="77777777" w:rsidR="00AC45B5" w:rsidRDefault="00AC45B5" w:rsidP="00EB6967">
      <w:pPr>
        <w:rPr>
          <w:rFonts w:ascii="Verdana" w:hAnsi="Verdana"/>
        </w:rPr>
      </w:pPr>
    </w:p>
    <w:p w14:paraId="248E7C27" w14:textId="3245E216" w:rsidR="00EB6967" w:rsidRDefault="00EB6967" w:rsidP="00EB6967">
      <w:pPr>
        <w:rPr>
          <w:rFonts w:ascii="Tahoma" w:hAnsi="Tahoma" w:cs="Tahoma"/>
          <w:b/>
          <w:sz w:val="32"/>
          <w:szCs w:val="32"/>
        </w:rPr>
      </w:pPr>
      <w:r>
        <w:rPr>
          <w:rFonts w:ascii="Tahoma" w:hAnsi="Tahoma" w:cs="Tahoma"/>
          <w:b/>
          <w:sz w:val="32"/>
          <w:szCs w:val="32"/>
        </w:rPr>
        <w:t>Table of Contents</w:t>
      </w:r>
    </w:p>
    <w:p w14:paraId="093D9F4A" w14:textId="77777777" w:rsidR="00EB6967" w:rsidRDefault="00EB6967" w:rsidP="00EB6967">
      <w:pPr>
        <w:rPr>
          <w:rFonts w:ascii="Tahoma" w:hAnsi="Tahoma" w:cs="Tahoma"/>
        </w:rPr>
      </w:pPr>
    </w:p>
    <w:p w14:paraId="1C14996D" w14:textId="77777777" w:rsidR="00EB6967" w:rsidRPr="00087E44" w:rsidRDefault="00EB6967" w:rsidP="00EB6967">
      <w:pPr>
        <w:numPr>
          <w:ilvl w:val="0"/>
          <w:numId w:val="30"/>
        </w:numPr>
        <w:suppressAutoHyphens w:val="0"/>
        <w:rPr>
          <w:rFonts w:ascii="Tahoma" w:hAnsi="Tahoma" w:cs="Tahoma"/>
          <w:b/>
        </w:rPr>
      </w:pPr>
      <w:r w:rsidRPr="00087E44">
        <w:rPr>
          <w:rFonts w:ascii="Tahoma" w:hAnsi="Tahoma" w:cs="Tahoma"/>
          <w:b/>
        </w:rPr>
        <w:t>Introduction</w:t>
      </w:r>
    </w:p>
    <w:p w14:paraId="5D4E9F45" w14:textId="77777777" w:rsidR="00EB6967" w:rsidRDefault="00EB6967" w:rsidP="00EB6967">
      <w:pPr>
        <w:rPr>
          <w:rFonts w:ascii="Tahoma" w:hAnsi="Tahoma" w:cs="Tahoma"/>
        </w:rPr>
      </w:pPr>
    </w:p>
    <w:p w14:paraId="2C410E82" w14:textId="77777777" w:rsidR="00EB6967" w:rsidRPr="00D01E61" w:rsidRDefault="00DF55AA" w:rsidP="00D01E61">
      <w:pPr>
        <w:numPr>
          <w:ilvl w:val="0"/>
          <w:numId w:val="30"/>
        </w:numPr>
        <w:suppressAutoHyphens w:val="0"/>
        <w:rPr>
          <w:rFonts w:ascii="Tahoma" w:hAnsi="Tahoma" w:cs="Tahoma"/>
          <w:b/>
        </w:rPr>
      </w:pPr>
      <w:r>
        <w:rPr>
          <w:rFonts w:ascii="Tahoma" w:hAnsi="Tahoma" w:cs="Tahoma"/>
          <w:b/>
        </w:rPr>
        <w:t xml:space="preserve">Project </w:t>
      </w:r>
      <w:r w:rsidR="00D01E61">
        <w:rPr>
          <w:rFonts w:ascii="Tahoma" w:hAnsi="Tahoma" w:cs="Tahoma"/>
          <w:b/>
        </w:rPr>
        <w:t>Topic, Selection and Supervision</w:t>
      </w:r>
    </w:p>
    <w:p w14:paraId="56D64F0B" w14:textId="77777777" w:rsidR="00EB6967" w:rsidRDefault="00EB6967" w:rsidP="00EB6967">
      <w:pPr>
        <w:rPr>
          <w:rFonts w:ascii="Tahoma" w:hAnsi="Tahoma" w:cs="Tahoma"/>
        </w:rPr>
      </w:pPr>
    </w:p>
    <w:p w14:paraId="76A32D36" w14:textId="77777777" w:rsidR="00EB6967" w:rsidRPr="00D01E61" w:rsidRDefault="00D01E61" w:rsidP="00EB6967">
      <w:pPr>
        <w:numPr>
          <w:ilvl w:val="0"/>
          <w:numId w:val="30"/>
        </w:numPr>
        <w:suppressAutoHyphens w:val="0"/>
        <w:rPr>
          <w:rFonts w:ascii="Tahoma" w:hAnsi="Tahoma" w:cs="Tahoma"/>
          <w:b/>
        </w:rPr>
      </w:pPr>
      <w:r w:rsidRPr="00D01E61">
        <w:rPr>
          <w:rFonts w:ascii="Verdana" w:hAnsi="Verdana"/>
          <w:b/>
          <w:bCs/>
        </w:rPr>
        <w:t>Rights, Ethics and Plagiarism</w:t>
      </w:r>
    </w:p>
    <w:p w14:paraId="6D0A771C" w14:textId="77777777" w:rsidR="00EB6967" w:rsidRPr="004010D9" w:rsidRDefault="00D01E61" w:rsidP="00D01E61">
      <w:pPr>
        <w:numPr>
          <w:ilvl w:val="1"/>
          <w:numId w:val="30"/>
        </w:numPr>
        <w:suppressAutoHyphens w:val="0"/>
        <w:rPr>
          <w:rFonts w:ascii="Tahoma" w:hAnsi="Tahoma" w:cs="Tahoma"/>
        </w:rPr>
      </w:pPr>
      <w:r w:rsidRPr="00D01E61">
        <w:rPr>
          <w:rFonts w:ascii="Tahoma" w:hAnsi="Tahoma" w:cs="Tahoma"/>
        </w:rPr>
        <w:t>Intellectual Property Rights</w:t>
      </w:r>
    </w:p>
    <w:p w14:paraId="45886F2C" w14:textId="77777777" w:rsidR="00EB6967" w:rsidRPr="004010D9" w:rsidRDefault="00180B3C" w:rsidP="00EB6967">
      <w:pPr>
        <w:numPr>
          <w:ilvl w:val="1"/>
          <w:numId w:val="30"/>
        </w:numPr>
        <w:suppressAutoHyphens w:val="0"/>
        <w:rPr>
          <w:rFonts w:ascii="Tahoma" w:hAnsi="Tahoma" w:cs="Tahoma"/>
        </w:rPr>
      </w:pPr>
      <w:r>
        <w:rPr>
          <w:rFonts w:ascii="Tahoma" w:hAnsi="Tahoma" w:cs="Tahoma"/>
        </w:rPr>
        <w:t>Ethics</w:t>
      </w:r>
    </w:p>
    <w:p w14:paraId="1E1DCA85" w14:textId="77777777" w:rsidR="00EB6967" w:rsidRPr="004010D9" w:rsidRDefault="00180B3C" w:rsidP="00EB6967">
      <w:pPr>
        <w:numPr>
          <w:ilvl w:val="1"/>
          <w:numId w:val="30"/>
        </w:numPr>
        <w:suppressAutoHyphens w:val="0"/>
        <w:rPr>
          <w:rFonts w:ascii="Tahoma" w:hAnsi="Tahoma" w:cs="Tahoma"/>
        </w:rPr>
      </w:pPr>
      <w:r>
        <w:rPr>
          <w:rFonts w:ascii="Tahoma" w:hAnsi="Tahoma" w:cs="Tahoma"/>
        </w:rPr>
        <w:t>Plagiarism</w:t>
      </w:r>
    </w:p>
    <w:p w14:paraId="77EF1A7E" w14:textId="77777777" w:rsidR="00EB6967" w:rsidRDefault="00EB6967" w:rsidP="00EB6967">
      <w:pPr>
        <w:ind w:left="720"/>
        <w:rPr>
          <w:rFonts w:ascii="Tahoma" w:hAnsi="Tahoma" w:cs="Tahoma"/>
        </w:rPr>
      </w:pPr>
    </w:p>
    <w:p w14:paraId="2AD84D3C" w14:textId="77777777" w:rsidR="00EB6967" w:rsidRPr="00087E44" w:rsidRDefault="0090679F" w:rsidP="00EB6967">
      <w:pPr>
        <w:numPr>
          <w:ilvl w:val="0"/>
          <w:numId w:val="30"/>
        </w:numPr>
        <w:suppressAutoHyphens w:val="0"/>
        <w:rPr>
          <w:rFonts w:ascii="Tahoma" w:hAnsi="Tahoma" w:cs="Tahoma"/>
          <w:b/>
        </w:rPr>
      </w:pPr>
      <w:r>
        <w:rPr>
          <w:rFonts w:ascii="Tahoma" w:hAnsi="Tahoma" w:cs="Tahoma"/>
          <w:b/>
        </w:rPr>
        <w:t>Management of your Project</w:t>
      </w:r>
    </w:p>
    <w:p w14:paraId="4717BB35" w14:textId="77777777" w:rsidR="00EB6967" w:rsidRDefault="00863D3F" w:rsidP="00EB6967">
      <w:pPr>
        <w:numPr>
          <w:ilvl w:val="1"/>
          <w:numId w:val="30"/>
        </w:numPr>
        <w:suppressAutoHyphens w:val="0"/>
        <w:rPr>
          <w:rFonts w:ascii="Tahoma" w:hAnsi="Tahoma" w:cs="Tahoma"/>
        </w:rPr>
      </w:pPr>
      <w:r>
        <w:rPr>
          <w:rFonts w:ascii="Tahoma" w:hAnsi="Tahoma" w:cs="Tahoma"/>
        </w:rPr>
        <w:t>Timescale and Deliverables</w:t>
      </w:r>
    </w:p>
    <w:p w14:paraId="7475B3DF" w14:textId="77777777" w:rsidR="00EB6967" w:rsidRDefault="00F72D48" w:rsidP="00EB6967">
      <w:pPr>
        <w:numPr>
          <w:ilvl w:val="1"/>
          <w:numId w:val="30"/>
        </w:numPr>
        <w:suppressAutoHyphens w:val="0"/>
        <w:rPr>
          <w:rFonts w:ascii="Tahoma" w:hAnsi="Tahoma" w:cs="Tahoma"/>
        </w:rPr>
      </w:pPr>
      <w:r>
        <w:rPr>
          <w:rFonts w:ascii="Tahoma" w:hAnsi="Tahoma" w:cs="Tahoma"/>
        </w:rPr>
        <w:t>Equipment and Facilities</w:t>
      </w:r>
    </w:p>
    <w:p w14:paraId="6282671F" w14:textId="77777777" w:rsidR="00EB6967" w:rsidRDefault="00EB6967" w:rsidP="00EB6967">
      <w:pPr>
        <w:numPr>
          <w:ilvl w:val="1"/>
          <w:numId w:val="30"/>
        </w:numPr>
        <w:suppressAutoHyphens w:val="0"/>
        <w:rPr>
          <w:rFonts w:ascii="Tahoma" w:hAnsi="Tahoma" w:cs="Tahoma"/>
        </w:rPr>
      </w:pPr>
      <w:r>
        <w:rPr>
          <w:rFonts w:ascii="Tahoma" w:hAnsi="Tahoma" w:cs="Tahoma"/>
        </w:rPr>
        <w:t>P</w:t>
      </w:r>
      <w:r w:rsidR="00F72D48">
        <w:rPr>
          <w:rFonts w:ascii="Tahoma" w:hAnsi="Tahoma" w:cs="Tahoma"/>
        </w:rPr>
        <w:t>reparing for your Project</w:t>
      </w:r>
    </w:p>
    <w:p w14:paraId="3FBB0CDE" w14:textId="77777777" w:rsidR="00EB6967" w:rsidRDefault="00AA5CBB" w:rsidP="00EB6967">
      <w:pPr>
        <w:numPr>
          <w:ilvl w:val="1"/>
          <w:numId w:val="30"/>
        </w:numPr>
        <w:suppressAutoHyphens w:val="0"/>
        <w:rPr>
          <w:rFonts w:ascii="Tahoma" w:hAnsi="Tahoma" w:cs="Tahoma"/>
        </w:rPr>
      </w:pPr>
      <w:r>
        <w:rPr>
          <w:rFonts w:ascii="Tahoma" w:hAnsi="Tahoma" w:cs="Tahoma"/>
        </w:rPr>
        <w:t>Risk Analysis</w:t>
      </w:r>
    </w:p>
    <w:p w14:paraId="05E97D1D" w14:textId="77777777" w:rsidR="00EB6967" w:rsidRDefault="00EB6967" w:rsidP="00EB6967">
      <w:pPr>
        <w:ind w:left="720"/>
        <w:rPr>
          <w:rFonts w:ascii="Tahoma" w:hAnsi="Tahoma" w:cs="Tahoma"/>
        </w:rPr>
      </w:pPr>
    </w:p>
    <w:p w14:paraId="69717A8E" w14:textId="77777777" w:rsidR="00EB6967" w:rsidRPr="00087E44" w:rsidRDefault="00424E63" w:rsidP="00EB6967">
      <w:pPr>
        <w:numPr>
          <w:ilvl w:val="0"/>
          <w:numId w:val="30"/>
        </w:numPr>
        <w:suppressAutoHyphens w:val="0"/>
        <w:rPr>
          <w:rFonts w:ascii="Tahoma" w:hAnsi="Tahoma" w:cs="Tahoma"/>
          <w:b/>
        </w:rPr>
      </w:pPr>
      <w:r>
        <w:rPr>
          <w:rFonts w:ascii="Tahoma" w:hAnsi="Tahoma" w:cs="Tahoma"/>
          <w:b/>
        </w:rPr>
        <w:t>Project Deliverables</w:t>
      </w:r>
    </w:p>
    <w:p w14:paraId="424F53A4" w14:textId="253A2B4A" w:rsidR="008E6FE7" w:rsidRDefault="008E6FE7" w:rsidP="00EB6967">
      <w:pPr>
        <w:numPr>
          <w:ilvl w:val="1"/>
          <w:numId w:val="30"/>
        </w:numPr>
        <w:suppressAutoHyphens w:val="0"/>
        <w:rPr>
          <w:rFonts w:ascii="Tahoma" w:hAnsi="Tahoma" w:cs="Tahoma"/>
        </w:rPr>
      </w:pPr>
      <w:r>
        <w:rPr>
          <w:rFonts w:ascii="Tahoma" w:hAnsi="Tahoma" w:cs="Tahoma"/>
        </w:rPr>
        <w:t>Ethics and Health and Safety From</w:t>
      </w:r>
    </w:p>
    <w:p w14:paraId="41777C31" w14:textId="77777777" w:rsidR="00EB6967" w:rsidRDefault="00424E63" w:rsidP="00EB6967">
      <w:pPr>
        <w:numPr>
          <w:ilvl w:val="1"/>
          <w:numId w:val="30"/>
        </w:numPr>
        <w:suppressAutoHyphens w:val="0"/>
        <w:rPr>
          <w:rFonts w:ascii="Tahoma" w:hAnsi="Tahoma" w:cs="Tahoma"/>
        </w:rPr>
      </w:pPr>
      <w:r>
        <w:rPr>
          <w:rFonts w:ascii="Tahoma" w:hAnsi="Tahoma" w:cs="Tahoma"/>
        </w:rPr>
        <w:t>Project Proposal</w:t>
      </w:r>
    </w:p>
    <w:p w14:paraId="1D1643F1" w14:textId="7F4E145D" w:rsidR="00306AC4" w:rsidRDefault="00306AC4" w:rsidP="00EB6967">
      <w:pPr>
        <w:numPr>
          <w:ilvl w:val="1"/>
          <w:numId w:val="30"/>
        </w:numPr>
        <w:suppressAutoHyphens w:val="0"/>
        <w:rPr>
          <w:rFonts w:ascii="Tahoma" w:hAnsi="Tahoma" w:cs="Tahoma"/>
        </w:rPr>
      </w:pPr>
      <w:r>
        <w:rPr>
          <w:rFonts w:ascii="Tahoma" w:hAnsi="Tahoma" w:cs="Tahoma"/>
        </w:rPr>
        <w:t>Feasibility Demo</w:t>
      </w:r>
    </w:p>
    <w:p w14:paraId="1FE43F24" w14:textId="77777777" w:rsidR="00EB6967" w:rsidRDefault="00424E63" w:rsidP="00EB6967">
      <w:pPr>
        <w:numPr>
          <w:ilvl w:val="1"/>
          <w:numId w:val="30"/>
        </w:numPr>
        <w:suppressAutoHyphens w:val="0"/>
        <w:rPr>
          <w:rFonts w:ascii="Tahoma" w:hAnsi="Tahoma" w:cs="Tahoma"/>
        </w:rPr>
      </w:pPr>
      <w:r>
        <w:rPr>
          <w:rFonts w:ascii="Tahoma" w:hAnsi="Tahoma" w:cs="Tahoma"/>
        </w:rPr>
        <w:t>Project Dissertation</w:t>
      </w:r>
    </w:p>
    <w:p w14:paraId="12570BAB" w14:textId="77777777" w:rsidR="00EB6967" w:rsidRPr="00424E63" w:rsidRDefault="00424E63" w:rsidP="00424E63">
      <w:pPr>
        <w:numPr>
          <w:ilvl w:val="1"/>
          <w:numId w:val="30"/>
        </w:numPr>
        <w:suppressAutoHyphens w:val="0"/>
        <w:rPr>
          <w:rFonts w:ascii="Tahoma" w:hAnsi="Tahoma" w:cs="Tahoma"/>
        </w:rPr>
      </w:pPr>
      <w:r>
        <w:rPr>
          <w:rFonts w:ascii="Tahoma" w:hAnsi="Tahoma" w:cs="Tahoma"/>
        </w:rPr>
        <w:t>Project Presentation</w:t>
      </w:r>
    </w:p>
    <w:p w14:paraId="30674C74" w14:textId="77777777" w:rsidR="00EB6967" w:rsidRPr="004010D9" w:rsidRDefault="00EB6967" w:rsidP="00EB6967">
      <w:pPr>
        <w:rPr>
          <w:rFonts w:ascii="Tahoma" w:hAnsi="Tahoma" w:cs="Tahoma"/>
        </w:rPr>
      </w:pPr>
    </w:p>
    <w:p w14:paraId="05ECD3DD" w14:textId="77777777" w:rsidR="00EB6967" w:rsidRPr="00382523" w:rsidRDefault="00382523" w:rsidP="00382523">
      <w:pPr>
        <w:numPr>
          <w:ilvl w:val="0"/>
          <w:numId w:val="30"/>
        </w:numPr>
        <w:suppressAutoHyphens w:val="0"/>
        <w:rPr>
          <w:rFonts w:ascii="Tahoma" w:hAnsi="Tahoma" w:cs="Tahoma"/>
          <w:b/>
        </w:rPr>
      </w:pPr>
      <w:r>
        <w:rPr>
          <w:rFonts w:ascii="Tahoma" w:hAnsi="Tahoma" w:cs="Tahoma"/>
          <w:b/>
        </w:rPr>
        <w:t>Supervision, Support Lectures and Facilities</w:t>
      </w:r>
    </w:p>
    <w:p w14:paraId="698870F7" w14:textId="77777777" w:rsidR="00EB6967" w:rsidRPr="004010D9" w:rsidRDefault="00EB6967" w:rsidP="00EB6967">
      <w:pPr>
        <w:ind w:left="360"/>
        <w:rPr>
          <w:rFonts w:ascii="Tahoma" w:hAnsi="Tahoma" w:cs="Tahoma"/>
        </w:rPr>
      </w:pPr>
    </w:p>
    <w:p w14:paraId="3262AFF6" w14:textId="77777777" w:rsidR="00EB6967" w:rsidRPr="004010D9" w:rsidRDefault="00382523" w:rsidP="00EB6967">
      <w:pPr>
        <w:numPr>
          <w:ilvl w:val="0"/>
          <w:numId w:val="30"/>
        </w:numPr>
        <w:suppressAutoHyphens w:val="0"/>
        <w:rPr>
          <w:rFonts w:ascii="Tahoma" w:hAnsi="Tahoma" w:cs="Tahoma"/>
          <w:b/>
        </w:rPr>
      </w:pPr>
      <w:r>
        <w:rPr>
          <w:rFonts w:ascii="Tahoma" w:hAnsi="Tahoma" w:cs="Tahoma"/>
          <w:b/>
        </w:rPr>
        <w:t>Assessment Briefs</w:t>
      </w:r>
    </w:p>
    <w:p w14:paraId="0F05505B" w14:textId="77777777" w:rsidR="00EB6967" w:rsidRDefault="00EB6967" w:rsidP="00EB6967">
      <w:pPr>
        <w:ind w:left="2520"/>
        <w:rPr>
          <w:rFonts w:ascii="Tahoma" w:hAnsi="Tahoma" w:cs="Tahoma"/>
        </w:rPr>
      </w:pPr>
    </w:p>
    <w:p w14:paraId="7761C742" w14:textId="0BC6A0FB" w:rsidR="00382523" w:rsidRPr="0077703A" w:rsidRDefault="00382523" w:rsidP="0077703A">
      <w:pPr>
        <w:numPr>
          <w:ilvl w:val="0"/>
          <w:numId w:val="30"/>
        </w:numPr>
        <w:suppressAutoHyphens w:val="0"/>
        <w:rPr>
          <w:rFonts w:ascii="Tahoma" w:hAnsi="Tahoma" w:cs="Tahoma"/>
          <w:b/>
        </w:rPr>
      </w:pPr>
      <w:r w:rsidRPr="0077703A">
        <w:rPr>
          <w:rFonts w:ascii="Tahoma" w:hAnsi="Tahoma" w:cs="Tahoma"/>
          <w:b/>
        </w:rPr>
        <w:t>Bibliography</w:t>
      </w:r>
    </w:p>
    <w:p w14:paraId="3D880279" w14:textId="77777777" w:rsidR="00382523" w:rsidRDefault="00382523" w:rsidP="00EB6967">
      <w:pPr>
        <w:rPr>
          <w:rFonts w:ascii="Tahoma" w:hAnsi="Tahoma" w:cs="Tahoma"/>
        </w:rPr>
      </w:pPr>
    </w:p>
    <w:p w14:paraId="25D3C409" w14:textId="77777777" w:rsidR="00382523" w:rsidRDefault="00382523" w:rsidP="00EB6967">
      <w:pPr>
        <w:rPr>
          <w:rFonts w:ascii="Tahoma" w:hAnsi="Tahoma" w:cs="Tahoma"/>
        </w:rPr>
      </w:pPr>
    </w:p>
    <w:p w14:paraId="48144C36" w14:textId="77777777" w:rsidR="00EB6967" w:rsidRDefault="00EB6967" w:rsidP="00382523">
      <w:pPr>
        <w:suppressAutoHyphens w:val="0"/>
        <w:ind w:left="90"/>
        <w:rPr>
          <w:rFonts w:ascii="Tahoma" w:hAnsi="Tahoma" w:cs="Tahoma"/>
          <w:b/>
        </w:rPr>
      </w:pPr>
      <w:r w:rsidRPr="00087E44">
        <w:rPr>
          <w:rFonts w:ascii="Tahoma" w:hAnsi="Tahoma" w:cs="Tahoma"/>
          <w:b/>
        </w:rPr>
        <w:t>Appendices</w:t>
      </w:r>
    </w:p>
    <w:p w14:paraId="4DBC7D45" w14:textId="77777777" w:rsidR="00EB6967" w:rsidRDefault="00EB6967">
      <w:pPr>
        <w:rPr>
          <w:rFonts w:ascii="Tahoma" w:hAnsi="Tahoma" w:cs="Tahoma"/>
          <w:b/>
        </w:rPr>
      </w:pPr>
    </w:p>
    <w:p w14:paraId="531EAF1C" w14:textId="77777777" w:rsidR="00382523" w:rsidRDefault="00C91D24" w:rsidP="00C91D24">
      <w:pPr>
        <w:numPr>
          <w:ilvl w:val="0"/>
          <w:numId w:val="31"/>
        </w:numPr>
        <w:rPr>
          <w:rFonts w:ascii="Tahoma" w:hAnsi="Tahoma" w:cs="Tahoma"/>
          <w:b/>
        </w:rPr>
      </w:pPr>
      <w:r>
        <w:rPr>
          <w:rFonts w:ascii="Tahoma" w:hAnsi="Tahoma" w:cs="Tahoma"/>
          <w:b/>
        </w:rPr>
        <w:t>Coursework Specification for Project Proposal</w:t>
      </w:r>
    </w:p>
    <w:p w14:paraId="108DF8EB" w14:textId="7ADCAE4C" w:rsidR="00F918E4" w:rsidRDefault="00F918E4" w:rsidP="00C91D24">
      <w:pPr>
        <w:numPr>
          <w:ilvl w:val="0"/>
          <w:numId w:val="31"/>
        </w:numPr>
        <w:rPr>
          <w:rFonts w:ascii="Tahoma" w:hAnsi="Tahoma" w:cs="Tahoma"/>
          <w:b/>
        </w:rPr>
      </w:pPr>
      <w:r>
        <w:rPr>
          <w:rFonts w:ascii="Tahoma" w:hAnsi="Tahoma" w:cs="Tahoma"/>
          <w:b/>
        </w:rPr>
        <w:t>Coursework specification for Feasibility Demo</w:t>
      </w:r>
    </w:p>
    <w:p w14:paraId="5F4B7998" w14:textId="14ADAAE4" w:rsidR="000F0FA3" w:rsidRDefault="000F0FA3" w:rsidP="000F0FA3">
      <w:pPr>
        <w:numPr>
          <w:ilvl w:val="0"/>
          <w:numId w:val="31"/>
        </w:numPr>
        <w:rPr>
          <w:rFonts w:ascii="Tahoma" w:hAnsi="Tahoma" w:cs="Tahoma"/>
          <w:b/>
        </w:rPr>
      </w:pPr>
      <w:r>
        <w:rPr>
          <w:rFonts w:ascii="Tahoma" w:hAnsi="Tahoma" w:cs="Tahoma"/>
          <w:b/>
        </w:rPr>
        <w:t>Coursework Specification for Dissertation</w:t>
      </w:r>
    </w:p>
    <w:p w14:paraId="746ABB16" w14:textId="77777777" w:rsidR="00C91D24" w:rsidRDefault="00440A76" w:rsidP="00C91D24">
      <w:pPr>
        <w:numPr>
          <w:ilvl w:val="0"/>
          <w:numId w:val="31"/>
        </w:numPr>
        <w:rPr>
          <w:rFonts w:ascii="Verdana" w:hAnsi="Verdana"/>
          <w:b/>
        </w:rPr>
      </w:pPr>
      <w:r>
        <w:rPr>
          <w:rFonts w:ascii="Verdana" w:hAnsi="Verdana"/>
          <w:b/>
        </w:rPr>
        <w:t>Grading Sheet for Project Execution</w:t>
      </w:r>
    </w:p>
    <w:p w14:paraId="6581B6C8" w14:textId="06EBC801" w:rsidR="000F0FA3" w:rsidRDefault="000F0FA3" w:rsidP="00C91D24">
      <w:pPr>
        <w:numPr>
          <w:ilvl w:val="0"/>
          <w:numId w:val="31"/>
        </w:numPr>
        <w:rPr>
          <w:rFonts w:ascii="Verdana" w:hAnsi="Verdana"/>
          <w:b/>
        </w:rPr>
      </w:pPr>
      <w:r>
        <w:rPr>
          <w:rFonts w:ascii="Verdana" w:hAnsi="Verdana"/>
          <w:b/>
        </w:rPr>
        <w:t>Proposal Template</w:t>
      </w:r>
      <w:r w:rsidR="00B05FFA">
        <w:rPr>
          <w:rFonts w:ascii="Verdana" w:hAnsi="Verdana"/>
          <w:b/>
        </w:rPr>
        <w:t xml:space="preserve"> – To follow</w:t>
      </w:r>
    </w:p>
    <w:p w14:paraId="3D982684" w14:textId="77777777" w:rsidR="00440A76" w:rsidRDefault="00514641" w:rsidP="00C91D24">
      <w:pPr>
        <w:numPr>
          <w:ilvl w:val="0"/>
          <w:numId w:val="31"/>
        </w:numPr>
        <w:rPr>
          <w:rFonts w:ascii="Verdana" w:hAnsi="Verdana"/>
          <w:b/>
        </w:rPr>
      </w:pPr>
      <w:r>
        <w:rPr>
          <w:rFonts w:ascii="Verdana" w:hAnsi="Verdana"/>
          <w:b/>
        </w:rPr>
        <w:t>Dissertation Writing Style Guide</w:t>
      </w:r>
    </w:p>
    <w:p w14:paraId="110A629C" w14:textId="77777777" w:rsidR="00514641" w:rsidRDefault="00514641" w:rsidP="00C91D24">
      <w:pPr>
        <w:numPr>
          <w:ilvl w:val="0"/>
          <w:numId w:val="31"/>
        </w:numPr>
        <w:rPr>
          <w:rFonts w:ascii="Verdana" w:hAnsi="Verdana"/>
          <w:b/>
        </w:rPr>
      </w:pPr>
      <w:r>
        <w:rPr>
          <w:rFonts w:ascii="Verdana" w:hAnsi="Verdana"/>
          <w:b/>
        </w:rPr>
        <w:t>Submission Calendar</w:t>
      </w:r>
    </w:p>
    <w:p w14:paraId="5675A72E" w14:textId="77777777" w:rsidR="00514641" w:rsidRPr="00C91D24" w:rsidRDefault="00514641" w:rsidP="00C91D24">
      <w:pPr>
        <w:numPr>
          <w:ilvl w:val="0"/>
          <w:numId w:val="31"/>
        </w:numPr>
        <w:rPr>
          <w:rFonts w:ascii="Verdana" w:hAnsi="Verdana"/>
          <w:b/>
        </w:rPr>
      </w:pPr>
      <w:r>
        <w:rPr>
          <w:rFonts w:ascii="Verdana" w:hAnsi="Verdana"/>
          <w:b/>
        </w:rPr>
        <w:t>Project Supervisors</w:t>
      </w:r>
    </w:p>
    <w:p w14:paraId="7A9B6580" w14:textId="77777777" w:rsidR="00BB34A6" w:rsidRPr="00B524FB" w:rsidRDefault="00EB6967">
      <w:pPr>
        <w:rPr>
          <w:rFonts w:ascii="Verdana" w:hAnsi="Verdana"/>
        </w:rPr>
      </w:pPr>
      <w:r>
        <w:rPr>
          <w:rFonts w:ascii="Verdana" w:hAnsi="Verdana"/>
        </w:rPr>
        <w:br w:type="page"/>
      </w:r>
      <w:r w:rsidR="00BB34A6" w:rsidRPr="00BF5987">
        <w:rPr>
          <w:rFonts w:ascii="Verdana" w:hAnsi="Verdana"/>
          <w:b/>
          <w:bCs/>
          <w:u w:val="single"/>
        </w:rPr>
        <w:lastRenderedPageBreak/>
        <w:t xml:space="preserve">1. Introduction </w:t>
      </w:r>
    </w:p>
    <w:p w14:paraId="3691DEE1" w14:textId="77777777" w:rsidR="00BB34A6" w:rsidRPr="00BF5987" w:rsidRDefault="00BB34A6">
      <w:pPr>
        <w:rPr>
          <w:rFonts w:ascii="Verdana" w:hAnsi="Verdana"/>
        </w:rPr>
      </w:pPr>
    </w:p>
    <w:p w14:paraId="15202F7D" w14:textId="0A87E917" w:rsidR="00BB34A6" w:rsidRPr="00BF5987" w:rsidRDefault="00BB34A6">
      <w:pPr>
        <w:rPr>
          <w:rFonts w:ascii="Verdana" w:hAnsi="Verdana"/>
        </w:rPr>
      </w:pPr>
      <w:r w:rsidRPr="00BF5987">
        <w:rPr>
          <w:rFonts w:ascii="Verdana" w:hAnsi="Verdana"/>
        </w:rPr>
        <w:t>This document details the principles and processes involved in the Honours Stage project modules within the Computer Games Technology</w:t>
      </w:r>
      <w:r w:rsidR="00BA74CF">
        <w:rPr>
          <w:rFonts w:ascii="Verdana" w:hAnsi="Verdana"/>
        </w:rPr>
        <w:t>,</w:t>
      </w:r>
      <w:r w:rsidRPr="00BF5987">
        <w:rPr>
          <w:rFonts w:ascii="Verdana" w:hAnsi="Verdana"/>
        </w:rPr>
        <w:t xml:space="preserve"> Computer Game Application Development</w:t>
      </w:r>
      <w:r w:rsidR="00BA74CF">
        <w:rPr>
          <w:rFonts w:ascii="Verdana" w:hAnsi="Verdana"/>
        </w:rPr>
        <w:t xml:space="preserve">, Computing, Computing and Networks, Digital Forensics, Ethical Hacking and Web, Design and Communication </w:t>
      </w:r>
      <w:r w:rsidRPr="00BF5987">
        <w:rPr>
          <w:rFonts w:ascii="Verdana" w:hAnsi="Verdana"/>
        </w:rPr>
        <w:t xml:space="preserve">degree programmes. All students embarking on </w:t>
      </w:r>
      <w:r w:rsidR="00955349" w:rsidRPr="00BF5987">
        <w:rPr>
          <w:rFonts w:ascii="Verdana" w:hAnsi="Verdana"/>
        </w:rPr>
        <w:t>these modules</w:t>
      </w:r>
      <w:r w:rsidRPr="00BF5987">
        <w:rPr>
          <w:rFonts w:ascii="Verdana" w:hAnsi="Verdana"/>
        </w:rPr>
        <w:t xml:space="preserve"> should become familiar with this content and refer to relevant sections as appropriate during the course of the project work.</w:t>
      </w:r>
    </w:p>
    <w:p w14:paraId="0ECA8868" w14:textId="77777777" w:rsidR="00BB34A6" w:rsidRPr="00BF5987" w:rsidRDefault="00BB34A6">
      <w:pPr>
        <w:rPr>
          <w:rFonts w:ascii="Verdana" w:hAnsi="Verdana"/>
        </w:rPr>
      </w:pPr>
    </w:p>
    <w:p w14:paraId="0ADFC7E4" w14:textId="1DFE4B70" w:rsidR="00BB34A6" w:rsidRPr="00BF5987" w:rsidRDefault="00BB34A6">
      <w:pPr>
        <w:rPr>
          <w:rFonts w:ascii="Verdana" w:hAnsi="Verdana"/>
        </w:rPr>
      </w:pPr>
      <w:r w:rsidRPr="00BF5987">
        <w:rPr>
          <w:rFonts w:ascii="Verdana" w:hAnsi="Verdana"/>
        </w:rPr>
        <w:t xml:space="preserve">The Honours Stage Project consists of two </w:t>
      </w:r>
      <w:r w:rsidR="00BA74CF">
        <w:rPr>
          <w:rFonts w:ascii="Verdana" w:hAnsi="Verdana"/>
        </w:rPr>
        <w:t>20</w:t>
      </w:r>
      <w:r w:rsidRPr="00BF5987">
        <w:rPr>
          <w:rFonts w:ascii="Verdana" w:hAnsi="Verdana"/>
        </w:rPr>
        <w:t xml:space="preserve">-credit </w:t>
      </w:r>
      <w:r w:rsidR="00955349" w:rsidRPr="00BF5987">
        <w:rPr>
          <w:rFonts w:ascii="Verdana" w:hAnsi="Verdana"/>
        </w:rPr>
        <w:t>modules</w:t>
      </w:r>
      <w:r w:rsidR="00121F64">
        <w:rPr>
          <w:rFonts w:ascii="Verdana" w:hAnsi="Verdana"/>
        </w:rPr>
        <w:t xml:space="preserve"> -</w:t>
      </w:r>
      <w:r w:rsidR="00121F64" w:rsidRPr="00121F64">
        <w:rPr>
          <w:rFonts w:ascii="Verdana" w:hAnsi="Verdana"/>
          <w:shd w:val="clear" w:color="auto" w:fill="FFFFFF"/>
        </w:rPr>
        <w:t xml:space="preserve"> </w:t>
      </w:r>
      <w:r w:rsidR="00121F64" w:rsidRPr="00AD6B14">
        <w:rPr>
          <w:rFonts w:ascii="Verdana" w:hAnsi="Verdana"/>
          <w:i/>
          <w:shd w:val="clear" w:color="auto" w:fill="FFFFFF"/>
        </w:rPr>
        <w:t>Honours Project Scoping and Proposal</w:t>
      </w:r>
      <w:r w:rsidR="0002348E">
        <w:rPr>
          <w:rFonts w:ascii="Verdana" w:hAnsi="Verdana"/>
          <w:shd w:val="clear" w:color="auto" w:fill="FFFFFF"/>
        </w:rPr>
        <w:t>,</w:t>
      </w:r>
      <w:r w:rsidR="00121F64">
        <w:rPr>
          <w:rFonts w:ascii="Verdana" w:hAnsi="Verdana"/>
          <w:shd w:val="clear" w:color="auto" w:fill="FFFFFF"/>
        </w:rPr>
        <w:t xml:space="preserve"> </w:t>
      </w:r>
      <w:r w:rsidR="00121F64" w:rsidRPr="00AD6B14">
        <w:rPr>
          <w:rFonts w:ascii="Verdana" w:hAnsi="Verdana"/>
          <w:i/>
          <w:shd w:val="clear" w:color="auto" w:fill="FFFFFF"/>
        </w:rPr>
        <w:t>and Honours Project Dissertation</w:t>
      </w:r>
      <w:r w:rsidR="00121F64" w:rsidRPr="00121F64">
        <w:rPr>
          <w:rFonts w:ascii="Verdana" w:hAnsi="Verdana"/>
          <w:shd w:val="clear" w:color="auto" w:fill="FFFFFF"/>
        </w:rPr>
        <w:t xml:space="preserve"> </w:t>
      </w:r>
      <w:r w:rsidR="00BA74CF">
        <w:rPr>
          <w:rFonts w:ascii="Verdana" w:hAnsi="Verdana"/>
        </w:rPr>
        <w:t xml:space="preserve">and one 40-credit module </w:t>
      </w:r>
      <w:r w:rsidR="00121F64" w:rsidRPr="00AD6B14">
        <w:rPr>
          <w:rFonts w:ascii="Verdana" w:hAnsi="Verdana"/>
          <w:i/>
        </w:rPr>
        <w:t xml:space="preserve">- </w:t>
      </w:r>
      <w:r w:rsidR="00121F64" w:rsidRPr="00AD6B14">
        <w:rPr>
          <w:rFonts w:ascii="Verdana" w:hAnsi="Verdana"/>
          <w:i/>
          <w:shd w:val="clear" w:color="auto" w:fill="FFFFFF"/>
        </w:rPr>
        <w:t>Honours Project Execution</w:t>
      </w:r>
      <w:r w:rsidR="00121F64" w:rsidRPr="00121F64">
        <w:rPr>
          <w:rFonts w:ascii="Verdana" w:hAnsi="Verdana"/>
        </w:rPr>
        <w:t xml:space="preserve"> </w:t>
      </w:r>
      <w:r w:rsidRPr="00BF5987">
        <w:rPr>
          <w:rFonts w:ascii="Verdana" w:hAnsi="Verdana"/>
        </w:rPr>
        <w:t xml:space="preserve">which </w:t>
      </w:r>
      <w:r w:rsidR="00AD6B14">
        <w:rPr>
          <w:rFonts w:ascii="Verdana" w:hAnsi="Verdana"/>
        </w:rPr>
        <w:t xml:space="preserve">in total </w:t>
      </w:r>
      <w:r w:rsidRPr="00BF5987">
        <w:rPr>
          <w:rFonts w:ascii="Verdana" w:hAnsi="Verdana"/>
        </w:rPr>
        <w:t xml:space="preserve">amounts to </w:t>
      </w:r>
      <w:r w:rsidR="00121F64">
        <w:rPr>
          <w:rFonts w:ascii="Verdana" w:hAnsi="Verdana"/>
        </w:rPr>
        <w:t xml:space="preserve">66% </w:t>
      </w:r>
      <w:r w:rsidRPr="00BF5987">
        <w:rPr>
          <w:rFonts w:ascii="Verdana" w:hAnsi="Verdana"/>
        </w:rPr>
        <w:t>of the total work associated with the Honours stage</w:t>
      </w:r>
      <w:r w:rsidR="005766D1">
        <w:rPr>
          <w:rFonts w:ascii="Verdana" w:hAnsi="Verdana"/>
        </w:rPr>
        <w:t>.</w:t>
      </w:r>
      <w:r w:rsidRPr="00BF5987">
        <w:rPr>
          <w:rFonts w:ascii="Verdana" w:hAnsi="Verdana"/>
        </w:rPr>
        <w:t xml:space="preserve"> </w:t>
      </w:r>
      <w:r w:rsidR="00121F64">
        <w:rPr>
          <w:rFonts w:ascii="Verdana" w:hAnsi="Verdana"/>
        </w:rPr>
        <w:t>Honours Project Scoping and Proposal and</w:t>
      </w:r>
      <w:r w:rsidR="0002348E">
        <w:rPr>
          <w:rFonts w:ascii="Verdana" w:hAnsi="Verdana"/>
        </w:rPr>
        <w:t xml:space="preserve"> Honours</w:t>
      </w:r>
      <w:r w:rsidR="005766D1">
        <w:rPr>
          <w:rFonts w:ascii="Verdana" w:hAnsi="Verdana"/>
        </w:rPr>
        <w:t xml:space="preserve"> </w:t>
      </w:r>
      <w:r w:rsidR="0002348E">
        <w:rPr>
          <w:rFonts w:ascii="Verdana" w:hAnsi="Verdana"/>
        </w:rPr>
        <w:t xml:space="preserve">Project Dissertation </w:t>
      </w:r>
      <w:r w:rsidR="005766D1">
        <w:rPr>
          <w:rFonts w:ascii="Verdana" w:hAnsi="Verdana"/>
        </w:rPr>
        <w:t>are</w:t>
      </w:r>
      <w:r w:rsidR="00955349" w:rsidRPr="00BF5987">
        <w:rPr>
          <w:rFonts w:ascii="Verdana" w:hAnsi="Verdana"/>
        </w:rPr>
        <w:t xml:space="preserve"> </w:t>
      </w:r>
      <w:r w:rsidR="0002348E">
        <w:rPr>
          <w:rFonts w:ascii="Verdana" w:hAnsi="Verdana"/>
        </w:rPr>
        <w:t>single</w:t>
      </w:r>
      <w:r w:rsidR="005766D1" w:rsidRPr="00BF5987">
        <w:rPr>
          <w:rFonts w:ascii="Verdana" w:hAnsi="Verdana"/>
        </w:rPr>
        <w:t xml:space="preserve"> module</w:t>
      </w:r>
      <w:r w:rsidR="005766D1">
        <w:rPr>
          <w:rFonts w:ascii="Verdana" w:hAnsi="Verdana"/>
        </w:rPr>
        <w:t>s</w:t>
      </w:r>
      <w:r w:rsidR="005766D1" w:rsidRPr="00BF5987">
        <w:rPr>
          <w:rFonts w:ascii="Verdana" w:hAnsi="Verdana"/>
        </w:rPr>
        <w:t xml:space="preserve"> which run</w:t>
      </w:r>
      <w:r w:rsidRPr="00BF5987">
        <w:rPr>
          <w:rFonts w:ascii="Verdana" w:hAnsi="Verdana"/>
        </w:rPr>
        <w:t xml:space="preserve"> </w:t>
      </w:r>
      <w:r w:rsidR="0002348E">
        <w:rPr>
          <w:rFonts w:ascii="Verdana" w:hAnsi="Verdana"/>
        </w:rPr>
        <w:t xml:space="preserve">in Term 1 and Term 2 respectively. Honours Project Execution is a double module and runs across both Terms.  All modules </w:t>
      </w:r>
      <w:r w:rsidR="005766D1">
        <w:rPr>
          <w:rFonts w:ascii="Verdana" w:hAnsi="Verdana"/>
        </w:rPr>
        <w:t>are compulsory for all students.</w:t>
      </w:r>
    </w:p>
    <w:p w14:paraId="46041B98" w14:textId="77777777" w:rsidR="00BB34A6" w:rsidRPr="00BF5987" w:rsidRDefault="00BB34A6">
      <w:pPr>
        <w:rPr>
          <w:rFonts w:ascii="Verdana" w:hAnsi="Verdana"/>
        </w:rPr>
      </w:pPr>
    </w:p>
    <w:p w14:paraId="26A35EAD" w14:textId="65E902DE" w:rsidR="00BB34A6" w:rsidRPr="00BF5987" w:rsidRDefault="00BB34A6">
      <w:pPr>
        <w:rPr>
          <w:rFonts w:ascii="Verdana" w:hAnsi="Verdana"/>
        </w:rPr>
      </w:pPr>
      <w:r w:rsidRPr="00BF5987">
        <w:rPr>
          <w:rFonts w:ascii="Verdana" w:hAnsi="Verdana"/>
        </w:rPr>
        <w:t>The project has several objectives and benefits, chiefly to allow students to show their all-round ability to tackle a substantial piece of investigation, research, software design and development work</w:t>
      </w:r>
      <w:r w:rsidR="00AD6B14">
        <w:rPr>
          <w:rFonts w:ascii="Verdana" w:hAnsi="Verdana"/>
        </w:rPr>
        <w:t xml:space="preserve"> related to their Degree Programme</w:t>
      </w:r>
      <w:r w:rsidRPr="00BF5987">
        <w:rPr>
          <w:rFonts w:ascii="Verdana" w:hAnsi="Verdana"/>
        </w:rPr>
        <w:t xml:space="preserve">. The project will also allow the student to demonstrate project and time management skills and to bring a </w:t>
      </w:r>
      <w:r w:rsidR="00BA631F">
        <w:rPr>
          <w:rFonts w:ascii="Verdana" w:hAnsi="Verdana"/>
        </w:rPr>
        <w:t xml:space="preserve">large and significant </w:t>
      </w:r>
      <w:r w:rsidRPr="00BF5987">
        <w:rPr>
          <w:rFonts w:ascii="Verdana" w:hAnsi="Verdana"/>
        </w:rPr>
        <w:t xml:space="preserve">task from concept to a successful conclusion with a quality </w:t>
      </w:r>
      <w:r w:rsidR="00BA631F">
        <w:rPr>
          <w:rFonts w:ascii="Verdana" w:hAnsi="Verdana"/>
        </w:rPr>
        <w:t>dissertation</w:t>
      </w:r>
      <w:r w:rsidRPr="00BF5987">
        <w:rPr>
          <w:rFonts w:ascii="Verdana" w:hAnsi="Verdana"/>
        </w:rPr>
        <w:t xml:space="preserve"> and presentation</w:t>
      </w:r>
      <w:r w:rsidR="0078517B">
        <w:rPr>
          <w:rFonts w:ascii="Verdana" w:hAnsi="Verdana"/>
        </w:rPr>
        <w:t xml:space="preserve"> </w:t>
      </w:r>
      <w:r w:rsidR="005F7C26">
        <w:rPr>
          <w:rFonts w:ascii="Verdana" w:hAnsi="Verdana"/>
        </w:rPr>
        <w:t>of completed work</w:t>
      </w:r>
      <w:r w:rsidRPr="00BF5987">
        <w:rPr>
          <w:rFonts w:ascii="Verdana" w:hAnsi="Verdana"/>
        </w:rPr>
        <w:t xml:space="preserve">. Within this overall context however, the actual work done can vary widely between different projects. </w:t>
      </w:r>
    </w:p>
    <w:p w14:paraId="6473DF1F" w14:textId="77777777" w:rsidR="00BB34A6" w:rsidRPr="00BF5987" w:rsidRDefault="00BB34A6">
      <w:pPr>
        <w:rPr>
          <w:rFonts w:ascii="Verdana" w:hAnsi="Verdana"/>
        </w:rPr>
      </w:pPr>
    </w:p>
    <w:p w14:paraId="778885CA" w14:textId="2FC9B53F" w:rsidR="00804EF4" w:rsidRPr="00804EF4" w:rsidRDefault="00BB34A6" w:rsidP="00955349">
      <w:pPr>
        <w:rPr>
          <w:rFonts w:ascii="Verdana" w:hAnsi="Verdana"/>
          <w:b/>
        </w:rPr>
      </w:pPr>
      <w:r w:rsidRPr="00BF5987">
        <w:rPr>
          <w:rFonts w:ascii="Verdana" w:hAnsi="Verdana"/>
        </w:rPr>
        <w:t>The work of the first semester is mainly concerned with selec</w:t>
      </w:r>
      <w:r w:rsidR="00AD6B14">
        <w:rPr>
          <w:rFonts w:ascii="Verdana" w:hAnsi="Verdana"/>
        </w:rPr>
        <w:t>ting a topic for the project,</w:t>
      </w:r>
      <w:r w:rsidRPr="00BF5987">
        <w:rPr>
          <w:rFonts w:ascii="Verdana" w:hAnsi="Verdana"/>
        </w:rPr>
        <w:t xml:space="preserve"> developing this into a project proposal document</w:t>
      </w:r>
      <w:r w:rsidR="00AD6B14">
        <w:rPr>
          <w:rFonts w:ascii="Verdana" w:hAnsi="Verdana"/>
        </w:rPr>
        <w:t>,</w:t>
      </w:r>
      <w:r w:rsidRPr="00BF5987">
        <w:rPr>
          <w:rFonts w:ascii="Verdana" w:hAnsi="Verdana"/>
        </w:rPr>
        <w:t xml:space="preserve"> which will be submitted</w:t>
      </w:r>
      <w:r w:rsidR="005F7C26">
        <w:rPr>
          <w:rFonts w:ascii="Verdana" w:hAnsi="Verdana"/>
        </w:rPr>
        <w:t xml:space="preserve"> as an assessed</w:t>
      </w:r>
      <w:r w:rsidRPr="00BF5987">
        <w:rPr>
          <w:rFonts w:ascii="Verdana" w:hAnsi="Verdana"/>
        </w:rPr>
        <w:t xml:space="preserve"> component </w:t>
      </w:r>
      <w:r w:rsidR="00AD6B14">
        <w:rPr>
          <w:rFonts w:ascii="Verdana" w:hAnsi="Verdana"/>
        </w:rPr>
        <w:t xml:space="preserve">in </w:t>
      </w:r>
      <w:r w:rsidR="00AD6B14" w:rsidRPr="00804EF4">
        <w:rPr>
          <w:rFonts w:ascii="Verdana" w:hAnsi="Verdana"/>
          <w:b/>
        </w:rPr>
        <w:t>Week 10 of Term 1</w:t>
      </w:r>
      <w:r w:rsidR="00AD6B14">
        <w:rPr>
          <w:rFonts w:ascii="Verdana" w:hAnsi="Verdana"/>
        </w:rPr>
        <w:t xml:space="preserve"> and undertaking</w:t>
      </w:r>
      <w:r w:rsidR="00903AB2">
        <w:rPr>
          <w:rFonts w:ascii="Verdana" w:hAnsi="Verdana"/>
        </w:rPr>
        <w:t xml:space="preserve"> initial research, </w:t>
      </w:r>
      <w:r w:rsidR="00804EF4">
        <w:rPr>
          <w:rFonts w:ascii="Verdana" w:hAnsi="Verdana"/>
        </w:rPr>
        <w:t xml:space="preserve">analysis and </w:t>
      </w:r>
      <w:r w:rsidR="00903AB2">
        <w:rPr>
          <w:rFonts w:ascii="Verdana" w:hAnsi="Verdana"/>
        </w:rPr>
        <w:t xml:space="preserve">design work which will be demonstrated through </w:t>
      </w:r>
      <w:r w:rsidR="00AD6B14">
        <w:rPr>
          <w:rFonts w:ascii="Verdana" w:hAnsi="Verdana"/>
        </w:rPr>
        <w:t xml:space="preserve">Feasibility Demo </w:t>
      </w:r>
      <w:r w:rsidR="00AD6B14" w:rsidRPr="00804EF4">
        <w:rPr>
          <w:rFonts w:ascii="Verdana" w:hAnsi="Verdana"/>
        </w:rPr>
        <w:t xml:space="preserve">in </w:t>
      </w:r>
      <w:r w:rsidR="00AD6B14" w:rsidRPr="00804EF4">
        <w:rPr>
          <w:rFonts w:ascii="Verdana" w:hAnsi="Verdana"/>
          <w:b/>
        </w:rPr>
        <w:t>Week 14</w:t>
      </w:r>
      <w:r w:rsidR="00804EF4">
        <w:rPr>
          <w:rFonts w:ascii="Verdana" w:hAnsi="Verdana"/>
          <w:b/>
        </w:rPr>
        <w:t xml:space="preserve"> of Term 1</w:t>
      </w:r>
      <w:r w:rsidR="00903AB2" w:rsidRPr="00804EF4">
        <w:rPr>
          <w:rFonts w:ascii="Verdana" w:hAnsi="Verdana"/>
          <w:b/>
        </w:rPr>
        <w:t xml:space="preserve">.  </w:t>
      </w:r>
    </w:p>
    <w:p w14:paraId="42616DEF" w14:textId="77777777" w:rsidR="00804EF4" w:rsidRDefault="00804EF4" w:rsidP="00955349">
      <w:pPr>
        <w:rPr>
          <w:rFonts w:ascii="Verdana" w:hAnsi="Verdana"/>
        </w:rPr>
      </w:pPr>
    </w:p>
    <w:p w14:paraId="4C43A504" w14:textId="4B8181E8" w:rsidR="00BB34A6" w:rsidRPr="00BF5987" w:rsidRDefault="00BB34A6" w:rsidP="00955349">
      <w:pPr>
        <w:rPr>
          <w:rFonts w:ascii="Verdana" w:hAnsi="Verdana"/>
        </w:rPr>
      </w:pPr>
      <w:r w:rsidRPr="00BF5987">
        <w:rPr>
          <w:rFonts w:ascii="Verdana" w:hAnsi="Verdana"/>
        </w:rPr>
        <w:t xml:space="preserve">The onus is on the student to select the topic for the project, which will normally be related to an area that interests you, but there will be some project ideas that come from members of staff related to their area of </w:t>
      </w:r>
      <w:r w:rsidR="00ED7A56">
        <w:rPr>
          <w:rFonts w:ascii="Verdana" w:hAnsi="Verdana"/>
        </w:rPr>
        <w:t>interest</w:t>
      </w:r>
      <w:r w:rsidRPr="00BF5987">
        <w:rPr>
          <w:rFonts w:ascii="Verdana" w:hAnsi="Verdana"/>
        </w:rPr>
        <w:t xml:space="preserve"> or resea</w:t>
      </w:r>
      <w:r w:rsidR="00955349" w:rsidRPr="00BF5987">
        <w:rPr>
          <w:rFonts w:ascii="Verdana" w:hAnsi="Verdana"/>
        </w:rPr>
        <w:t>rch. S</w:t>
      </w:r>
      <w:r w:rsidRPr="00BF5987">
        <w:rPr>
          <w:rFonts w:ascii="Verdana" w:hAnsi="Verdana"/>
        </w:rPr>
        <w:t>tudents are encouraged to talk to members of staff about project ideas in order to help validate the</w:t>
      </w:r>
      <w:r w:rsidR="00ED7A56">
        <w:rPr>
          <w:rFonts w:ascii="Verdana" w:hAnsi="Verdana"/>
        </w:rPr>
        <w:t>ir</w:t>
      </w:r>
      <w:r w:rsidRPr="00BF5987">
        <w:rPr>
          <w:rFonts w:ascii="Verdana" w:hAnsi="Verdana"/>
        </w:rPr>
        <w:t xml:space="preserve"> topic.</w:t>
      </w:r>
    </w:p>
    <w:p w14:paraId="5A1E74DA" w14:textId="77777777" w:rsidR="00BB34A6" w:rsidRPr="00BF5987" w:rsidRDefault="00BB34A6">
      <w:pPr>
        <w:rPr>
          <w:rFonts w:ascii="Verdana" w:hAnsi="Verdana"/>
        </w:rPr>
      </w:pPr>
    </w:p>
    <w:p w14:paraId="5D75A656" w14:textId="75F351AD" w:rsidR="00BB34A6" w:rsidRPr="00BF5987" w:rsidRDefault="00BB34A6" w:rsidP="008B4C1E">
      <w:pPr>
        <w:rPr>
          <w:rFonts w:ascii="Verdana" w:hAnsi="Verdana"/>
        </w:rPr>
      </w:pPr>
      <w:r w:rsidRPr="00BF5987">
        <w:rPr>
          <w:rFonts w:ascii="Verdana" w:hAnsi="Verdana"/>
        </w:rPr>
        <w:t xml:space="preserve">During the first semester there will be formal classes related to the project mainly associated with research methods, project selection </w:t>
      </w:r>
      <w:r w:rsidRPr="00BF5987">
        <w:rPr>
          <w:rFonts w:ascii="Verdana" w:hAnsi="Verdana"/>
        </w:rPr>
        <w:lastRenderedPageBreak/>
        <w:t xml:space="preserve">and proposal writing. The classes will </w:t>
      </w:r>
      <w:r w:rsidR="00903AB2">
        <w:rPr>
          <w:rFonts w:ascii="Verdana" w:hAnsi="Verdana"/>
        </w:rPr>
        <w:t>be in the form of lectures and workshops</w:t>
      </w:r>
      <w:r w:rsidRPr="00BF5987">
        <w:rPr>
          <w:rFonts w:ascii="Verdana" w:hAnsi="Verdana"/>
        </w:rPr>
        <w:t xml:space="preserve"> and the importance of attendance at these classes is critical to the success of the project. During the second semester, the</w:t>
      </w:r>
      <w:r w:rsidR="00ED7A56">
        <w:rPr>
          <w:rFonts w:ascii="Verdana" w:hAnsi="Verdana"/>
        </w:rPr>
        <w:t>re will be fewer classes</w:t>
      </w:r>
      <w:r w:rsidRPr="00BF5987">
        <w:rPr>
          <w:rFonts w:ascii="Verdana" w:hAnsi="Verdana"/>
        </w:rPr>
        <w:t xml:space="preserve"> </w:t>
      </w:r>
      <w:r w:rsidR="00903AB2">
        <w:rPr>
          <w:rFonts w:ascii="Verdana" w:hAnsi="Verdana"/>
        </w:rPr>
        <w:t xml:space="preserve">and these will be </w:t>
      </w:r>
      <w:r w:rsidRPr="00BF5987">
        <w:rPr>
          <w:rFonts w:ascii="Verdana" w:hAnsi="Verdana"/>
        </w:rPr>
        <w:t xml:space="preserve">associated with dissertation writing and will provide guidance on the structure and content of the dissertation which will be submitted towards the end of the second </w:t>
      </w:r>
      <w:r w:rsidR="00903AB2">
        <w:rPr>
          <w:rFonts w:ascii="Verdana" w:hAnsi="Verdana"/>
        </w:rPr>
        <w:t>term</w:t>
      </w:r>
      <w:r w:rsidRPr="00BF5987">
        <w:rPr>
          <w:rFonts w:ascii="Verdana" w:hAnsi="Verdana"/>
        </w:rPr>
        <w:t xml:space="preserve">. Also towards the end of the second </w:t>
      </w:r>
      <w:r w:rsidR="00903AB2">
        <w:rPr>
          <w:rFonts w:ascii="Verdana" w:hAnsi="Verdana"/>
        </w:rPr>
        <w:t>Term</w:t>
      </w:r>
      <w:r w:rsidRPr="00BF5987">
        <w:rPr>
          <w:rFonts w:ascii="Verdana" w:hAnsi="Verdana"/>
        </w:rPr>
        <w:t xml:space="preserve">, there will be a showcase event, </w:t>
      </w:r>
      <w:r w:rsidR="00753E7B">
        <w:rPr>
          <w:rFonts w:ascii="Verdana" w:hAnsi="Verdana"/>
        </w:rPr>
        <w:t>where</w:t>
      </w:r>
      <w:r w:rsidRPr="00BF5987">
        <w:rPr>
          <w:rFonts w:ascii="Verdana" w:hAnsi="Verdana"/>
        </w:rPr>
        <w:t xml:space="preserve"> students will demonstrate the software </w:t>
      </w:r>
      <w:r w:rsidR="00FD139B">
        <w:rPr>
          <w:rFonts w:ascii="Verdana" w:hAnsi="Verdana"/>
        </w:rPr>
        <w:t xml:space="preserve">solution </w:t>
      </w:r>
      <w:r w:rsidRPr="00BF5987">
        <w:rPr>
          <w:rFonts w:ascii="Verdana" w:hAnsi="Verdana"/>
        </w:rPr>
        <w:t>that they have developed to staff, other students and external visitors.</w:t>
      </w:r>
    </w:p>
    <w:p w14:paraId="057B149A" w14:textId="77777777" w:rsidR="00BB34A6" w:rsidRPr="00BF5987" w:rsidRDefault="00BB34A6">
      <w:pPr>
        <w:rPr>
          <w:rFonts w:ascii="Verdana" w:hAnsi="Verdana"/>
        </w:rPr>
      </w:pPr>
    </w:p>
    <w:p w14:paraId="5DD205E0" w14:textId="369E25B9" w:rsidR="00BB34A6" w:rsidRPr="00BF5987" w:rsidRDefault="004F7B29">
      <w:pPr>
        <w:rPr>
          <w:rFonts w:ascii="Verdana" w:hAnsi="Verdana"/>
        </w:rPr>
      </w:pPr>
      <w:r>
        <w:rPr>
          <w:rFonts w:ascii="Verdana" w:hAnsi="Verdana"/>
        </w:rPr>
        <w:t>The allocation of your</w:t>
      </w:r>
      <w:r w:rsidR="0060197E">
        <w:rPr>
          <w:rFonts w:ascii="Verdana" w:hAnsi="Verdana"/>
        </w:rPr>
        <w:t xml:space="preserve"> project</w:t>
      </w:r>
      <w:r w:rsidR="00BB34A6" w:rsidRPr="00BF5987">
        <w:rPr>
          <w:rFonts w:ascii="Verdana" w:hAnsi="Verdana"/>
        </w:rPr>
        <w:t xml:space="preserve"> supervisor takes place </w:t>
      </w:r>
      <w:r w:rsidR="00903AB2">
        <w:rPr>
          <w:rFonts w:ascii="Verdana" w:hAnsi="Verdana"/>
        </w:rPr>
        <w:t xml:space="preserve">during </w:t>
      </w:r>
      <w:r w:rsidR="00CB3561" w:rsidRPr="00CB3561">
        <w:rPr>
          <w:rFonts w:ascii="Verdana" w:hAnsi="Verdana"/>
          <w:b/>
        </w:rPr>
        <w:t>W</w:t>
      </w:r>
      <w:r w:rsidR="00903AB2" w:rsidRPr="00CB3561">
        <w:rPr>
          <w:rFonts w:ascii="Verdana" w:hAnsi="Verdana"/>
          <w:b/>
        </w:rPr>
        <w:t>eek 7</w:t>
      </w:r>
      <w:r w:rsidR="00CB3561">
        <w:rPr>
          <w:rFonts w:ascii="Verdana" w:hAnsi="Verdana"/>
        </w:rPr>
        <w:t xml:space="preserve"> of </w:t>
      </w:r>
      <w:r w:rsidR="00CB3561" w:rsidRPr="00CB3561">
        <w:rPr>
          <w:rFonts w:ascii="Verdana" w:hAnsi="Verdana"/>
          <w:b/>
        </w:rPr>
        <w:t>Term 1</w:t>
      </w:r>
      <w:r w:rsidR="00BB34A6" w:rsidRPr="00BF5987">
        <w:rPr>
          <w:rFonts w:ascii="Verdana" w:hAnsi="Verdana"/>
        </w:rPr>
        <w:t xml:space="preserve">. The </w:t>
      </w:r>
      <w:r w:rsidR="001A1224">
        <w:rPr>
          <w:rFonts w:ascii="Verdana" w:hAnsi="Verdana"/>
        </w:rPr>
        <w:t>project</w:t>
      </w:r>
      <w:r w:rsidR="00BB34A6" w:rsidRPr="00BF5987">
        <w:rPr>
          <w:rFonts w:ascii="Verdana" w:hAnsi="Verdana"/>
        </w:rPr>
        <w:t xml:space="preserve"> supervisor will be the member of staff who will supervise your project work and will have a detailed knowledge of your project topic and progress. You should normally meet with your supervisor once per week. It must be emphasised however, that the project work is driven by you (the student) and not by your supervisor. You should be deciding the direction and focus of the project in the light of the guidance and advice that will be provided by your supervisor.</w:t>
      </w:r>
    </w:p>
    <w:p w14:paraId="5D38497A" w14:textId="77777777" w:rsidR="00BB34A6" w:rsidRPr="00BF5987" w:rsidRDefault="00BB34A6">
      <w:pPr>
        <w:rPr>
          <w:rFonts w:ascii="Verdana" w:hAnsi="Verdana"/>
        </w:rPr>
      </w:pPr>
    </w:p>
    <w:p w14:paraId="5367A4C3" w14:textId="77777777" w:rsidR="00BB34A6" w:rsidRPr="00BF5987" w:rsidRDefault="00BB34A6">
      <w:pPr>
        <w:rPr>
          <w:rFonts w:ascii="Verdana" w:hAnsi="Verdana"/>
        </w:rPr>
      </w:pPr>
      <w:r w:rsidRPr="00BF5987">
        <w:rPr>
          <w:rFonts w:ascii="Verdana" w:hAnsi="Verdana"/>
        </w:rPr>
        <w:t>The formal deliverables for the project modules are:</w:t>
      </w:r>
    </w:p>
    <w:p w14:paraId="4A28A5B4" w14:textId="77777777" w:rsidR="00BB34A6" w:rsidRDefault="00BB34A6">
      <w:pPr>
        <w:rPr>
          <w:rFonts w:ascii="Verdana" w:hAnsi="Verdana"/>
        </w:rPr>
      </w:pPr>
    </w:p>
    <w:p w14:paraId="35F76FC9" w14:textId="34B3EC8C" w:rsidR="00804EF4" w:rsidRPr="00BF5987" w:rsidRDefault="00804EF4">
      <w:pPr>
        <w:rPr>
          <w:rFonts w:ascii="Verdana" w:hAnsi="Verdana"/>
        </w:rPr>
      </w:pPr>
      <w:r>
        <w:rPr>
          <w:rFonts w:ascii="Verdana" w:hAnsi="Verdana"/>
        </w:rPr>
        <w:t>Term 1</w:t>
      </w:r>
    </w:p>
    <w:p w14:paraId="46F7EC35" w14:textId="245A36DF" w:rsidR="00903AB2" w:rsidRDefault="00BB34A6" w:rsidP="00903AB2">
      <w:pPr>
        <w:numPr>
          <w:ilvl w:val="0"/>
          <w:numId w:val="4"/>
        </w:numPr>
        <w:rPr>
          <w:rFonts w:ascii="Verdana" w:hAnsi="Verdana"/>
        </w:rPr>
      </w:pPr>
      <w:r w:rsidRPr="00BF5987">
        <w:rPr>
          <w:rFonts w:ascii="Verdana" w:hAnsi="Verdana"/>
        </w:rPr>
        <w:t>The Project Proposal</w:t>
      </w:r>
      <w:r w:rsidR="00CB3561">
        <w:rPr>
          <w:rFonts w:ascii="Verdana" w:hAnsi="Verdana"/>
        </w:rPr>
        <w:t xml:space="preserve"> – Week 10</w:t>
      </w:r>
    </w:p>
    <w:p w14:paraId="5B938D2F" w14:textId="77777777" w:rsidR="00903AB2" w:rsidRDefault="00903AB2" w:rsidP="00903AB2">
      <w:pPr>
        <w:ind w:left="720"/>
        <w:rPr>
          <w:rFonts w:ascii="Verdana" w:hAnsi="Verdana"/>
        </w:rPr>
      </w:pPr>
    </w:p>
    <w:p w14:paraId="43C54DE4" w14:textId="08464FA0" w:rsidR="00903AB2" w:rsidRDefault="00903AB2" w:rsidP="00903AB2">
      <w:pPr>
        <w:numPr>
          <w:ilvl w:val="0"/>
          <w:numId w:val="4"/>
        </w:numPr>
        <w:rPr>
          <w:rFonts w:ascii="Verdana" w:hAnsi="Verdana"/>
        </w:rPr>
      </w:pPr>
      <w:r w:rsidRPr="00903AB2">
        <w:rPr>
          <w:rFonts w:ascii="Verdana" w:hAnsi="Verdana"/>
        </w:rPr>
        <w:t>Feasibility Demo</w:t>
      </w:r>
      <w:r w:rsidR="00CB3561">
        <w:rPr>
          <w:rFonts w:ascii="Verdana" w:hAnsi="Verdana"/>
        </w:rPr>
        <w:t xml:space="preserve"> – Week 14</w:t>
      </w:r>
    </w:p>
    <w:p w14:paraId="4D5FEF9C" w14:textId="77777777" w:rsidR="00E23C73" w:rsidRDefault="00E23C73" w:rsidP="00E23C73">
      <w:pPr>
        <w:pStyle w:val="ListParagraph"/>
        <w:rPr>
          <w:rFonts w:ascii="Verdana" w:hAnsi="Verdana"/>
        </w:rPr>
      </w:pPr>
    </w:p>
    <w:p w14:paraId="3BAF4111" w14:textId="4305ACD9" w:rsidR="00E23C73" w:rsidRPr="00E23C73" w:rsidRDefault="004E4E2E" w:rsidP="00E23C73">
      <w:pPr>
        <w:pStyle w:val="ListParagraph"/>
        <w:numPr>
          <w:ilvl w:val="0"/>
          <w:numId w:val="4"/>
        </w:numPr>
        <w:rPr>
          <w:rFonts w:ascii="Verdana" w:hAnsi="Verdana"/>
        </w:rPr>
      </w:pPr>
      <w:r>
        <w:rPr>
          <w:rFonts w:ascii="Verdana" w:hAnsi="Verdana"/>
        </w:rPr>
        <w:t>Ethics Form – Week 14</w:t>
      </w:r>
    </w:p>
    <w:p w14:paraId="458F7E87" w14:textId="77777777" w:rsidR="00804EF4" w:rsidRDefault="00804EF4" w:rsidP="00804EF4">
      <w:pPr>
        <w:pStyle w:val="ListParagraph"/>
        <w:rPr>
          <w:rFonts w:ascii="Verdana" w:hAnsi="Verdana"/>
        </w:rPr>
      </w:pPr>
    </w:p>
    <w:p w14:paraId="75868B00" w14:textId="6FBB17AF" w:rsidR="00804EF4" w:rsidRPr="00903AB2" w:rsidRDefault="00804EF4" w:rsidP="00804EF4">
      <w:pPr>
        <w:rPr>
          <w:rFonts w:ascii="Verdana" w:hAnsi="Verdana"/>
        </w:rPr>
      </w:pPr>
      <w:r>
        <w:rPr>
          <w:rFonts w:ascii="Verdana" w:hAnsi="Verdana"/>
        </w:rPr>
        <w:t>Term 2</w:t>
      </w:r>
    </w:p>
    <w:p w14:paraId="69BA5A5C" w14:textId="08F41B28" w:rsidR="00BB34A6" w:rsidRPr="00BF5987" w:rsidRDefault="00BB34A6" w:rsidP="00835FA0">
      <w:pPr>
        <w:numPr>
          <w:ilvl w:val="0"/>
          <w:numId w:val="4"/>
        </w:numPr>
        <w:rPr>
          <w:rFonts w:ascii="Verdana" w:hAnsi="Verdana"/>
        </w:rPr>
      </w:pPr>
      <w:r w:rsidRPr="00BF5987">
        <w:rPr>
          <w:rFonts w:ascii="Verdana" w:hAnsi="Verdana"/>
        </w:rPr>
        <w:t>The Project Dissertation</w:t>
      </w:r>
      <w:r w:rsidR="00E23C73">
        <w:rPr>
          <w:rFonts w:ascii="Verdana" w:hAnsi="Verdana"/>
        </w:rPr>
        <w:t xml:space="preserve"> – Week 34 (14)</w:t>
      </w:r>
    </w:p>
    <w:p w14:paraId="2D2974F5" w14:textId="77777777" w:rsidR="00BB34A6" w:rsidRPr="00BF5987" w:rsidRDefault="00BB34A6">
      <w:pPr>
        <w:rPr>
          <w:rFonts w:ascii="Verdana" w:hAnsi="Verdana"/>
        </w:rPr>
      </w:pPr>
    </w:p>
    <w:p w14:paraId="2A78A64F" w14:textId="51184814" w:rsidR="00BB34A6" w:rsidRPr="00BF5987" w:rsidRDefault="00BB34A6" w:rsidP="00835FA0">
      <w:pPr>
        <w:numPr>
          <w:ilvl w:val="0"/>
          <w:numId w:val="4"/>
        </w:numPr>
        <w:rPr>
          <w:rFonts w:ascii="Verdana" w:hAnsi="Verdana"/>
        </w:rPr>
      </w:pPr>
      <w:r w:rsidRPr="00BF5987">
        <w:rPr>
          <w:rFonts w:ascii="Verdana" w:hAnsi="Verdana"/>
        </w:rPr>
        <w:t xml:space="preserve">The </w:t>
      </w:r>
      <w:r w:rsidR="00903AB2">
        <w:rPr>
          <w:rFonts w:ascii="Verdana" w:hAnsi="Verdana"/>
        </w:rPr>
        <w:t xml:space="preserve">Final </w:t>
      </w:r>
      <w:r w:rsidRPr="00BF5987">
        <w:rPr>
          <w:rFonts w:ascii="Verdana" w:hAnsi="Verdana"/>
        </w:rPr>
        <w:t>Project Software/Application</w:t>
      </w:r>
      <w:r w:rsidR="00993B10" w:rsidRPr="00BF5987">
        <w:rPr>
          <w:rFonts w:ascii="Verdana" w:hAnsi="Verdana"/>
        </w:rPr>
        <w:t xml:space="preserve"> including its demonstration</w:t>
      </w:r>
      <w:r w:rsidR="00E23C73">
        <w:rPr>
          <w:rFonts w:ascii="Verdana" w:hAnsi="Verdana"/>
        </w:rPr>
        <w:t xml:space="preserve"> – Week 34 (14)</w:t>
      </w:r>
    </w:p>
    <w:p w14:paraId="7190ED3A" w14:textId="77777777" w:rsidR="00BB34A6" w:rsidRPr="00BF5987" w:rsidRDefault="00BB34A6">
      <w:pPr>
        <w:rPr>
          <w:rFonts w:ascii="Verdana" w:hAnsi="Verdana"/>
        </w:rPr>
      </w:pPr>
    </w:p>
    <w:p w14:paraId="5FE9C3AD" w14:textId="77777777" w:rsidR="00BB34A6" w:rsidRPr="00BF5987" w:rsidRDefault="00BB34A6" w:rsidP="00835FA0">
      <w:pPr>
        <w:numPr>
          <w:ilvl w:val="0"/>
          <w:numId w:val="4"/>
        </w:numPr>
        <w:rPr>
          <w:rFonts w:ascii="Verdana" w:hAnsi="Verdana"/>
        </w:rPr>
      </w:pPr>
      <w:r w:rsidRPr="00BF5987">
        <w:rPr>
          <w:rFonts w:ascii="Verdana" w:hAnsi="Verdana"/>
        </w:rPr>
        <w:t xml:space="preserve">Additionally, a small but </w:t>
      </w:r>
      <w:r w:rsidR="004F7B29">
        <w:rPr>
          <w:rFonts w:ascii="Verdana" w:hAnsi="Verdana"/>
        </w:rPr>
        <w:t>important</w:t>
      </w:r>
      <w:r w:rsidRPr="00BF5987">
        <w:rPr>
          <w:rFonts w:ascii="Verdana" w:hAnsi="Verdana"/>
        </w:rPr>
        <w:t xml:space="preserve"> element of assessment relates to Project Management and Professional Conduct by </w:t>
      </w:r>
      <w:r w:rsidR="004F7B29">
        <w:rPr>
          <w:rFonts w:ascii="Verdana" w:hAnsi="Verdana"/>
        </w:rPr>
        <w:t xml:space="preserve">you </w:t>
      </w:r>
      <w:r w:rsidRPr="00BF5987">
        <w:rPr>
          <w:rFonts w:ascii="Verdana" w:hAnsi="Verdana"/>
        </w:rPr>
        <w:t>the student throughout the project period</w:t>
      </w:r>
      <w:r w:rsidR="00447699">
        <w:rPr>
          <w:rFonts w:ascii="Verdana" w:hAnsi="Verdana"/>
        </w:rPr>
        <w:t xml:space="preserve"> and this will be recorded and graded by your supervisor</w:t>
      </w:r>
      <w:r w:rsidRPr="00BF5987">
        <w:rPr>
          <w:rFonts w:ascii="Verdana" w:hAnsi="Verdana"/>
        </w:rPr>
        <w:t>.</w:t>
      </w:r>
    </w:p>
    <w:p w14:paraId="2604BC8F" w14:textId="77777777" w:rsidR="00BB34A6" w:rsidRPr="00BF5987" w:rsidRDefault="00BB34A6">
      <w:pPr>
        <w:rPr>
          <w:rFonts w:ascii="Verdana" w:hAnsi="Verdana"/>
        </w:rPr>
      </w:pPr>
    </w:p>
    <w:p w14:paraId="1EC28554" w14:textId="77777777" w:rsidR="00BB34A6" w:rsidRPr="00BF5987" w:rsidRDefault="00BB34A6">
      <w:pPr>
        <w:rPr>
          <w:rFonts w:ascii="Verdana" w:hAnsi="Verdana"/>
        </w:rPr>
      </w:pPr>
    </w:p>
    <w:p w14:paraId="2781B704" w14:textId="77777777" w:rsidR="00BB34A6" w:rsidRPr="00BF5987" w:rsidRDefault="00BB34A6">
      <w:pPr>
        <w:rPr>
          <w:rFonts w:ascii="Verdana" w:hAnsi="Verdana"/>
          <w:b/>
          <w:bCs/>
          <w:u w:val="single"/>
        </w:rPr>
      </w:pPr>
      <w:r w:rsidRPr="00BF5987">
        <w:rPr>
          <w:rFonts w:ascii="Verdana" w:hAnsi="Verdana"/>
          <w:b/>
          <w:bCs/>
          <w:u w:val="single"/>
        </w:rPr>
        <w:t>2. Project Topics, Selection and Supervision</w:t>
      </w:r>
    </w:p>
    <w:p w14:paraId="3656E394" w14:textId="77777777" w:rsidR="00BB34A6" w:rsidRPr="00BF5987" w:rsidRDefault="00BB34A6">
      <w:pPr>
        <w:rPr>
          <w:rFonts w:ascii="Verdana" w:hAnsi="Verdana"/>
        </w:rPr>
      </w:pPr>
    </w:p>
    <w:p w14:paraId="3E657769" w14:textId="77777777" w:rsidR="00BB34A6" w:rsidRPr="00BF5987" w:rsidRDefault="00725203">
      <w:pPr>
        <w:rPr>
          <w:rFonts w:ascii="Verdana" w:hAnsi="Verdana"/>
        </w:rPr>
      </w:pPr>
      <w:r>
        <w:rPr>
          <w:rFonts w:ascii="Verdana" w:hAnsi="Verdana"/>
        </w:rPr>
        <w:t xml:space="preserve">Students should </w:t>
      </w:r>
      <w:r w:rsidR="00BB34A6" w:rsidRPr="00BF5987">
        <w:rPr>
          <w:rFonts w:ascii="Verdana" w:hAnsi="Verdana"/>
        </w:rPr>
        <w:t>devel</w:t>
      </w:r>
      <w:r w:rsidR="00FD2AFB">
        <w:rPr>
          <w:rFonts w:ascii="Verdana" w:hAnsi="Verdana"/>
        </w:rPr>
        <w:t>op their own projec</w:t>
      </w:r>
      <w:r w:rsidR="000965AA">
        <w:rPr>
          <w:rFonts w:ascii="Verdana" w:hAnsi="Verdana"/>
        </w:rPr>
        <w:t xml:space="preserve">t topic idea and discuss this </w:t>
      </w:r>
      <w:r w:rsidR="00BB34A6" w:rsidRPr="00BF5987">
        <w:rPr>
          <w:rFonts w:ascii="Verdana" w:hAnsi="Verdana"/>
        </w:rPr>
        <w:t xml:space="preserve">in good time with potential supervisors amongst the teaching </w:t>
      </w:r>
      <w:r w:rsidR="00BB34A6" w:rsidRPr="00BF5987">
        <w:rPr>
          <w:rFonts w:ascii="Verdana" w:hAnsi="Verdana"/>
        </w:rPr>
        <w:lastRenderedPageBreak/>
        <w:t>staff. Guidance on how to develop your project idea into a realistic project proposal will be provided as part of the formal classes.</w:t>
      </w:r>
    </w:p>
    <w:p w14:paraId="55A2DE65" w14:textId="77777777" w:rsidR="00BB34A6" w:rsidRPr="00BF5987" w:rsidRDefault="00BB34A6">
      <w:pPr>
        <w:rPr>
          <w:rFonts w:ascii="Verdana" w:hAnsi="Verdana"/>
        </w:rPr>
      </w:pPr>
    </w:p>
    <w:p w14:paraId="643AAE11" w14:textId="77777777" w:rsidR="00BB34A6" w:rsidRPr="00BF5987" w:rsidRDefault="00BB34A6">
      <w:pPr>
        <w:rPr>
          <w:rFonts w:ascii="Verdana" w:hAnsi="Verdana"/>
        </w:rPr>
      </w:pPr>
      <w:r w:rsidRPr="00BF5987">
        <w:rPr>
          <w:rFonts w:ascii="Verdana" w:hAnsi="Verdana"/>
        </w:rPr>
        <w:t>You should talk to members of staff who may share an interest in your potential topic area. Your project should contain sufficient scope for you to demonstrate the range of abilities indicated in Section 1, throughout the period of the project. Your topic area should be neither trivial nor superficial, but can be drawn from a context which is too large or complex to be addressed entirely within the project time scale: this allows you to exercise pro</w:t>
      </w:r>
      <w:r w:rsidR="00FD2AFB">
        <w:rPr>
          <w:rFonts w:ascii="Verdana" w:hAnsi="Verdana"/>
        </w:rPr>
        <w:t>ject management skills, related</w:t>
      </w:r>
      <w:r w:rsidRPr="00BF5987">
        <w:rPr>
          <w:rFonts w:ascii="Verdana" w:hAnsi="Verdana"/>
        </w:rPr>
        <w:t xml:space="preserve"> to choosing what to implement and what to leave for future work, and software design skills in your implementation to allow for future extensions to be made. A 'too big' project could be quite accep</w:t>
      </w:r>
      <w:r w:rsidR="00FD2AFB">
        <w:rPr>
          <w:rFonts w:ascii="Verdana" w:hAnsi="Verdana"/>
        </w:rPr>
        <w:t>table for initial approval, where</w:t>
      </w:r>
      <w:r w:rsidRPr="00BF5987">
        <w:rPr>
          <w:rFonts w:ascii="Verdana" w:hAnsi="Verdana"/>
        </w:rPr>
        <w:t xml:space="preserve"> a</w:t>
      </w:r>
      <w:r w:rsidR="00725203">
        <w:rPr>
          <w:rFonts w:ascii="Verdana" w:hAnsi="Verdana"/>
        </w:rPr>
        <w:t xml:space="preserve"> 'too small' one cannot be.</w:t>
      </w:r>
    </w:p>
    <w:p w14:paraId="3A34B92A" w14:textId="77777777" w:rsidR="00BB34A6" w:rsidRPr="00BF5987" w:rsidRDefault="00BB34A6">
      <w:pPr>
        <w:rPr>
          <w:rFonts w:ascii="Verdana" w:hAnsi="Verdana"/>
        </w:rPr>
      </w:pPr>
    </w:p>
    <w:p w14:paraId="16AB1751" w14:textId="77777777" w:rsidR="000F0FA3" w:rsidRDefault="00BB34A6">
      <w:pPr>
        <w:rPr>
          <w:rFonts w:ascii="Verdana" w:hAnsi="Verdana"/>
        </w:rPr>
      </w:pPr>
      <w:r w:rsidRPr="00BF5987">
        <w:rPr>
          <w:rFonts w:ascii="Verdana" w:hAnsi="Verdana"/>
        </w:rPr>
        <w:t xml:space="preserve">In order to help define the project topic you </w:t>
      </w:r>
      <w:r w:rsidR="009F62FD">
        <w:rPr>
          <w:rFonts w:ascii="Verdana" w:hAnsi="Verdana"/>
        </w:rPr>
        <w:t>will</w:t>
      </w:r>
      <w:r w:rsidRPr="00BF5987">
        <w:rPr>
          <w:rFonts w:ascii="Verdana" w:hAnsi="Verdana"/>
        </w:rPr>
        <w:t xml:space="preserve"> identify a “Research Question” that you would like your project work to answer. </w:t>
      </w:r>
    </w:p>
    <w:p w14:paraId="6BE3F313" w14:textId="77777777" w:rsidR="000F0FA3" w:rsidRDefault="000F0FA3">
      <w:pPr>
        <w:rPr>
          <w:rFonts w:ascii="Verdana" w:hAnsi="Verdana"/>
        </w:rPr>
      </w:pPr>
    </w:p>
    <w:p w14:paraId="13B044D2" w14:textId="67D605F8" w:rsidR="0002782A" w:rsidRDefault="000F0FA3">
      <w:pPr>
        <w:rPr>
          <w:rFonts w:ascii="Verdana" w:hAnsi="Verdana"/>
        </w:rPr>
      </w:pPr>
      <w:r>
        <w:rPr>
          <w:rFonts w:ascii="Verdana" w:hAnsi="Verdana"/>
        </w:rPr>
        <w:t xml:space="preserve">For example, a </w:t>
      </w:r>
      <w:r w:rsidR="00BB34A6" w:rsidRPr="00BF5987">
        <w:rPr>
          <w:rFonts w:ascii="Verdana" w:hAnsi="Verdana"/>
        </w:rPr>
        <w:t xml:space="preserve">research question </w:t>
      </w:r>
      <w:r w:rsidR="004C652C">
        <w:rPr>
          <w:rFonts w:ascii="Verdana" w:hAnsi="Verdana"/>
        </w:rPr>
        <w:t xml:space="preserve">in CGT or CGAD project </w:t>
      </w:r>
      <w:r w:rsidR="00BB34A6" w:rsidRPr="00BF5987">
        <w:rPr>
          <w:rFonts w:ascii="Verdana" w:hAnsi="Verdana"/>
        </w:rPr>
        <w:t>may be</w:t>
      </w:r>
      <w:r w:rsidR="0002782A">
        <w:rPr>
          <w:rFonts w:ascii="Verdana" w:hAnsi="Verdana"/>
        </w:rPr>
        <w:t>:</w:t>
      </w:r>
    </w:p>
    <w:p w14:paraId="6C4CE77B" w14:textId="77777777" w:rsidR="0002782A" w:rsidRDefault="0002782A">
      <w:pPr>
        <w:rPr>
          <w:rFonts w:ascii="Verdana" w:hAnsi="Verdana"/>
        </w:rPr>
      </w:pPr>
    </w:p>
    <w:p w14:paraId="5D59468E" w14:textId="77777777" w:rsidR="0002782A" w:rsidRDefault="00BB34A6">
      <w:pPr>
        <w:rPr>
          <w:rFonts w:ascii="Verdana" w:hAnsi="Verdana"/>
          <w:i/>
        </w:rPr>
      </w:pPr>
      <w:r w:rsidRPr="00562C19">
        <w:rPr>
          <w:rFonts w:ascii="Verdana" w:hAnsi="Verdana"/>
          <w:i/>
        </w:rPr>
        <w:t xml:space="preserve">“What </w:t>
      </w:r>
      <w:r w:rsidR="00F10DB7" w:rsidRPr="00562C19">
        <w:rPr>
          <w:rFonts w:ascii="Verdana" w:hAnsi="Verdana"/>
          <w:i/>
        </w:rPr>
        <w:t>is the most effective technique</w:t>
      </w:r>
      <w:r w:rsidRPr="00562C19">
        <w:rPr>
          <w:rFonts w:ascii="Verdana" w:hAnsi="Verdana"/>
          <w:i/>
        </w:rPr>
        <w:t xml:space="preserve"> to implement ambient occlusion in real time within a computer game application and what are the performance implications of its use?”</w:t>
      </w:r>
    </w:p>
    <w:p w14:paraId="523576BA" w14:textId="77777777" w:rsidR="001D1F6E" w:rsidRDefault="001D1F6E">
      <w:pPr>
        <w:rPr>
          <w:rFonts w:ascii="Verdana" w:hAnsi="Verdana"/>
          <w:i/>
        </w:rPr>
      </w:pPr>
    </w:p>
    <w:p w14:paraId="22F10D26" w14:textId="77777777" w:rsidR="000F0FA3" w:rsidRDefault="000F0FA3">
      <w:pPr>
        <w:rPr>
          <w:rFonts w:ascii="Verdana" w:hAnsi="Verdana"/>
          <w:i/>
        </w:rPr>
      </w:pPr>
    </w:p>
    <w:p w14:paraId="14923E34" w14:textId="1A69C752" w:rsidR="000F0FA3" w:rsidRDefault="00DE3500">
      <w:pPr>
        <w:rPr>
          <w:rFonts w:ascii="Verdana" w:hAnsi="Verdana"/>
        </w:rPr>
      </w:pPr>
      <w:r>
        <w:rPr>
          <w:rFonts w:ascii="Verdana" w:hAnsi="Verdana"/>
        </w:rPr>
        <w:t>A</w:t>
      </w:r>
      <w:r w:rsidR="000F0FA3" w:rsidRPr="000F0FA3">
        <w:rPr>
          <w:rFonts w:ascii="Verdana" w:hAnsi="Verdana"/>
        </w:rPr>
        <w:t xml:space="preserve"> research question</w:t>
      </w:r>
      <w:r w:rsidR="000F0FA3">
        <w:rPr>
          <w:rFonts w:ascii="Verdana" w:hAnsi="Verdana"/>
        </w:rPr>
        <w:t xml:space="preserve"> </w:t>
      </w:r>
      <w:r>
        <w:rPr>
          <w:rFonts w:ascii="Verdana" w:hAnsi="Verdana"/>
        </w:rPr>
        <w:t xml:space="preserve">in </w:t>
      </w:r>
      <w:r w:rsidR="000F0FA3">
        <w:rPr>
          <w:rFonts w:ascii="Verdana" w:hAnsi="Verdana"/>
        </w:rPr>
        <w:t>Computing</w:t>
      </w:r>
      <w:r w:rsidR="00204AD6">
        <w:rPr>
          <w:rFonts w:ascii="Verdana" w:hAnsi="Verdana"/>
        </w:rPr>
        <w:t xml:space="preserve"> and Networks</w:t>
      </w:r>
    </w:p>
    <w:p w14:paraId="0A094AD9" w14:textId="77777777" w:rsidR="00F6526E" w:rsidRDefault="00F6526E">
      <w:pPr>
        <w:rPr>
          <w:sz w:val="22"/>
          <w:szCs w:val="22"/>
        </w:rPr>
      </w:pPr>
    </w:p>
    <w:p w14:paraId="2D463F8E" w14:textId="0074C302" w:rsidR="00204AD6" w:rsidRPr="00204AD6" w:rsidRDefault="00204AD6">
      <w:pPr>
        <w:rPr>
          <w:rFonts w:ascii="Verdana" w:hAnsi="Verdana"/>
        </w:rPr>
      </w:pPr>
      <w:r w:rsidRPr="00204AD6">
        <w:rPr>
          <w:rFonts w:ascii="Verdana" w:hAnsi="Verdana"/>
          <w:i/>
        </w:rPr>
        <w:t>“What are the different techniques used to optimize security within a network and which of those investigated is most efficient?</w:t>
      </w:r>
      <w:r w:rsidRPr="00204AD6">
        <w:rPr>
          <w:rFonts w:ascii="Verdana" w:hAnsi="Verdana"/>
        </w:rPr>
        <w:t>”</w:t>
      </w:r>
    </w:p>
    <w:p w14:paraId="7D843011" w14:textId="77777777" w:rsidR="00DE3500" w:rsidRPr="00204AD6" w:rsidRDefault="00DE3500">
      <w:pPr>
        <w:rPr>
          <w:rFonts w:ascii="Verdana" w:hAnsi="Verdana"/>
        </w:rPr>
      </w:pPr>
    </w:p>
    <w:p w14:paraId="30E2DC82" w14:textId="04A96906" w:rsidR="00DE3500" w:rsidRDefault="00DE3500" w:rsidP="00DE3500">
      <w:pPr>
        <w:rPr>
          <w:rFonts w:ascii="Verdana" w:hAnsi="Verdana"/>
        </w:rPr>
      </w:pPr>
      <w:r>
        <w:rPr>
          <w:rFonts w:ascii="Verdana" w:hAnsi="Verdana"/>
        </w:rPr>
        <w:t>A</w:t>
      </w:r>
      <w:r w:rsidRPr="000F0FA3">
        <w:rPr>
          <w:rFonts w:ascii="Verdana" w:hAnsi="Verdana"/>
        </w:rPr>
        <w:t xml:space="preserve"> research question</w:t>
      </w:r>
      <w:r>
        <w:rPr>
          <w:rFonts w:ascii="Verdana" w:hAnsi="Verdana"/>
        </w:rPr>
        <w:t xml:space="preserve"> in DF</w:t>
      </w:r>
    </w:p>
    <w:p w14:paraId="671052FB" w14:textId="77777777" w:rsidR="00204AD6" w:rsidRDefault="00204AD6" w:rsidP="00DE3500">
      <w:pPr>
        <w:rPr>
          <w:rFonts w:ascii="Verdana" w:hAnsi="Verdana"/>
        </w:rPr>
      </w:pPr>
    </w:p>
    <w:p w14:paraId="784C4361" w14:textId="0E15FA57" w:rsidR="00204AD6" w:rsidRPr="00112A8B" w:rsidRDefault="00112A8B" w:rsidP="00DE3500">
      <w:pPr>
        <w:rPr>
          <w:rFonts w:ascii="Verdana" w:hAnsi="Verdana"/>
          <w:i/>
        </w:rPr>
      </w:pPr>
      <w:r>
        <w:rPr>
          <w:rFonts w:ascii="Verdana" w:hAnsi="Verdana"/>
          <w:i/>
        </w:rPr>
        <w:t>“</w:t>
      </w:r>
      <w:r w:rsidRPr="00112A8B">
        <w:rPr>
          <w:rFonts w:ascii="Verdana" w:hAnsi="Verdana"/>
          <w:i/>
        </w:rPr>
        <w:t xml:space="preserve">What are </w:t>
      </w:r>
      <w:r w:rsidR="00204AD6" w:rsidRPr="00112A8B">
        <w:rPr>
          <w:rFonts w:ascii="Verdana" w:hAnsi="Verdana"/>
          <w:i/>
        </w:rPr>
        <w:t>live respons</w:t>
      </w:r>
      <w:r w:rsidR="008F3546">
        <w:rPr>
          <w:rFonts w:ascii="Verdana" w:hAnsi="Verdana"/>
          <w:i/>
        </w:rPr>
        <w:t>e</w:t>
      </w:r>
      <w:r w:rsidR="00204AD6" w:rsidRPr="00112A8B">
        <w:rPr>
          <w:rFonts w:ascii="Verdana" w:hAnsi="Verdana"/>
          <w:i/>
        </w:rPr>
        <w:t xml:space="preserve"> techniques and open source tools designed for memory acquisition and analysis</w:t>
      </w:r>
      <w:r w:rsidRPr="00112A8B">
        <w:rPr>
          <w:rFonts w:ascii="Verdana" w:hAnsi="Verdana"/>
          <w:i/>
        </w:rPr>
        <w:t xml:space="preserve"> and how</w:t>
      </w:r>
      <w:r w:rsidR="00204AD6" w:rsidRPr="00112A8B">
        <w:rPr>
          <w:rFonts w:ascii="Verdana" w:hAnsi="Verdana"/>
          <w:i/>
        </w:rPr>
        <w:t xml:space="preserve"> </w:t>
      </w:r>
      <w:r w:rsidRPr="00112A8B">
        <w:rPr>
          <w:rFonts w:ascii="Verdana" w:hAnsi="Verdana"/>
          <w:i/>
        </w:rPr>
        <w:t xml:space="preserve">these can be utilised in </w:t>
      </w:r>
      <w:r w:rsidR="00204AD6" w:rsidRPr="00112A8B">
        <w:rPr>
          <w:rFonts w:ascii="Verdana" w:hAnsi="Verdana"/>
          <w:i/>
        </w:rPr>
        <w:t>RAM captures to find evidence of malicious attacks</w:t>
      </w:r>
      <w:r>
        <w:rPr>
          <w:rFonts w:ascii="Verdana" w:hAnsi="Verdana"/>
          <w:i/>
        </w:rPr>
        <w:t>?”</w:t>
      </w:r>
    </w:p>
    <w:p w14:paraId="5334EFDD" w14:textId="77777777" w:rsidR="00DE3500" w:rsidRDefault="00DE3500">
      <w:pPr>
        <w:rPr>
          <w:rFonts w:ascii="Verdana" w:hAnsi="Verdana"/>
        </w:rPr>
      </w:pPr>
    </w:p>
    <w:p w14:paraId="448C9FA2" w14:textId="6FCC870F" w:rsidR="00DE3500" w:rsidRDefault="00DE3500" w:rsidP="00DE3500">
      <w:pPr>
        <w:rPr>
          <w:rFonts w:ascii="Verdana" w:hAnsi="Verdana"/>
        </w:rPr>
      </w:pPr>
      <w:r w:rsidRPr="000F0FA3">
        <w:rPr>
          <w:rFonts w:ascii="Verdana" w:hAnsi="Verdana"/>
        </w:rPr>
        <w:t>A research question</w:t>
      </w:r>
      <w:r>
        <w:rPr>
          <w:rFonts w:ascii="Verdana" w:hAnsi="Verdana"/>
        </w:rPr>
        <w:t xml:space="preserve"> in EH</w:t>
      </w:r>
    </w:p>
    <w:p w14:paraId="2189149E" w14:textId="77777777" w:rsidR="00F6526E" w:rsidRDefault="00F6526E" w:rsidP="00DE3500">
      <w:pPr>
        <w:rPr>
          <w:rFonts w:ascii="Verdana" w:hAnsi="Verdana"/>
        </w:rPr>
      </w:pPr>
    </w:p>
    <w:p w14:paraId="02DDA7BD" w14:textId="77777777" w:rsidR="00F6526E" w:rsidRDefault="00F6526E" w:rsidP="00F6526E">
      <w:pPr>
        <w:pStyle w:val="Default"/>
      </w:pPr>
    </w:p>
    <w:p w14:paraId="22E8A434" w14:textId="09CA1859" w:rsidR="00F6526E" w:rsidRPr="00E102A7" w:rsidRDefault="00E102A7" w:rsidP="00F6526E">
      <w:pPr>
        <w:rPr>
          <w:rFonts w:ascii="Verdana" w:hAnsi="Verdana" w:cs="Arial"/>
          <w:i/>
        </w:rPr>
      </w:pPr>
      <w:r>
        <w:rPr>
          <w:rFonts w:ascii="Verdana" w:hAnsi="Verdana" w:cs="Arial"/>
          <w:i/>
        </w:rPr>
        <w:t>“</w:t>
      </w:r>
      <w:r w:rsidR="00F6526E" w:rsidRPr="00E102A7">
        <w:rPr>
          <w:rFonts w:ascii="Verdana" w:hAnsi="Verdana" w:cs="Arial"/>
          <w:i/>
        </w:rPr>
        <w:t>What</w:t>
      </w:r>
      <w:r>
        <w:rPr>
          <w:rFonts w:ascii="Verdana" w:hAnsi="Verdana" w:cs="Arial"/>
          <w:i/>
        </w:rPr>
        <w:t xml:space="preserve"> are </w:t>
      </w:r>
      <w:r w:rsidR="00F6526E" w:rsidRPr="00E102A7">
        <w:rPr>
          <w:rFonts w:ascii="Verdana" w:hAnsi="Verdana" w:cs="Arial"/>
          <w:i/>
        </w:rPr>
        <w:t xml:space="preserve">malware concealment methods and </w:t>
      </w:r>
      <w:r>
        <w:rPr>
          <w:rFonts w:ascii="Verdana" w:hAnsi="Verdana" w:cs="Arial"/>
          <w:i/>
        </w:rPr>
        <w:t>how</w:t>
      </w:r>
      <w:r w:rsidR="00F6526E" w:rsidRPr="00E102A7">
        <w:rPr>
          <w:rFonts w:ascii="Verdana" w:hAnsi="Verdana" w:cs="Arial"/>
          <w:i/>
        </w:rPr>
        <w:t xml:space="preserve"> effective methods o</w:t>
      </w:r>
      <w:r>
        <w:rPr>
          <w:rFonts w:ascii="Verdana" w:hAnsi="Verdana" w:cs="Arial"/>
          <w:i/>
        </w:rPr>
        <w:t>f changing malware signatures can be used to</w:t>
      </w:r>
      <w:r w:rsidR="00F6526E" w:rsidRPr="00E102A7">
        <w:rPr>
          <w:rFonts w:ascii="Verdana" w:hAnsi="Verdana" w:cs="Arial"/>
          <w:i/>
        </w:rPr>
        <w:t xml:space="preserve"> evade detection by antivirus software</w:t>
      </w:r>
      <w:r w:rsidR="007B4D9F">
        <w:rPr>
          <w:rFonts w:ascii="Verdana" w:hAnsi="Verdana" w:cs="Arial"/>
          <w:i/>
        </w:rPr>
        <w:t>?</w:t>
      </w:r>
      <w:r>
        <w:rPr>
          <w:rFonts w:ascii="Verdana" w:hAnsi="Verdana" w:cs="Arial"/>
          <w:i/>
        </w:rPr>
        <w:t>”</w:t>
      </w:r>
    </w:p>
    <w:p w14:paraId="0A323E4C" w14:textId="77777777" w:rsidR="00DE3500" w:rsidRDefault="00DE3500">
      <w:pPr>
        <w:rPr>
          <w:rFonts w:ascii="Verdana" w:hAnsi="Verdana"/>
        </w:rPr>
      </w:pPr>
    </w:p>
    <w:p w14:paraId="3EF9316E" w14:textId="45E56E92" w:rsidR="00DE3500" w:rsidRDefault="00DE3500" w:rsidP="00DE3500">
      <w:pPr>
        <w:rPr>
          <w:rFonts w:ascii="Verdana" w:hAnsi="Verdana"/>
        </w:rPr>
      </w:pPr>
      <w:r>
        <w:rPr>
          <w:rFonts w:ascii="Verdana" w:hAnsi="Verdana"/>
        </w:rPr>
        <w:t xml:space="preserve">A </w:t>
      </w:r>
      <w:r w:rsidRPr="000F0FA3">
        <w:rPr>
          <w:rFonts w:ascii="Verdana" w:hAnsi="Verdana"/>
        </w:rPr>
        <w:t>research question</w:t>
      </w:r>
      <w:r>
        <w:rPr>
          <w:rFonts w:ascii="Verdana" w:hAnsi="Verdana"/>
        </w:rPr>
        <w:t xml:space="preserve"> in EIS</w:t>
      </w:r>
    </w:p>
    <w:p w14:paraId="4636F3EC" w14:textId="77777777" w:rsidR="001D1F6E" w:rsidRDefault="001D1F6E" w:rsidP="00DE3500">
      <w:pPr>
        <w:rPr>
          <w:rFonts w:ascii="Verdana" w:hAnsi="Verdana"/>
        </w:rPr>
      </w:pPr>
    </w:p>
    <w:p w14:paraId="4538822C" w14:textId="520EFA32" w:rsidR="001D1F6E" w:rsidRDefault="001D1F6E" w:rsidP="00DE3500">
      <w:pPr>
        <w:rPr>
          <w:rFonts w:ascii="Verdana" w:hAnsi="Verdana"/>
        </w:rPr>
      </w:pPr>
      <w:r>
        <w:rPr>
          <w:rFonts w:ascii="Verdana" w:hAnsi="Verdana"/>
        </w:rPr>
        <w:t xml:space="preserve">A research question in </w:t>
      </w:r>
      <w:r w:rsidR="00562C19">
        <w:rPr>
          <w:rFonts w:ascii="Verdana" w:hAnsi="Verdana"/>
        </w:rPr>
        <w:t>Computing/</w:t>
      </w:r>
      <w:r>
        <w:rPr>
          <w:rFonts w:ascii="Verdana" w:hAnsi="Verdana"/>
        </w:rPr>
        <w:t>WDC</w:t>
      </w:r>
    </w:p>
    <w:p w14:paraId="2083B4AE" w14:textId="77777777" w:rsidR="001D1F6E" w:rsidRDefault="001D1F6E" w:rsidP="00DE3500">
      <w:pPr>
        <w:rPr>
          <w:rFonts w:ascii="Verdana" w:hAnsi="Verdana"/>
        </w:rPr>
      </w:pPr>
    </w:p>
    <w:p w14:paraId="77B72AFC" w14:textId="2914BDD7" w:rsidR="001D1F6E" w:rsidRPr="001D1F6E" w:rsidRDefault="001D1F6E" w:rsidP="00DE3500">
      <w:pPr>
        <w:rPr>
          <w:rFonts w:ascii="Verdana" w:hAnsi="Verdana"/>
          <w:i/>
        </w:rPr>
      </w:pPr>
      <w:r>
        <w:rPr>
          <w:rFonts w:ascii="Verdana" w:hAnsi="Verdana"/>
          <w:i/>
        </w:rPr>
        <w:lastRenderedPageBreak/>
        <w:t>“What improvements can be made</w:t>
      </w:r>
      <w:r w:rsidRPr="001D1F6E">
        <w:rPr>
          <w:rFonts w:ascii="Verdana" w:hAnsi="Verdana"/>
          <w:i/>
        </w:rPr>
        <w:t xml:space="preserve"> with the use of</w:t>
      </w:r>
      <w:r>
        <w:rPr>
          <w:rFonts w:ascii="Verdana" w:hAnsi="Verdana"/>
          <w:i/>
        </w:rPr>
        <w:t xml:space="preserve"> an automated testing program in the </w:t>
      </w:r>
      <w:r w:rsidRPr="001D1F6E">
        <w:rPr>
          <w:rFonts w:ascii="Verdana" w:hAnsi="Verdana"/>
          <w:i/>
        </w:rPr>
        <w:t xml:space="preserve">effectiveness testing </w:t>
      </w:r>
      <w:r>
        <w:rPr>
          <w:rFonts w:ascii="Verdana" w:hAnsi="Verdana"/>
          <w:i/>
        </w:rPr>
        <w:t>of mobile applications</w:t>
      </w:r>
      <w:r w:rsidR="007B4D9F">
        <w:rPr>
          <w:rFonts w:ascii="Verdana" w:hAnsi="Verdana"/>
          <w:i/>
        </w:rPr>
        <w:t>?</w:t>
      </w:r>
      <w:r>
        <w:rPr>
          <w:rFonts w:ascii="Verdana" w:hAnsi="Verdana"/>
          <w:i/>
        </w:rPr>
        <w:t>”</w:t>
      </w:r>
    </w:p>
    <w:p w14:paraId="61D4E244" w14:textId="77777777" w:rsidR="00DE3500" w:rsidRPr="000F0FA3" w:rsidRDefault="00DE3500">
      <w:pPr>
        <w:rPr>
          <w:rFonts w:ascii="Verdana" w:hAnsi="Verdana"/>
        </w:rPr>
      </w:pPr>
    </w:p>
    <w:p w14:paraId="44F48C94" w14:textId="77777777" w:rsidR="0002782A" w:rsidRDefault="0002782A">
      <w:pPr>
        <w:rPr>
          <w:rFonts w:ascii="Verdana" w:hAnsi="Verdana"/>
        </w:rPr>
      </w:pPr>
    </w:p>
    <w:p w14:paraId="74C1DF2E" w14:textId="77777777" w:rsidR="00BB34A6" w:rsidRPr="00BF5987" w:rsidRDefault="00BB34A6">
      <w:pPr>
        <w:rPr>
          <w:rFonts w:ascii="Verdana" w:hAnsi="Verdana"/>
        </w:rPr>
      </w:pPr>
      <w:r w:rsidRPr="00BF5987">
        <w:rPr>
          <w:rFonts w:ascii="Verdana" w:hAnsi="Verdana"/>
        </w:rPr>
        <w:t>A good research question will allow you to perform background reading and research, select a methodology based upon this research, implement a solution, evaluate the effectiveness of the solution and provide some direction for future work. All projects will require a research question but it is important to point out that the exact wording of the research question is dynamic and may change throughout the lifetime of the project work. Guidance on the identification and structure of the research question will be provided in the formal classes.</w:t>
      </w:r>
    </w:p>
    <w:p w14:paraId="4C9BEA9C" w14:textId="77777777" w:rsidR="00BB34A6" w:rsidRPr="00BF5987" w:rsidRDefault="00BB34A6">
      <w:pPr>
        <w:rPr>
          <w:rFonts w:ascii="Verdana" w:hAnsi="Verdana"/>
        </w:rPr>
      </w:pPr>
    </w:p>
    <w:p w14:paraId="1484491A" w14:textId="77777777" w:rsidR="00BB34A6" w:rsidRPr="00BF5987" w:rsidRDefault="00BB34A6">
      <w:pPr>
        <w:rPr>
          <w:rFonts w:ascii="Verdana" w:hAnsi="Verdana"/>
        </w:rPr>
      </w:pPr>
      <w:r w:rsidRPr="00BF5987">
        <w:rPr>
          <w:rFonts w:ascii="Verdana" w:hAnsi="Verdana"/>
        </w:rPr>
        <w:t>When you have chosen your initial ideas you will develop a project proposal document which will be considered for approval by the module tut</w:t>
      </w:r>
      <w:r w:rsidR="00725203">
        <w:rPr>
          <w:rFonts w:ascii="Verdana" w:hAnsi="Verdana"/>
        </w:rPr>
        <w:t>or</w:t>
      </w:r>
      <w:r w:rsidRPr="00BF5987">
        <w:rPr>
          <w:rFonts w:ascii="Verdana" w:hAnsi="Verdana"/>
        </w:rPr>
        <w:t>. Guidance on how to develop the proposal will be provided within the formal class sessions.</w:t>
      </w:r>
    </w:p>
    <w:p w14:paraId="31F52989" w14:textId="77777777" w:rsidR="00BB34A6" w:rsidRPr="00BF5987" w:rsidRDefault="00BB34A6">
      <w:pPr>
        <w:rPr>
          <w:rFonts w:ascii="Verdana" w:hAnsi="Verdana"/>
        </w:rPr>
      </w:pPr>
    </w:p>
    <w:p w14:paraId="2547445D" w14:textId="65E5F7D3" w:rsidR="00BB34A6" w:rsidRDefault="00BB34A6">
      <w:pPr>
        <w:rPr>
          <w:rFonts w:ascii="Verdana" w:hAnsi="Verdana"/>
        </w:rPr>
      </w:pPr>
      <w:r w:rsidRPr="00BF5987">
        <w:rPr>
          <w:rFonts w:ascii="Verdana" w:hAnsi="Verdana"/>
        </w:rPr>
        <w:t>Proposing your own project is in itself a mark of your initiative and awareness of potential topic areas</w:t>
      </w:r>
      <w:r w:rsidR="00725203">
        <w:rPr>
          <w:rFonts w:ascii="Verdana" w:hAnsi="Verdana"/>
        </w:rPr>
        <w:t xml:space="preserve"> within your subject</w:t>
      </w:r>
      <w:r w:rsidRPr="00BF5987">
        <w:rPr>
          <w:rFonts w:ascii="Verdana" w:hAnsi="Verdana"/>
        </w:rPr>
        <w:t xml:space="preserve">, and can be the best way </w:t>
      </w:r>
      <w:r w:rsidR="000553D8">
        <w:rPr>
          <w:rFonts w:ascii="Verdana" w:hAnsi="Verdana"/>
        </w:rPr>
        <w:t xml:space="preserve">for you </w:t>
      </w:r>
      <w:r w:rsidR="00F10DB7">
        <w:rPr>
          <w:rFonts w:ascii="Verdana" w:hAnsi="Verdana"/>
        </w:rPr>
        <w:t>to work on a topic that you</w:t>
      </w:r>
      <w:r w:rsidRPr="00BF5987">
        <w:rPr>
          <w:rFonts w:ascii="Verdana" w:hAnsi="Verdana"/>
        </w:rPr>
        <w:t xml:space="preserve"> are really i</w:t>
      </w:r>
      <w:r w:rsidR="002A1989">
        <w:rPr>
          <w:rFonts w:ascii="Verdana" w:hAnsi="Verdana"/>
        </w:rPr>
        <w:t>nterested in a</w:t>
      </w:r>
      <w:r w:rsidR="000553D8">
        <w:rPr>
          <w:rFonts w:ascii="Verdana" w:hAnsi="Verdana"/>
        </w:rPr>
        <w:t>nd passionate about. You will spend around 9 months working on your project and it is important for you to be committed.</w:t>
      </w:r>
    </w:p>
    <w:p w14:paraId="3A166439" w14:textId="77777777" w:rsidR="00BB34A6" w:rsidRPr="00BF5987" w:rsidRDefault="00BB34A6">
      <w:pPr>
        <w:rPr>
          <w:rFonts w:ascii="Verdana" w:hAnsi="Verdana"/>
        </w:rPr>
      </w:pPr>
    </w:p>
    <w:p w14:paraId="080FC0A4" w14:textId="77777777" w:rsidR="00BB34A6" w:rsidRPr="00BF5987" w:rsidRDefault="00BB34A6">
      <w:pPr>
        <w:rPr>
          <w:rFonts w:ascii="Verdana" w:hAnsi="Verdana"/>
        </w:rPr>
      </w:pPr>
    </w:p>
    <w:p w14:paraId="5F5E1690" w14:textId="77777777" w:rsidR="00BB34A6" w:rsidRPr="00BF5987" w:rsidRDefault="00BB34A6">
      <w:pPr>
        <w:rPr>
          <w:rFonts w:ascii="Verdana" w:hAnsi="Verdana"/>
          <w:b/>
          <w:bCs/>
          <w:u w:val="single"/>
        </w:rPr>
      </w:pPr>
      <w:r w:rsidRPr="00BF5987">
        <w:rPr>
          <w:rFonts w:ascii="Verdana" w:hAnsi="Verdana"/>
          <w:b/>
          <w:bCs/>
          <w:u w:val="single"/>
        </w:rPr>
        <w:t xml:space="preserve">3. Rights, Ethics and Plagiarism </w:t>
      </w:r>
    </w:p>
    <w:p w14:paraId="37947AFD" w14:textId="77777777" w:rsidR="00BB34A6" w:rsidRPr="00BF5987" w:rsidRDefault="00BB34A6">
      <w:pPr>
        <w:rPr>
          <w:rFonts w:ascii="Verdana" w:hAnsi="Verdana"/>
        </w:rPr>
      </w:pPr>
    </w:p>
    <w:p w14:paraId="563F0C3B" w14:textId="77777777" w:rsidR="00BB34A6" w:rsidRDefault="00BB34A6">
      <w:pPr>
        <w:rPr>
          <w:rFonts w:ascii="Verdana" w:hAnsi="Verdana"/>
          <w:b/>
          <w:bCs/>
        </w:rPr>
      </w:pPr>
      <w:r w:rsidRPr="00BF5987">
        <w:rPr>
          <w:rFonts w:ascii="Verdana" w:hAnsi="Verdana"/>
          <w:b/>
          <w:bCs/>
        </w:rPr>
        <w:t xml:space="preserve">3.1. Intellectual Property Rights </w:t>
      </w:r>
    </w:p>
    <w:p w14:paraId="774EB5CE" w14:textId="77777777" w:rsidR="00911B0A" w:rsidRDefault="00911B0A">
      <w:pPr>
        <w:rPr>
          <w:rFonts w:ascii="Verdana" w:hAnsi="Verdana"/>
          <w:b/>
          <w:bCs/>
        </w:rPr>
      </w:pPr>
    </w:p>
    <w:p w14:paraId="01337E28" w14:textId="30AC8E13" w:rsidR="00911B0A" w:rsidRPr="00911B0A" w:rsidRDefault="003071F0">
      <w:pPr>
        <w:rPr>
          <w:rFonts w:ascii="Verdana" w:hAnsi="Verdana"/>
          <w:b/>
          <w:bCs/>
          <w:sz w:val="16"/>
          <w:szCs w:val="16"/>
        </w:rPr>
      </w:pPr>
      <w:hyperlink r:id="rId11" w:history="1">
        <w:r w:rsidR="00911B0A" w:rsidRPr="00911B0A">
          <w:rPr>
            <w:rStyle w:val="Hyperlink"/>
            <w:rFonts w:ascii="Verdana" w:hAnsi="Verdana"/>
            <w:b/>
            <w:bCs/>
            <w:sz w:val="16"/>
            <w:szCs w:val="16"/>
          </w:rPr>
          <w:t>https://intranet.abertay.ac.uk/media/Intellectual%20Property%20Policy%20January%202016.pdf</w:t>
        </w:r>
      </w:hyperlink>
    </w:p>
    <w:p w14:paraId="68D0424C" w14:textId="77777777" w:rsidR="00911B0A" w:rsidRPr="00BF5987" w:rsidRDefault="00911B0A">
      <w:pPr>
        <w:rPr>
          <w:rFonts w:ascii="Verdana" w:hAnsi="Verdana"/>
          <w:b/>
          <w:bCs/>
        </w:rPr>
      </w:pPr>
    </w:p>
    <w:p w14:paraId="4BC528D9" w14:textId="77777777" w:rsidR="00BB34A6" w:rsidRPr="00BF5987" w:rsidRDefault="00BB34A6">
      <w:pPr>
        <w:rPr>
          <w:rFonts w:ascii="Verdana" w:hAnsi="Verdana"/>
        </w:rPr>
      </w:pPr>
    </w:p>
    <w:p w14:paraId="65BCD882" w14:textId="666FAF48" w:rsidR="00BB34A6" w:rsidRPr="00BF5987" w:rsidRDefault="00BB34A6">
      <w:pPr>
        <w:rPr>
          <w:rFonts w:ascii="Verdana" w:hAnsi="Verdana"/>
        </w:rPr>
      </w:pPr>
      <w:r w:rsidRPr="00BF5987">
        <w:rPr>
          <w:rFonts w:ascii="Verdana" w:hAnsi="Verdana"/>
        </w:rPr>
        <w:t>The ownership of your project work is a question of Intellectual Property Rights (IPR), and the area of shared rights is technically complex. In addition to yourself as the project worker, your supervisor, the University and any external collaborating organisation or individual may have a claim to benefits from exploiting your project, or conversely liabilities from any</w:t>
      </w:r>
      <w:r w:rsidR="002A1989">
        <w:rPr>
          <w:rFonts w:ascii="Verdana" w:hAnsi="Verdana"/>
        </w:rPr>
        <w:t xml:space="preserve"> faults discovered in your work.</w:t>
      </w:r>
    </w:p>
    <w:p w14:paraId="18CADE9A" w14:textId="77777777" w:rsidR="00BB34A6" w:rsidRPr="00BF5987" w:rsidRDefault="00BB34A6">
      <w:pPr>
        <w:rPr>
          <w:rFonts w:ascii="Verdana" w:hAnsi="Verdana"/>
        </w:rPr>
      </w:pPr>
    </w:p>
    <w:p w14:paraId="39CA7896" w14:textId="477E355B" w:rsidR="00BB34A6" w:rsidRPr="00BF5987" w:rsidRDefault="00BB34A6">
      <w:pPr>
        <w:rPr>
          <w:rFonts w:ascii="Verdana" w:hAnsi="Verdana"/>
        </w:rPr>
      </w:pPr>
      <w:r w:rsidRPr="00BF5987">
        <w:rPr>
          <w:rFonts w:ascii="Verdana" w:hAnsi="Verdana"/>
        </w:rPr>
        <w:t>In order to simplify and manage this complexity, the University has taken the position that all Intellectual Property Rights associated with student project wor</w:t>
      </w:r>
      <w:r w:rsidR="00F10DB7">
        <w:rPr>
          <w:rFonts w:ascii="Verdana" w:hAnsi="Verdana"/>
        </w:rPr>
        <w:t>k belong</w:t>
      </w:r>
      <w:r w:rsidRPr="00BF5987">
        <w:rPr>
          <w:rFonts w:ascii="Verdana" w:hAnsi="Verdana"/>
        </w:rPr>
        <w:t xml:space="preserve"> to the University in the first instance. This should not be seen in a negative </w:t>
      </w:r>
      <w:r w:rsidR="00E01A5C">
        <w:rPr>
          <w:rFonts w:ascii="Verdana" w:hAnsi="Verdana"/>
        </w:rPr>
        <w:t>situation for you since</w:t>
      </w:r>
      <w:r w:rsidRPr="00BF5987">
        <w:rPr>
          <w:rFonts w:ascii="Verdana" w:hAnsi="Verdana"/>
        </w:rPr>
        <w:t xml:space="preserve"> this </w:t>
      </w:r>
      <w:r w:rsidR="00F10DB7">
        <w:rPr>
          <w:rFonts w:ascii="Verdana" w:hAnsi="Verdana"/>
        </w:rPr>
        <w:t>position has been taken so that the University can show your work at open days and can build on it in future projects</w:t>
      </w:r>
      <w:r w:rsidR="00551F48">
        <w:rPr>
          <w:rFonts w:ascii="Verdana" w:hAnsi="Verdana"/>
        </w:rPr>
        <w:t xml:space="preserve"> and </w:t>
      </w:r>
      <w:r w:rsidR="00551F48">
        <w:rPr>
          <w:rFonts w:ascii="Verdana" w:hAnsi="Verdana"/>
        </w:rPr>
        <w:lastRenderedPageBreak/>
        <w:t>also</w:t>
      </w:r>
      <w:r w:rsidRPr="00BF5987">
        <w:rPr>
          <w:rFonts w:ascii="Verdana" w:hAnsi="Verdana"/>
        </w:rPr>
        <w:t xml:space="preserve"> to protect you the student from exploitation by a third party. If after the end of the project you wish to continue with the development of the project work into a commercial product </w:t>
      </w:r>
      <w:r w:rsidR="00080E6A">
        <w:rPr>
          <w:rFonts w:ascii="Verdana" w:hAnsi="Verdana"/>
        </w:rPr>
        <w:t xml:space="preserve">(for example) </w:t>
      </w:r>
      <w:r w:rsidRPr="00BF5987">
        <w:rPr>
          <w:rFonts w:ascii="Verdana" w:hAnsi="Verdana"/>
        </w:rPr>
        <w:t>then the University is normally willing to negotiate the transfer of the IPR.</w:t>
      </w:r>
    </w:p>
    <w:p w14:paraId="2780E6A3" w14:textId="77777777" w:rsidR="00BB34A6" w:rsidRPr="00BF5987" w:rsidRDefault="00BB34A6">
      <w:pPr>
        <w:rPr>
          <w:rFonts w:ascii="Verdana" w:hAnsi="Verdana"/>
        </w:rPr>
      </w:pPr>
    </w:p>
    <w:p w14:paraId="171CD462" w14:textId="77777777" w:rsidR="00BB34A6" w:rsidRPr="00BF5987" w:rsidRDefault="00BB34A6" w:rsidP="00154358">
      <w:pPr>
        <w:rPr>
          <w:rFonts w:ascii="Verdana" w:hAnsi="Verdana"/>
        </w:rPr>
      </w:pPr>
      <w:r w:rsidRPr="00BF5987">
        <w:rPr>
          <w:rFonts w:ascii="Verdana" w:hAnsi="Verdana"/>
        </w:rPr>
        <w:t>Intellectual Property Rights must also be seen from the opposite position: it is important that within your project you do not use or exploit the Intellectual Property Rights of others without consent</w:t>
      </w:r>
      <w:r w:rsidR="00D41F31">
        <w:rPr>
          <w:rFonts w:ascii="Verdana" w:hAnsi="Verdana"/>
        </w:rPr>
        <w:t xml:space="preserve"> </w:t>
      </w:r>
      <w:r w:rsidR="00154358">
        <w:rPr>
          <w:rFonts w:ascii="Verdana" w:hAnsi="Verdana"/>
        </w:rPr>
        <w:t>since this may infringe those rights and leave you and/or th</w:t>
      </w:r>
      <w:r w:rsidR="0098191F">
        <w:rPr>
          <w:rFonts w:ascii="Verdana" w:hAnsi="Verdana"/>
        </w:rPr>
        <w:t>e University open to legal actio</w:t>
      </w:r>
      <w:r w:rsidR="00154358">
        <w:rPr>
          <w:rFonts w:ascii="Verdana" w:hAnsi="Verdana"/>
        </w:rPr>
        <w:t>ns.</w:t>
      </w:r>
    </w:p>
    <w:p w14:paraId="480C6CEC" w14:textId="77777777" w:rsidR="00BB34A6" w:rsidRPr="00BF5987" w:rsidRDefault="00BB34A6">
      <w:pPr>
        <w:rPr>
          <w:rFonts w:ascii="Verdana" w:hAnsi="Verdana"/>
        </w:rPr>
      </w:pPr>
    </w:p>
    <w:p w14:paraId="1FBB71DA" w14:textId="77777777" w:rsidR="00BB34A6" w:rsidRPr="00BF5987" w:rsidRDefault="00BB34A6">
      <w:pPr>
        <w:rPr>
          <w:rFonts w:ascii="Verdana" w:hAnsi="Verdana"/>
        </w:rPr>
      </w:pPr>
    </w:p>
    <w:p w14:paraId="750B830C" w14:textId="1A73FBD0" w:rsidR="00BB34A6" w:rsidRPr="00BF5987" w:rsidRDefault="00B541ED">
      <w:pPr>
        <w:rPr>
          <w:rFonts w:ascii="Verdana" w:hAnsi="Verdana"/>
          <w:b/>
          <w:bCs/>
        </w:rPr>
      </w:pPr>
      <w:r>
        <w:rPr>
          <w:rFonts w:ascii="Verdana" w:hAnsi="Verdana"/>
          <w:b/>
          <w:bCs/>
        </w:rPr>
        <w:t xml:space="preserve">3.2. Ethics, </w:t>
      </w:r>
      <w:r w:rsidR="00B413E0">
        <w:rPr>
          <w:rFonts w:ascii="Verdana" w:hAnsi="Verdana"/>
          <w:b/>
          <w:bCs/>
        </w:rPr>
        <w:t>Health and Safety</w:t>
      </w:r>
    </w:p>
    <w:p w14:paraId="55AF4ECE" w14:textId="673A1D60" w:rsidR="00BB34A6" w:rsidRDefault="00BB34A6">
      <w:pPr>
        <w:rPr>
          <w:rFonts w:ascii="Verdana" w:hAnsi="Verdana"/>
        </w:rPr>
      </w:pPr>
    </w:p>
    <w:p w14:paraId="175FF2E1" w14:textId="654F97A0" w:rsidR="006D74FA" w:rsidRPr="006D74FA" w:rsidRDefault="006D74FA" w:rsidP="006D74FA">
      <w:pPr>
        <w:pStyle w:val="PlainText"/>
        <w:rPr>
          <w:rFonts w:ascii="Verdana" w:hAnsi="Verdana"/>
        </w:rPr>
      </w:pPr>
      <w:r w:rsidRPr="006D74FA">
        <w:rPr>
          <w:rFonts w:ascii="Verdana" w:hAnsi="Verdana"/>
        </w:rPr>
        <w:t xml:space="preserve">As with all research conducted by staff and students at the University, your project must be approved by the School Research Ethics Committee and the School Health and Safety Committee </w:t>
      </w:r>
      <w:r w:rsidRPr="006D74FA">
        <w:rPr>
          <w:rFonts w:ascii="Verdana" w:hAnsi="Verdana"/>
          <w:b/>
        </w:rPr>
        <w:t>before you start any practical work</w:t>
      </w:r>
      <w:r w:rsidRPr="006D74FA">
        <w:rPr>
          <w:rFonts w:ascii="Verdana" w:hAnsi="Verdana"/>
        </w:rPr>
        <w:t>. These committees are teams of experienced researchers who will review your project to make sure that it meets the University's legal and professional requirements.</w:t>
      </w:r>
    </w:p>
    <w:p w14:paraId="56F54E18" w14:textId="77777777" w:rsidR="006D74FA" w:rsidRPr="006D74FA" w:rsidRDefault="006D74FA" w:rsidP="006D74FA">
      <w:pPr>
        <w:pStyle w:val="PlainText"/>
        <w:rPr>
          <w:rFonts w:ascii="Verdana" w:hAnsi="Verdana"/>
        </w:rPr>
      </w:pPr>
    </w:p>
    <w:p w14:paraId="7745C471" w14:textId="30247013" w:rsidR="006D74FA" w:rsidRPr="006D74FA" w:rsidRDefault="006D74FA" w:rsidP="006D74FA">
      <w:pPr>
        <w:pStyle w:val="PlainText"/>
        <w:rPr>
          <w:rFonts w:ascii="Verdana" w:hAnsi="Verdana"/>
        </w:rPr>
      </w:pPr>
      <w:r w:rsidRPr="006D74FA">
        <w:rPr>
          <w:rFonts w:ascii="Verdana" w:hAnsi="Verdana"/>
        </w:rPr>
        <w:t xml:space="preserve">You must complete a Research Ethics Approval Application form, and </w:t>
      </w:r>
      <w:r>
        <w:rPr>
          <w:rFonts w:ascii="Verdana" w:hAnsi="Verdana"/>
        </w:rPr>
        <w:t>submit it before</w:t>
      </w:r>
      <w:r w:rsidRPr="006D74FA">
        <w:rPr>
          <w:rFonts w:ascii="Verdana" w:hAnsi="Verdana"/>
        </w:rPr>
        <w:t xml:space="preserve"> your research proposal. You may need to make changes to your research proposal or your experimental methods in order to gain approval; if this is the case, your supervisor and the Ethics/H&amp;S Committees will advise you on how to fix your application.</w:t>
      </w:r>
      <w:r>
        <w:rPr>
          <w:rFonts w:ascii="Verdana" w:hAnsi="Verdana"/>
        </w:rPr>
        <w:t xml:space="preserve"> </w:t>
      </w:r>
      <w:r w:rsidRPr="006D74FA">
        <w:rPr>
          <w:rFonts w:ascii="Verdana" w:hAnsi="Verdana"/>
        </w:rPr>
        <w:t xml:space="preserve">Note that if you change your approach later on then you may need to submit a revised </w:t>
      </w:r>
      <w:r>
        <w:rPr>
          <w:rFonts w:ascii="Verdana" w:hAnsi="Verdana"/>
        </w:rPr>
        <w:t xml:space="preserve">ethics </w:t>
      </w:r>
      <w:r w:rsidRPr="006D74FA">
        <w:rPr>
          <w:rFonts w:ascii="Verdana" w:hAnsi="Verdana"/>
        </w:rPr>
        <w:t>form for approval.</w:t>
      </w:r>
    </w:p>
    <w:p w14:paraId="4A8E1A69" w14:textId="77777777" w:rsidR="006D74FA" w:rsidRPr="006D74FA" w:rsidRDefault="006D74FA" w:rsidP="006D74FA">
      <w:pPr>
        <w:pStyle w:val="PlainText"/>
        <w:rPr>
          <w:rFonts w:ascii="Verdana" w:hAnsi="Verdana"/>
        </w:rPr>
      </w:pPr>
    </w:p>
    <w:p w14:paraId="4898159F" w14:textId="383F977A" w:rsidR="006D74FA" w:rsidRPr="006D74FA" w:rsidRDefault="006D74FA" w:rsidP="006D74FA">
      <w:pPr>
        <w:pStyle w:val="PlainText"/>
        <w:rPr>
          <w:rFonts w:ascii="Verdana" w:hAnsi="Verdana"/>
        </w:rPr>
      </w:pPr>
      <w:r w:rsidRPr="006D74FA">
        <w:rPr>
          <w:rFonts w:ascii="Verdana" w:hAnsi="Verdana"/>
        </w:rPr>
        <w:t>The Research Ethics Approval Application form i</w:t>
      </w:r>
      <w:r>
        <w:rPr>
          <w:rFonts w:ascii="Verdana" w:hAnsi="Verdana"/>
        </w:rPr>
        <w:t>s available from:</w:t>
      </w:r>
    </w:p>
    <w:p w14:paraId="79743701" w14:textId="1C20EC93" w:rsidR="006D74FA" w:rsidRDefault="006D74FA">
      <w:pPr>
        <w:rPr>
          <w:rFonts w:ascii="Verdana" w:hAnsi="Verdana"/>
        </w:rPr>
      </w:pPr>
    </w:p>
    <w:p w14:paraId="523EEF3A" w14:textId="53E75080" w:rsidR="0027524C" w:rsidRDefault="003071F0" w:rsidP="0027524C">
      <w:pPr>
        <w:rPr>
          <w:rFonts w:ascii="Calibri" w:hAnsi="Calibri"/>
          <w:color w:val="1F497D"/>
          <w:sz w:val="22"/>
          <w:szCs w:val="22"/>
        </w:rPr>
      </w:pPr>
      <w:hyperlink r:id="rId12" w:history="1">
        <w:r w:rsidR="0027524C">
          <w:rPr>
            <w:rStyle w:val="Hyperlink"/>
            <w:rFonts w:ascii="Calibri" w:hAnsi="Calibri"/>
            <w:sz w:val="22"/>
            <w:szCs w:val="22"/>
          </w:rPr>
          <w:t>https://intranet.abertay.ac.uk/services/secretariat/abertayknowledge/research/ethics/</w:t>
        </w:r>
      </w:hyperlink>
    </w:p>
    <w:p w14:paraId="536C73F0" w14:textId="77777777" w:rsidR="0027524C" w:rsidRDefault="0027524C" w:rsidP="0027524C">
      <w:pPr>
        <w:rPr>
          <w:rFonts w:ascii="Calibri" w:hAnsi="Calibri"/>
          <w:color w:val="1F497D"/>
          <w:sz w:val="22"/>
          <w:szCs w:val="22"/>
        </w:rPr>
      </w:pPr>
    </w:p>
    <w:p w14:paraId="134EDD44" w14:textId="5D16DFF5" w:rsidR="006D74FA" w:rsidRPr="006D74FA" w:rsidRDefault="006D74FA" w:rsidP="006D74FA">
      <w:pPr>
        <w:pStyle w:val="PlainText"/>
        <w:rPr>
          <w:rFonts w:ascii="Verdana" w:hAnsi="Verdana"/>
        </w:rPr>
      </w:pPr>
      <w:r w:rsidRPr="006D74FA">
        <w:rPr>
          <w:rFonts w:ascii="Verdana" w:hAnsi="Verdana"/>
        </w:rPr>
        <w:t xml:space="preserve">You should consider the longer-term implications of your </w:t>
      </w:r>
      <w:r>
        <w:rPr>
          <w:rFonts w:ascii="Verdana" w:hAnsi="Verdana"/>
        </w:rPr>
        <w:t>research ethics</w:t>
      </w:r>
      <w:r w:rsidRPr="006D74FA">
        <w:rPr>
          <w:rFonts w:ascii="Verdana" w:hAnsi="Verdana"/>
        </w:rPr>
        <w:t xml:space="preserve"> </w:t>
      </w:r>
      <w:r>
        <w:rPr>
          <w:rFonts w:ascii="Verdana" w:hAnsi="Verdana"/>
        </w:rPr>
        <w:t>when writing your dissertation.</w:t>
      </w:r>
    </w:p>
    <w:p w14:paraId="70542AF8" w14:textId="77777777" w:rsidR="004F50AC" w:rsidRDefault="004F50AC" w:rsidP="00B413E0">
      <w:pPr>
        <w:pStyle w:val="PlainText"/>
      </w:pPr>
    </w:p>
    <w:p w14:paraId="68015C56" w14:textId="77777777" w:rsidR="00835FA0" w:rsidRPr="00BF5987" w:rsidRDefault="00835FA0">
      <w:pPr>
        <w:rPr>
          <w:rFonts w:ascii="Verdana" w:hAnsi="Verdana"/>
        </w:rPr>
      </w:pPr>
    </w:p>
    <w:p w14:paraId="17402CFB" w14:textId="77777777" w:rsidR="00BB34A6" w:rsidRPr="00BF5987" w:rsidRDefault="00F83628">
      <w:pPr>
        <w:rPr>
          <w:rFonts w:ascii="Verdana" w:hAnsi="Verdana"/>
          <w:b/>
          <w:bCs/>
        </w:rPr>
      </w:pPr>
      <w:r>
        <w:rPr>
          <w:rFonts w:ascii="Verdana" w:hAnsi="Verdana"/>
          <w:b/>
          <w:bCs/>
        </w:rPr>
        <w:t>3.3. Plagiarism</w:t>
      </w:r>
    </w:p>
    <w:p w14:paraId="140A5594" w14:textId="77777777" w:rsidR="00BB34A6" w:rsidRPr="00BF5987" w:rsidRDefault="00BB34A6">
      <w:pPr>
        <w:rPr>
          <w:rFonts w:ascii="Verdana" w:hAnsi="Verdana"/>
        </w:rPr>
      </w:pPr>
    </w:p>
    <w:p w14:paraId="6B81D1AD" w14:textId="77777777" w:rsidR="00F83628" w:rsidRDefault="00F83628" w:rsidP="00F83628">
      <w:pPr>
        <w:rPr>
          <w:rFonts w:ascii="Verdana" w:hAnsi="Verdana"/>
        </w:rPr>
      </w:pPr>
      <w:r w:rsidRPr="00F83628">
        <w:rPr>
          <w:rFonts w:ascii="Verdana" w:hAnsi="Verdana"/>
        </w:rPr>
        <w:t>Whe</w:t>
      </w:r>
      <w:r>
        <w:rPr>
          <w:rFonts w:ascii="Verdana" w:hAnsi="Verdana"/>
        </w:rPr>
        <w:t>n making use of others' work, (</w:t>
      </w:r>
      <w:r w:rsidRPr="00F83628">
        <w:rPr>
          <w:rFonts w:ascii="Verdana" w:hAnsi="Verdana"/>
        </w:rPr>
        <w:t>for example, quoting other documents in your report, or using softwa</w:t>
      </w:r>
      <w:r>
        <w:rPr>
          <w:rFonts w:ascii="Verdana" w:hAnsi="Verdana"/>
        </w:rPr>
        <w:t xml:space="preserve">re libraries or example code), </w:t>
      </w:r>
      <w:r w:rsidRPr="00F83628">
        <w:rPr>
          <w:rFonts w:ascii="Verdana" w:hAnsi="Verdana"/>
        </w:rPr>
        <w:t xml:space="preserve">you must make it clear which work is your own and which is drawn from other sources, and you must give clear and accurate references to those sources. Failure to do this </w:t>
      </w:r>
      <w:r w:rsidR="00C61768">
        <w:rPr>
          <w:rFonts w:ascii="Verdana" w:hAnsi="Verdana"/>
        </w:rPr>
        <w:t xml:space="preserve">may be considered as </w:t>
      </w:r>
      <w:r w:rsidRPr="00F83628">
        <w:rPr>
          <w:rFonts w:ascii="Verdana" w:hAnsi="Verdana"/>
        </w:rPr>
        <w:t>plagiarism.</w:t>
      </w:r>
    </w:p>
    <w:p w14:paraId="6E55BB8D" w14:textId="77777777" w:rsidR="00F83628" w:rsidRDefault="00F83628" w:rsidP="00F83628">
      <w:pPr>
        <w:rPr>
          <w:rFonts w:ascii="Verdana" w:hAnsi="Verdana"/>
        </w:rPr>
      </w:pPr>
    </w:p>
    <w:p w14:paraId="6A090B07" w14:textId="0CBBDDD5" w:rsidR="00BB34A6" w:rsidRPr="00BF5987" w:rsidRDefault="00BB34A6">
      <w:pPr>
        <w:rPr>
          <w:rFonts w:ascii="Verdana" w:hAnsi="Verdana"/>
        </w:rPr>
      </w:pPr>
      <w:proofErr w:type="spellStart"/>
      <w:r w:rsidRPr="00BF5987">
        <w:rPr>
          <w:rFonts w:ascii="Verdana" w:hAnsi="Verdana"/>
        </w:rPr>
        <w:t>Turnitin</w:t>
      </w:r>
      <w:proofErr w:type="spellEnd"/>
      <w:r w:rsidRPr="00BF5987">
        <w:rPr>
          <w:rFonts w:ascii="Verdana" w:hAnsi="Verdana"/>
        </w:rPr>
        <w:t xml:space="preserve"> is a system in which evidence of poor academic work can be electronically detected (e.g. plagiarism and collusion). </w:t>
      </w:r>
      <w:proofErr w:type="spellStart"/>
      <w:r w:rsidRPr="00BF5987">
        <w:rPr>
          <w:rFonts w:ascii="Verdana" w:hAnsi="Verdana"/>
        </w:rPr>
        <w:t>Turnitin</w:t>
      </w:r>
      <w:proofErr w:type="spellEnd"/>
      <w:r w:rsidRPr="00BF5987">
        <w:rPr>
          <w:rFonts w:ascii="Verdana" w:hAnsi="Verdana"/>
        </w:rPr>
        <w:t xml:space="preserve"> </w:t>
      </w:r>
      <w:r w:rsidRPr="00BF5987">
        <w:rPr>
          <w:rFonts w:ascii="Verdana" w:hAnsi="Verdana"/>
        </w:rPr>
        <w:lastRenderedPageBreak/>
        <w:t>will be used to collect and archive an electronic copy of each student's</w:t>
      </w:r>
      <w:r w:rsidR="00041584">
        <w:rPr>
          <w:rFonts w:ascii="Verdana" w:hAnsi="Verdana"/>
        </w:rPr>
        <w:t xml:space="preserve"> written</w:t>
      </w:r>
      <w:r w:rsidRPr="00BF5987">
        <w:rPr>
          <w:rFonts w:ascii="Verdana" w:hAnsi="Verdana"/>
        </w:rPr>
        <w:t xml:space="preserve"> assessment. All students will therefo</w:t>
      </w:r>
      <w:r w:rsidR="00D24899">
        <w:rPr>
          <w:rFonts w:ascii="Verdana" w:hAnsi="Verdana"/>
        </w:rPr>
        <w:t>re be expected to submit their a</w:t>
      </w:r>
      <w:r w:rsidRPr="00BF5987">
        <w:rPr>
          <w:rFonts w:ascii="Verdana" w:hAnsi="Verdana"/>
        </w:rPr>
        <w:t>ssessment</w:t>
      </w:r>
      <w:r w:rsidR="00551A4E">
        <w:rPr>
          <w:rFonts w:ascii="Verdana" w:hAnsi="Verdana"/>
        </w:rPr>
        <w:t>s</w:t>
      </w:r>
      <w:r w:rsidRPr="00BF5987">
        <w:rPr>
          <w:rFonts w:ascii="Verdana" w:hAnsi="Verdana"/>
        </w:rPr>
        <w:t xml:space="preserve"> to </w:t>
      </w:r>
      <w:proofErr w:type="spellStart"/>
      <w:r w:rsidRPr="00BF5987">
        <w:rPr>
          <w:rFonts w:ascii="Verdana" w:hAnsi="Verdana"/>
        </w:rPr>
        <w:t>Tur</w:t>
      </w:r>
      <w:r w:rsidR="00D53158">
        <w:rPr>
          <w:rFonts w:ascii="Verdana" w:hAnsi="Verdana"/>
        </w:rPr>
        <w:t>nitin</w:t>
      </w:r>
      <w:proofErr w:type="spellEnd"/>
      <w:r w:rsidR="00D24899">
        <w:rPr>
          <w:rFonts w:ascii="Verdana" w:hAnsi="Verdana"/>
        </w:rPr>
        <w:t xml:space="preserve">. Once an </w:t>
      </w:r>
      <w:r w:rsidR="000965AA">
        <w:rPr>
          <w:rFonts w:ascii="Verdana" w:hAnsi="Verdana"/>
        </w:rPr>
        <w:t>a</w:t>
      </w:r>
      <w:r w:rsidRPr="00BF5987">
        <w:rPr>
          <w:rFonts w:ascii="Verdana" w:hAnsi="Verdana"/>
        </w:rPr>
        <w:t xml:space="preserve">ssessment has been submitted to </w:t>
      </w:r>
      <w:proofErr w:type="spellStart"/>
      <w:r w:rsidRPr="00BF5987">
        <w:rPr>
          <w:rFonts w:ascii="Verdana" w:hAnsi="Verdana"/>
        </w:rPr>
        <w:t>Turnitin</w:t>
      </w:r>
      <w:proofErr w:type="spellEnd"/>
      <w:r w:rsidRPr="00BF5987">
        <w:rPr>
          <w:rFonts w:ascii="Verdana" w:hAnsi="Verdana"/>
        </w:rPr>
        <w:t xml:space="preserve">, the system will produce a </w:t>
      </w:r>
      <w:r w:rsidR="00C61768">
        <w:rPr>
          <w:rFonts w:ascii="Verdana" w:hAnsi="Verdana"/>
        </w:rPr>
        <w:t xml:space="preserve">similarity </w:t>
      </w:r>
      <w:r w:rsidRPr="00BF5987">
        <w:rPr>
          <w:rFonts w:ascii="Verdana" w:hAnsi="Verdana"/>
        </w:rPr>
        <w:t xml:space="preserve">report highlighting possible problem areas of the assessment. Evidence produced by </w:t>
      </w:r>
      <w:proofErr w:type="spellStart"/>
      <w:r w:rsidRPr="00BF5987">
        <w:rPr>
          <w:rFonts w:ascii="Verdana" w:hAnsi="Verdana"/>
        </w:rPr>
        <w:t>Turnitin</w:t>
      </w:r>
      <w:proofErr w:type="spellEnd"/>
      <w:r w:rsidRPr="00BF5987">
        <w:rPr>
          <w:rFonts w:ascii="Verdana" w:hAnsi="Verdana"/>
        </w:rPr>
        <w:t xml:space="preserve"> may be used in assessing the integrity of your work and may be used in any unfair means case that has been raised.</w:t>
      </w:r>
      <w:r w:rsidR="007F1DE0">
        <w:rPr>
          <w:rFonts w:ascii="Verdana" w:hAnsi="Verdana"/>
        </w:rPr>
        <w:t xml:space="preserve"> The university policy document on plagiarism in available in Blackboard.</w:t>
      </w:r>
    </w:p>
    <w:p w14:paraId="77F900A7" w14:textId="77777777" w:rsidR="00BB34A6" w:rsidRPr="00BF5987" w:rsidRDefault="00BB34A6">
      <w:pPr>
        <w:rPr>
          <w:rFonts w:ascii="Verdana" w:hAnsi="Verdana"/>
        </w:rPr>
      </w:pPr>
    </w:p>
    <w:p w14:paraId="269B0333" w14:textId="77777777" w:rsidR="00BB34A6" w:rsidRPr="00BF5987" w:rsidRDefault="00BB34A6">
      <w:pPr>
        <w:rPr>
          <w:rFonts w:ascii="Verdana" w:hAnsi="Verdana"/>
        </w:rPr>
      </w:pPr>
    </w:p>
    <w:p w14:paraId="23D6912C" w14:textId="77777777" w:rsidR="00BB34A6" w:rsidRPr="00BF5987" w:rsidRDefault="00BB34A6">
      <w:pPr>
        <w:rPr>
          <w:rFonts w:ascii="Verdana" w:hAnsi="Verdana"/>
          <w:b/>
          <w:bCs/>
          <w:u w:val="single"/>
        </w:rPr>
      </w:pPr>
      <w:r w:rsidRPr="00BF5987">
        <w:rPr>
          <w:rFonts w:ascii="Verdana" w:hAnsi="Verdana"/>
          <w:b/>
          <w:bCs/>
          <w:u w:val="single"/>
        </w:rPr>
        <w:t xml:space="preserve">4. Management of Your Project </w:t>
      </w:r>
    </w:p>
    <w:p w14:paraId="798C100F" w14:textId="77777777" w:rsidR="00BB34A6" w:rsidRPr="00BF5987" w:rsidRDefault="00BB34A6">
      <w:pPr>
        <w:rPr>
          <w:rFonts w:ascii="Verdana" w:hAnsi="Verdana"/>
        </w:rPr>
      </w:pPr>
    </w:p>
    <w:p w14:paraId="0D510FCE" w14:textId="77777777" w:rsidR="00BB34A6" w:rsidRPr="00BF5987" w:rsidRDefault="00BB34A6">
      <w:pPr>
        <w:rPr>
          <w:rFonts w:ascii="Verdana" w:hAnsi="Verdana"/>
        </w:rPr>
      </w:pPr>
      <w:r w:rsidRPr="00BF5987">
        <w:rPr>
          <w:rFonts w:ascii="Verdana" w:hAnsi="Verdana"/>
        </w:rPr>
        <w:t>Every individual project is unique in its precise content and profile of activity, so the descriptions here can only provide general guidance. You are required to maintain regular contact with your individual project supervisor throughout the project period, ideally on a weekly basis, to benefit from specific guidance related to your own project area and progress. In addition to your individual super</w:t>
      </w:r>
      <w:r w:rsidR="002A51E8">
        <w:rPr>
          <w:rFonts w:ascii="Verdana" w:hAnsi="Verdana"/>
        </w:rPr>
        <w:t>vision, the module tutor</w:t>
      </w:r>
      <w:r w:rsidRPr="00BF5987">
        <w:rPr>
          <w:rFonts w:ascii="Verdana" w:hAnsi="Verdana"/>
        </w:rPr>
        <w:t xml:space="preserve"> will give timely guidance at important stages of the project, relating to approaching deadlines. </w:t>
      </w:r>
    </w:p>
    <w:p w14:paraId="79D80B27" w14:textId="77777777" w:rsidR="00BB34A6" w:rsidRPr="00BF5987" w:rsidRDefault="00BB34A6">
      <w:pPr>
        <w:rPr>
          <w:rFonts w:ascii="Verdana" w:hAnsi="Verdana"/>
        </w:rPr>
      </w:pPr>
    </w:p>
    <w:p w14:paraId="7030D5A5" w14:textId="58BCD409" w:rsidR="00BB34A6" w:rsidRPr="00BF5987" w:rsidRDefault="00BB34A6">
      <w:pPr>
        <w:rPr>
          <w:rFonts w:ascii="Verdana" w:hAnsi="Verdana"/>
        </w:rPr>
      </w:pPr>
      <w:r w:rsidRPr="00041584">
        <w:rPr>
          <w:rFonts w:ascii="Verdana" w:hAnsi="Verdana"/>
          <w:b/>
        </w:rPr>
        <w:t>You must develop and mai</w:t>
      </w:r>
      <w:r w:rsidR="00163CF3" w:rsidRPr="00041584">
        <w:rPr>
          <w:rFonts w:ascii="Verdana" w:hAnsi="Verdana"/>
          <w:b/>
        </w:rPr>
        <w:t xml:space="preserve">ntain a project journal </w:t>
      </w:r>
      <w:r w:rsidRPr="00041584">
        <w:rPr>
          <w:rFonts w:ascii="Verdana" w:hAnsi="Verdana"/>
          <w:b/>
        </w:rPr>
        <w:t xml:space="preserve">throughout your project, to record ideas, thoughts, and events relating to your progress, and to collect notes, extracts and source references of background research. </w:t>
      </w:r>
      <w:r w:rsidRPr="00BF5987">
        <w:rPr>
          <w:rFonts w:ascii="Verdana" w:hAnsi="Verdana"/>
        </w:rPr>
        <w:t>This is an important aspect of your Project Management technique, which will help you to discuss your progress at each supervisory meeting, and to remember later in the project just why you did part</w:t>
      </w:r>
      <w:r w:rsidR="002A51E8">
        <w:rPr>
          <w:rFonts w:ascii="Verdana" w:hAnsi="Verdana"/>
        </w:rPr>
        <w:t>icular things in the early days.</w:t>
      </w:r>
      <w:r w:rsidRPr="00BF5987">
        <w:rPr>
          <w:rFonts w:ascii="Verdana" w:hAnsi="Verdana"/>
        </w:rPr>
        <w:t xml:space="preserve"> Quite often, a project may not turn out exactly as originally envisaged: this should not be a problem if you can explain the reasons in your Fina</w:t>
      </w:r>
      <w:r w:rsidR="00151484">
        <w:rPr>
          <w:rFonts w:ascii="Verdana" w:hAnsi="Verdana"/>
        </w:rPr>
        <w:t>l Report – so your Journal</w:t>
      </w:r>
      <w:r w:rsidRPr="00BF5987">
        <w:rPr>
          <w:rFonts w:ascii="Verdana" w:hAnsi="Verdana"/>
        </w:rPr>
        <w:t xml:space="preserve"> is an important strategic</w:t>
      </w:r>
      <w:r w:rsidR="00151484">
        <w:rPr>
          <w:rFonts w:ascii="Verdana" w:hAnsi="Verdana"/>
        </w:rPr>
        <w:t xml:space="preserve"> resource. The journal</w:t>
      </w:r>
      <w:r w:rsidR="00B40233">
        <w:rPr>
          <w:rFonts w:ascii="Verdana" w:hAnsi="Verdana"/>
        </w:rPr>
        <w:t xml:space="preserve"> may be</w:t>
      </w:r>
      <w:r w:rsidRPr="00BF5987">
        <w:rPr>
          <w:rFonts w:ascii="Verdana" w:hAnsi="Verdana"/>
        </w:rPr>
        <w:t xml:space="preserve"> inspected by a member of the University to substantiate that the work contained within the project report, is that performed by</w:t>
      </w:r>
      <w:r w:rsidR="002A51E8">
        <w:rPr>
          <w:rFonts w:ascii="Verdana" w:hAnsi="Verdana"/>
        </w:rPr>
        <w:t xml:space="preserve"> you</w:t>
      </w:r>
      <w:r w:rsidRPr="00BF5987">
        <w:rPr>
          <w:rFonts w:ascii="Verdana" w:hAnsi="Verdana"/>
        </w:rPr>
        <w:t xml:space="preserve"> the student, e.g. at times pertaining to unfair means.</w:t>
      </w:r>
    </w:p>
    <w:p w14:paraId="1C810C29" w14:textId="77777777" w:rsidR="00BB34A6" w:rsidRPr="00BF5987" w:rsidRDefault="00BB34A6">
      <w:pPr>
        <w:rPr>
          <w:rFonts w:ascii="Verdana" w:hAnsi="Verdana"/>
        </w:rPr>
      </w:pPr>
    </w:p>
    <w:p w14:paraId="1DBC460E" w14:textId="50C6DC9C" w:rsidR="00BB34A6" w:rsidRPr="00BF5987" w:rsidRDefault="00BB34A6">
      <w:pPr>
        <w:rPr>
          <w:rFonts w:ascii="Verdana" w:hAnsi="Verdana"/>
        </w:rPr>
      </w:pPr>
      <w:r w:rsidRPr="00BF5987">
        <w:rPr>
          <w:rFonts w:ascii="Verdana" w:hAnsi="Verdana"/>
        </w:rPr>
        <w:t>Your project supervisor will eventually make an assessment of your overall Project Management, through which your development and use of t</w:t>
      </w:r>
      <w:r w:rsidR="00021831">
        <w:rPr>
          <w:rFonts w:ascii="Verdana" w:hAnsi="Verdana"/>
        </w:rPr>
        <w:t>he journal</w:t>
      </w:r>
      <w:r w:rsidRPr="00BF5987">
        <w:rPr>
          <w:rFonts w:ascii="Verdana" w:hAnsi="Verdana"/>
        </w:rPr>
        <w:t>, effective use of supervisory meeti</w:t>
      </w:r>
      <w:r w:rsidR="00021831">
        <w:rPr>
          <w:rFonts w:ascii="Verdana" w:hAnsi="Verdana"/>
        </w:rPr>
        <w:t>ngs, and other aspect</w:t>
      </w:r>
      <w:r w:rsidR="00610E03">
        <w:rPr>
          <w:rFonts w:ascii="Verdana" w:hAnsi="Verdana"/>
        </w:rPr>
        <w:t xml:space="preserve"> such as t</w:t>
      </w:r>
      <w:r w:rsidRPr="00BF5987">
        <w:rPr>
          <w:rFonts w:ascii="Verdana" w:hAnsi="Verdana"/>
        </w:rPr>
        <w:t xml:space="preserve">ime management issues, will contribute </w:t>
      </w:r>
      <w:r w:rsidR="00B40233">
        <w:rPr>
          <w:rFonts w:ascii="Verdana" w:hAnsi="Verdana"/>
        </w:rPr>
        <w:t xml:space="preserve">to </w:t>
      </w:r>
      <w:r w:rsidRPr="00BF5987">
        <w:rPr>
          <w:rFonts w:ascii="Verdana" w:hAnsi="Verdana"/>
        </w:rPr>
        <w:t xml:space="preserve">part of your overall Project </w:t>
      </w:r>
      <w:r w:rsidR="002A51E8">
        <w:rPr>
          <w:rFonts w:ascii="Verdana" w:hAnsi="Verdana"/>
        </w:rPr>
        <w:t>grade</w:t>
      </w:r>
      <w:r w:rsidRPr="00BF5987">
        <w:rPr>
          <w:rFonts w:ascii="Verdana" w:hAnsi="Verdana"/>
        </w:rPr>
        <w:t xml:space="preserve">. </w:t>
      </w:r>
    </w:p>
    <w:p w14:paraId="5AD853A9" w14:textId="77777777" w:rsidR="00BB34A6" w:rsidRPr="00BF5987" w:rsidRDefault="00BB34A6">
      <w:pPr>
        <w:rPr>
          <w:rFonts w:ascii="Verdana" w:hAnsi="Verdana"/>
        </w:rPr>
      </w:pPr>
    </w:p>
    <w:p w14:paraId="380E6CA9" w14:textId="77777777" w:rsidR="00835FA0" w:rsidRDefault="00835FA0">
      <w:pPr>
        <w:rPr>
          <w:rFonts w:ascii="Verdana" w:hAnsi="Verdana"/>
        </w:rPr>
      </w:pPr>
    </w:p>
    <w:p w14:paraId="4988A47F" w14:textId="77777777" w:rsidR="00445129" w:rsidRPr="00BF5987" w:rsidRDefault="00445129">
      <w:pPr>
        <w:rPr>
          <w:rFonts w:ascii="Verdana" w:hAnsi="Verdana"/>
        </w:rPr>
      </w:pPr>
    </w:p>
    <w:p w14:paraId="1C6B6950" w14:textId="77777777" w:rsidR="00BB34A6" w:rsidRPr="00BF5987" w:rsidRDefault="00BB34A6">
      <w:pPr>
        <w:rPr>
          <w:rFonts w:ascii="Verdana" w:hAnsi="Verdana"/>
          <w:b/>
          <w:bCs/>
        </w:rPr>
      </w:pPr>
      <w:r w:rsidRPr="00BF5987">
        <w:rPr>
          <w:rFonts w:ascii="Verdana" w:hAnsi="Verdana"/>
          <w:b/>
          <w:bCs/>
        </w:rPr>
        <w:t xml:space="preserve">4.1. Timescales and Deliverables </w:t>
      </w:r>
    </w:p>
    <w:p w14:paraId="5FB3D456" w14:textId="77777777" w:rsidR="00BB34A6" w:rsidRPr="00BF5987" w:rsidRDefault="00BB34A6">
      <w:pPr>
        <w:rPr>
          <w:rFonts w:ascii="Verdana" w:hAnsi="Verdana"/>
        </w:rPr>
      </w:pPr>
    </w:p>
    <w:p w14:paraId="10E5E2E1" w14:textId="7C3196B8" w:rsidR="00BB34A6" w:rsidRPr="00BF5987" w:rsidRDefault="00BB34A6">
      <w:pPr>
        <w:rPr>
          <w:rFonts w:ascii="Verdana" w:hAnsi="Verdana"/>
        </w:rPr>
      </w:pPr>
      <w:r w:rsidRPr="00BF5987">
        <w:rPr>
          <w:rFonts w:ascii="Verdana" w:hAnsi="Verdana"/>
        </w:rPr>
        <w:lastRenderedPageBreak/>
        <w:t xml:space="preserve">The project period begins in earnest at the start of </w:t>
      </w:r>
      <w:r w:rsidR="00041584">
        <w:rPr>
          <w:rFonts w:ascii="Verdana" w:hAnsi="Verdana"/>
        </w:rPr>
        <w:t>Term</w:t>
      </w:r>
      <w:r w:rsidR="00DB1430" w:rsidRPr="00BF5987">
        <w:rPr>
          <w:rFonts w:ascii="Verdana" w:hAnsi="Verdana"/>
        </w:rPr>
        <w:t xml:space="preserve"> 1</w:t>
      </w:r>
      <w:r w:rsidR="00DB1430">
        <w:rPr>
          <w:rFonts w:ascii="Verdana" w:hAnsi="Verdana"/>
        </w:rPr>
        <w:t xml:space="preserve"> of the </w:t>
      </w:r>
      <w:r w:rsidRPr="00BF5987">
        <w:rPr>
          <w:rFonts w:ascii="Verdana" w:hAnsi="Verdana"/>
        </w:rPr>
        <w:t xml:space="preserve">Honours Stage. The first formal deliverable is the </w:t>
      </w:r>
      <w:r w:rsidRPr="00A737E0">
        <w:rPr>
          <w:rFonts w:ascii="Verdana" w:hAnsi="Verdana"/>
          <w:b/>
        </w:rPr>
        <w:t xml:space="preserve">Project Proposal, due </w:t>
      </w:r>
      <w:r w:rsidR="00041584" w:rsidRPr="00A737E0">
        <w:rPr>
          <w:rFonts w:ascii="Verdana" w:hAnsi="Verdana"/>
          <w:b/>
        </w:rPr>
        <w:t>Week 10</w:t>
      </w:r>
      <w:r w:rsidR="002D58AD" w:rsidRPr="00A737E0">
        <w:rPr>
          <w:rFonts w:ascii="Verdana" w:hAnsi="Verdana"/>
          <w:b/>
        </w:rPr>
        <w:t xml:space="preserve"> -</w:t>
      </w:r>
      <w:r w:rsidR="00041584" w:rsidRPr="00A737E0">
        <w:rPr>
          <w:rFonts w:ascii="Verdana" w:hAnsi="Verdana"/>
          <w:b/>
        </w:rPr>
        <w:t xml:space="preserve"> Term 1</w:t>
      </w:r>
      <w:r w:rsidR="006B7A43">
        <w:rPr>
          <w:rFonts w:ascii="Verdana" w:hAnsi="Verdana"/>
          <w:b/>
        </w:rPr>
        <w:t xml:space="preserve"> for CMP401 </w:t>
      </w:r>
      <w:r w:rsidRPr="00BF5987">
        <w:rPr>
          <w:rFonts w:ascii="Verdana" w:hAnsi="Verdana"/>
        </w:rPr>
        <w:t xml:space="preserve">, to document your intentions as to the overall purpose, context and goals of the project in detail, to outline the type of background information you have found, identify necessary work tasks and time scales, and provide a risk analysis. </w:t>
      </w:r>
      <w:r w:rsidR="006B7A43">
        <w:rPr>
          <w:rFonts w:ascii="Verdana" w:hAnsi="Verdana"/>
        </w:rPr>
        <w:t>This</w:t>
      </w:r>
      <w:r w:rsidR="008F3546">
        <w:rPr>
          <w:rFonts w:ascii="Verdana" w:hAnsi="Verdana"/>
        </w:rPr>
        <w:t xml:space="preserve"> is</w:t>
      </w:r>
      <w:r w:rsidR="006B7A43">
        <w:rPr>
          <w:rFonts w:ascii="Verdana" w:hAnsi="Verdana"/>
        </w:rPr>
        <w:t xml:space="preserve"> sole piece of assessment for this module.</w:t>
      </w:r>
    </w:p>
    <w:p w14:paraId="5E3D79F9" w14:textId="77777777" w:rsidR="00BB34A6" w:rsidRPr="00BF5987" w:rsidRDefault="00BB34A6">
      <w:pPr>
        <w:rPr>
          <w:rFonts w:ascii="Verdana" w:hAnsi="Verdana"/>
        </w:rPr>
      </w:pPr>
    </w:p>
    <w:p w14:paraId="1733B562" w14:textId="54DEE450" w:rsidR="00E46293" w:rsidRPr="00E46293" w:rsidRDefault="00A737E0" w:rsidP="00E46293">
      <w:pPr>
        <w:rPr>
          <w:rFonts w:ascii="Verdana" w:hAnsi="Verdana"/>
        </w:rPr>
      </w:pPr>
      <w:r>
        <w:rPr>
          <w:rFonts w:ascii="Verdana" w:hAnsi="Verdana"/>
        </w:rPr>
        <w:t>Y</w:t>
      </w:r>
      <w:r w:rsidRPr="00BF5987">
        <w:rPr>
          <w:rFonts w:ascii="Verdana" w:hAnsi="Verdana"/>
        </w:rPr>
        <w:t xml:space="preserve">ou </w:t>
      </w:r>
      <w:r>
        <w:rPr>
          <w:rFonts w:ascii="Verdana" w:hAnsi="Verdana"/>
        </w:rPr>
        <w:t xml:space="preserve">will do a </w:t>
      </w:r>
      <w:r w:rsidRPr="00A737E0">
        <w:rPr>
          <w:rFonts w:ascii="Verdana" w:hAnsi="Verdana"/>
          <w:b/>
        </w:rPr>
        <w:t>Feasibility Demo</w:t>
      </w:r>
      <w:r w:rsidR="00E46293">
        <w:rPr>
          <w:rFonts w:ascii="Verdana" w:hAnsi="Verdana"/>
          <w:b/>
        </w:rPr>
        <w:t xml:space="preserve"> in Week 14 –</w:t>
      </w:r>
      <w:r w:rsidR="006B7A43">
        <w:rPr>
          <w:rFonts w:ascii="Verdana" w:hAnsi="Verdana"/>
          <w:b/>
        </w:rPr>
        <w:t xml:space="preserve"> </w:t>
      </w:r>
      <w:r w:rsidR="00E46293">
        <w:rPr>
          <w:rFonts w:ascii="Verdana" w:hAnsi="Verdana"/>
          <w:b/>
        </w:rPr>
        <w:t>Term1</w:t>
      </w:r>
      <w:r w:rsidR="006B7A43">
        <w:rPr>
          <w:rFonts w:ascii="Verdana" w:hAnsi="Verdana"/>
          <w:b/>
        </w:rPr>
        <w:t>*</w:t>
      </w:r>
      <w:r w:rsidR="00E46293">
        <w:rPr>
          <w:rFonts w:ascii="Verdana" w:hAnsi="Verdana"/>
        </w:rPr>
        <w:t>.</w:t>
      </w:r>
      <w:r w:rsidRPr="00A737E0">
        <w:rPr>
          <w:rFonts w:ascii="Verdana" w:hAnsi="Verdana"/>
        </w:rPr>
        <w:t xml:space="preserve"> </w:t>
      </w:r>
      <w:r w:rsidR="006B7A43">
        <w:rPr>
          <w:rFonts w:ascii="Verdana" w:hAnsi="Verdana"/>
        </w:rPr>
        <w:t xml:space="preserve">This is </w:t>
      </w:r>
      <w:r w:rsidR="006B7A43" w:rsidRPr="006B7A43">
        <w:rPr>
          <w:rFonts w:ascii="Verdana" w:hAnsi="Verdana"/>
          <w:b/>
        </w:rPr>
        <w:t>first</w:t>
      </w:r>
      <w:r w:rsidR="006B7A43">
        <w:rPr>
          <w:rFonts w:ascii="Verdana" w:hAnsi="Verdana"/>
        </w:rPr>
        <w:t xml:space="preserve"> assessment for </w:t>
      </w:r>
      <w:r w:rsidR="006B7A43" w:rsidRPr="006B7A43">
        <w:rPr>
          <w:rFonts w:ascii="Verdana" w:hAnsi="Verdana"/>
          <w:b/>
        </w:rPr>
        <w:t>CMP402</w:t>
      </w:r>
      <w:r w:rsidR="006B7A43">
        <w:rPr>
          <w:rFonts w:ascii="Verdana" w:hAnsi="Verdana"/>
        </w:rPr>
        <w:t xml:space="preserve"> worth </w:t>
      </w:r>
      <w:r w:rsidR="006B7A43" w:rsidRPr="006B7A43">
        <w:rPr>
          <w:rFonts w:ascii="Verdana" w:hAnsi="Verdana"/>
          <w:b/>
        </w:rPr>
        <w:t>30%</w:t>
      </w:r>
      <w:r w:rsidR="006B7A43">
        <w:rPr>
          <w:rFonts w:ascii="Verdana" w:hAnsi="Verdana"/>
        </w:rPr>
        <w:t xml:space="preserve">. </w:t>
      </w:r>
      <w:r w:rsidR="00E46293" w:rsidRPr="00E46293">
        <w:rPr>
          <w:rFonts w:ascii="Verdana" w:hAnsi="Verdana"/>
        </w:rPr>
        <w:t>At the Feasibility Demo, you should discuss and demonstrate progress in your project to prove that it is at stage that deems it Feasible.</w:t>
      </w:r>
    </w:p>
    <w:p w14:paraId="35C22DE5" w14:textId="77777777" w:rsidR="00E46293" w:rsidRPr="00E46293" w:rsidRDefault="00E46293" w:rsidP="00E46293">
      <w:pPr>
        <w:rPr>
          <w:rFonts w:ascii="Verdana" w:hAnsi="Verdana"/>
        </w:rPr>
      </w:pPr>
      <w:r w:rsidRPr="00E46293">
        <w:rPr>
          <w:rFonts w:ascii="Verdana" w:hAnsi="Verdana"/>
        </w:rPr>
        <w:t>The progress should be evidenced by appropriate artefacts that demonstrate what you have achieved since Proposal submission. You should be able to discuss the artefacts, the reasons that they relate to your project and prove feasibility</w:t>
      </w:r>
    </w:p>
    <w:p w14:paraId="105EA462" w14:textId="77777777" w:rsidR="00E46293" w:rsidRPr="00E46293" w:rsidRDefault="00E46293" w:rsidP="006B7A43">
      <w:r w:rsidRPr="006B7A43">
        <w:rPr>
          <w:rFonts w:ascii="Verdana" w:hAnsi="Verdana"/>
        </w:rPr>
        <w:t xml:space="preserve">Examples of artefacts </w:t>
      </w:r>
      <w:r w:rsidR="00A737E0" w:rsidRPr="006B7A43">
        <w:rPr>
          <w:rFonts w:ascii="Verdana" w:hAnsi="Verdana"/>
        </w:rPr>
        <w:t xml:space="preserve">which can include, depending on your project, </w:t>
      </w:r>
    </w:p>
    <w:p w14:paraId="75A6A708" w14:textId="438DE39F" w:rsidR="006B7A43" w:rsidRPr="006B7A43" w:rsidRDefault="006B7A43" w:rsidP="00E46293">
      <w:pPr>
        <w:pStyle w:val="ListParagraph"/>
        <w:numPr>
          <w:ilvl w:val="0"/>
          <w:numId w:val="36"/>
        </w:numPr>
      </w:pPr>
      <w:r>
        <w:rPr>
          <w:rFonts w:ascii="Verdana" w:hAnsi="Verdana"/>
        </w:rPr>
        <w:t>I</w:t>
      </w:r>
      <w:r w:rsidR="00A737E0" w:rsidRPr="00E46293">
        <w:rPr>
          <w:rFonts w:ascii="Verdana" w:hAnsi="Verdana"/>
        </w:rPr>
        <w:t xml:space="preserve">nitial software specification, </w:t>
      </w:r>
    </w:p>
    <w:p w14:paraId="17F4724A" w14:textId="17A6662A" w:rsidR="00E46293" w:rsidRDefault="006B7A43" w:rsidP="00E46293">
      <w:pPr>
        <w:pStyle w:val="ListParagraph"/>
        <w:numPr>
          <w:ilvl w:val="0"/>
          <w:numId w:val="36"/>
        </w:numPr>
      </w:pPr>
      <w:r>
        <w:rPr>
          <w:rFonts w:ascii="Verdana" w:hAnsi="Verdana"/>
        </w:rPr>
        <w:t>C</w:t>
      </w:r>
      <w:r w:rsidR="00A737E0" w:rsidRPr="00E46293">
        <w:rPr>
          <w:rFonts w:ascii="Verdana" w:hAnsi="Verdana"/>
        </w:rPr>
        <w:t xml:space="preserve">oncept demonstrator </w:t>
      </w:r>
    </w:p>
    <w:p w14:paraId="671074AE" w14:textId="17D142F9" w:rsidR="00E46293" w:rsidRPr="00E46293" w:rsidRDefault="00E46293" w:rsidP="00E46293">
      <w:pPr>
        <w:pStyle w:val="ListParagraph"/>
        <w:numPr>
          <w:ilvl w:val="0"/>
          <w:numId w:val="36"/>
        </w:numPr>
        <w:rPr>
          <w:rFonts w:ascii="Verdana" w:hAnsi="Verdana"/>
        </w:rPr>
      </w:pPr>
      <w:r w:rsidRPr="00E46293">
        <w:rPr>
          <w:rFonts w:ascii="Verdana" w:hAnsi="Verdana"/>
        </w:rPr>
        <w:t>Literature Review (Annotated Bibliography)</w:t>
      </w:r>
    </w:p>
    <w:p w14:paraId="7D5930BE" w14:textId="77777777" w:rsidR="00E46293" w:rsidRPr="00E46293" w:rsidRDefault="00E46293" w:rsidP="00E46293">
      <w:pPr>
        <w:pStyle w:val="ListParagraph"/>
        <w:numPr>
          <w:ilvl w:val="0"/>
          <w:numId w:val="36"/>
        </w:numPr>
        <w:spacing w:before="20" w:after="60"/>
        <w:rPr>
          <w:rFonts w:ascii="Verdana" w:hAnsi="Verdana"/>
        </w:rPr>
      </w:pPr>
      <w:r w:rsidRPr="00E46293">
        <w:rPr>
          <w:rFonts w:ascii="Verdana" w:hAnsi="Verdana"/>
        </w:rPr>
        <w:t>Prototype Design Documents</w:t>
      </w:r>
    </w:p>
    <w:p w14:paraId="61AFDAB0" w14:textId="77777777" w:rsidR="00E46293" w:rsidRPr="00E46293" w:rsidRDefault="00E46293" w:rsidP="00E46293">
      <w:pPr>
        <w:pStyle w:val="ListParagraph"/>
        <w:numPr>
          <w:ilvl w:val="0"/>
          <w:numId w:val="36"/>
        </w:numPr>
        <w:spacing w:before="20" w:after="60"/>
        <w:rPr>
          <w:rFonts w:ascii="Verdana" w:hAnsi="Verdana"/>
        </w:rPr>
      </w:pPr>
      <w:r w:rsidRPr="00E46293">
        <w:rPr>
          <w:rFonts w:ascii="Verdana" w:hAnsi="Verdana"/>
        </w:rPr>
        <w:t>Structure Diagrams</w:t>
      </w:r>
    </w:p>
    <w:p w14:paraId="326580E8" w14:textId="77777777" w:rsidR="00E46293" w:rsidRPr="00E46293" w:rsidRDefault="00E46293" w:rsidP="00E46293">
      <w:pPr>
        <w:pStyle w:val="ListParagraph"/>
        <w:numPr>
          <w:ilvl w:val="0"/>
          <w:numId w:val="36"/>
        </w:numPr>
        <w:spacing w:before="20" w:after="60"/>
        <w:rPr>
          <w:rFonts w:ascii="Verdana" w:hAnsi="Verdana"/>
        </w:rPr>
      </w:pPr>
      <w:r w:rsidRPr="00E46293">
        <w:rPr>
          <w:rFonts w:ascii="Verdana" w:hAnsi="Verdana"/>
        </w:rPr>
        <w:t>Case Study material</w:t>
      </w:r>
    </w:p>
    <w:p w14:paraId="7B0F1E7E" w14:textId="77777777" w:rsidR="00E46293" w:rsidRPr="006B7A43" w:rsidRDefault="00E46293" w:rsidP="006B7A43">
      <w:pPr>
        <w:pStyle w:val="ListParagraph"/>
        <w:numPr>
          <w:ilvl w:val="0"/>
          <w:numId w:val="36"/>
        </w:numPr>
        <w:spacing w:before="20" w:after="60"/>
        <w:rPr>
          <w:rFonts w:ascii="Verdana" w:hAnsi="Verdana"/>
        </w:rPr>
      </w:pPr>
      <w:r w:rsidRPr="006B7A43">
        <w:rPr>
          <w:rFonts w:ascii="Verdana" w:hAnsi="Verdana"/>
        </w:rPr>
        <w:t>Example Code</w:t>
      </w:r>
    </w:p>
    <w:p w14:paraId="0E11BC4A" w14:textId="77777777" w:rsidR="00E46293" w:rsidRPr="006B7A43" w:rsidRDefault="00E46293" w:rsidP="006B7A43">
      <w:pPr>
        <w:pStyle w:val="ListParagraph"/>
        <w:numPr>
          <w:ilvl w:val="0"/>
          <w:numId w:val="36"/>
        </w:numPr>
        <w:spacing w:before="20" w:after="60"/>
        <w:rPr>
          <w:rFonts w:ascii="Verdana" w:hAnsi="Verdana"/>
        </w:rPr>
      </w:pPr>
      <w:r w:rsidRPr="006B7A43">
        <w:rPr>
          <w:rFonts w:ascii="Verdana" w:hAnsi="Verdana"/>
        </w:rPr>
        <w:t>Hardware Review</w:t>
      </w:r>
    </w:p>
    <w:p w14:paraId="597127BE" w14:textId="77777777" w:rsidR="00E46293" w:rsidRPr="006B7A43" w:rsidRDefault="00E46293" w:rsidP="006B7A43">
      <w:pPr>
        <w:pStyle w:val="ListParagraph"/>
        <w:numPr>
          <w:ilvl w:val="0"/>
          <w:numId w:val="36"/>
        </w:numPr>
        <w:spacing w:before="20" w:after="60"/>
        <w:rPr>
          <w:rFonts w:ascii="Verdana" w:hAnsi="Verdana"/>
        </w:rPr>
      </w:pPr>
      <w:r w:rsidRPr="006B7A43">
        <w:rPr>
          <w:rFonts w:ascii="Verdana" w:hAnsi="Verdana"/>
        </w:rPr>
        <w:t>Survey Design</w:t>
      </w:r>
    </w:p>
    <w:p w14:paraId="650E7B17" w14:textId="77777777" w:rsidR="00E46293" w:rsidRPr="006B7A43" w:rsidRDefault="00E46293" w:rsidP="006B7A43">
      <w:pPr>
        <w:pStyle w:val="ListParagraph"/>
        <w:numPr>
          <w:ilvl w:val="0"/>
          <w:numId w:val="36"/>
        </w:numPr>
        <w:spacing w:before="20" w:after="60"/>
        <w:rPr>
          <w:rFonts w:ascii="Verdana" w:hAnsi="Verdana"/>
        </w:rPr>
      </w:pPr>
      <w:r w:rsidRPr="006B7A43">
        <w:rPr>
          <w:rFonts w:ascii="Verdana" w:hAnsi="Verdana"/>
        </w:rPr>
        <w:t>Any other type of artefact that relates to your project</w:t>
      </w:r>
    </w:p>
    <w:p w14:paraId="7794FDBD" w14:textId="77777777" w:rsidR="00E46293" w:rsidRDefault="00E46293" w:rsidP="00E46293">
      <w:pPr>
        <w:ind w:left="1440"/>
      </w:pPr>
    </w:p>
    <w:p w14:paraId="597A44B2" w14:textId="77777777" w:rsidR="00A737E0" w:rsidRDefault="00A737E0" w:rsidP="00A737E0">
      <w:pPr>
        <w:rPr>
          <w:rFonts w:ascii="Verdana" w:hAnsi="Verdana"/>
        </w:rPr>
      </w:pPr>
    </w:p>
    <w:p w14:paraId="1A5A684F" w14:textId="4E291924" w:rsidR="00A737E0" w:rsidRPr="00BF5987" w:rsidRDefault="00A737E0" w:rsidP="00A737E0">
      <w:pPr>
        <w:rPr>
          <w:rFonts w:ascii="Verdana" w:hAnsi="Verdana"/>
        </w:rPr>
      </w:pPr>
      <w:r w:rsidRPr="00BF5987">
        <w:rPr>
          <w:rFonts w:ascii="Verdana" w:hAnsi="Verdana"/>
        </w:rPr>
        <w:t>This not only brings a welcome early sense of achievement alongside the down-time of revi</w:t>
      </w:r>
      <w:r>
        <w:rPr>
          <w:rFonts w:ascii="Verdana" w:hAnsi="Verdana"/>
        </w:rPr>
        <w:t xml:space="preserve">sion for </w:t>
      </w:r>
      <w:r w:rsidR="006B7A43">
        <w:rPr>
          <w:rFonts w:ascii="Verdana" w:hAnsi="Verdana"/>
        </w:rPr>
        <w:t>Term</w:t>
      </w:r>
      <w:r>
        <w:rPr>
          <w:rFonts w:ascii="Verdana" w:hAnsi="Verdana"/>
        </w:rPr>
        <w:t xml:space="preserve"> 1 assessments</w:t>
      </w:r>
      <w:r w:rsidRPr="00BF5987">
        <w:rPr>
          <w:rFonts w:ascii="Verdana" w:hAnsi="Verdana"/>
        </w:rPr>
        <w:t xml:space="preserve">, it also provides a focus for specific feedback from your supervisor or any other clients, to help further developments through </w:t>
      </w:r>
      <w:r w:rsidR="006B7A43">
        <w:rPr>
          <w:rFonts w:ascii="Verdana" w:hAnsi="Verdana"/>
        </w:rPr>
        <w:t xml:space="preserve">Term </w:t>
      </w:r>
      <w:r w:rsidRPr="00BF5987">
        <w:rPr>
          <w:rFonts w:ascii="Verdana" w:hAnsi="Verdana"/>
        </w:rPr>
        <w:t xml:space="preserve">2. </w:t>
      </w:r>
    </w:p>
    <w:p w14:paraId="1942B476" w14:textId="77777777" w:rsidR="00BB34A6" w:rsidRPr="00BF5987" w:rsidRDefault="00BB34A6">
      <w:pPr>
        <w:rPr>
          <w:rFonts w:ascii="Verdana" w:hAnsi="Verdana"/>
        </w:rPr>
      </w:pPr>
    </w:p>
    <w:p w14:paraId="2F11CF56" w14:textId="6E22AD1F" w:rsidR="00BB34A6" w:rsidRPr="00BF5987" w:rsidRDefault="00BB34A6">
      <w:pPr>
        <w:rPr>
          <w:rFonts w:ascii="Verdana" w:hAnsi="Verdana"/>
        </w:rPr>
      </w:pPr>
      <w:r w:rsidRPr="00BF5987">
        <w:rPr>
          <w:rFonts w:ascii="Verdana" w:hAnsi="Verdana"/>
        </w:rPr>
        <w:t xml:space="preserve">The first half of </w:t>
      </w:r>
      <w:r w:rsidR="006B7A43">
        <w:rPr>
          <w:rFonts w:ascii="Verdana" w:hAnsi="Verdana"/>
        </w:rPr>
        <w:t>Term</w:t>
      </w:r>
      <w:r w:rsidRPr="00BF5987">
        <w:rPr>
          <w:rFonts w:ascii="Verdana" w:hAnsi="Verdana"/>
        </w:rPr>
        <w:t xml:space="preserve"> 2 is typically the heavy period of intense attention to de</w:t>
      </w:r>
      <w:r w:rsidR="00DB1430">
        <w:rPr>
          <w:rFonts w:ascii="Verdana" w:hAnsi="Verdana"/>
        </w:rPr>
        <w:t xml:space="preserve">tailed software development. This is the </w:t>
      </w:r>
      <w:r w:rsidRPr="00BF5987">
        <w:rPr>
          <w:rFonts w:ascii="Verdana" w:hAnsi="Verdana"/>
        </w:rPr>
        <w:t xml:space="preserve">time for getting your ideas realised in software and properly working as you intend – and to your client/supervisor's satisfaction. However, you should plan to be scaling down software development toward the final quarter of </w:t>
      </w:r>
      <w:r w:rsidR="004E4E2E">
        <w:rPr>
          <w:rFonts w:ascii="Verdana" w:hAnsi="Verdana"/>
        </w:rPr>
        <w:t>Term</w:t>
      </w:r>
      <w:r w:rsidRPr="00BF5987">
        <w:rPr>
          <w:rFonts w:ascii="Verdana" w:hAnsi="Verdana"/>
        </w:rPr>
        <w:t xml:space="preserve"> 2, so as to ramp up your time</w:t>
      </w:r>
      <w:r w:rsidR="002A51E8">
        <w:rPr>
          <w:rFonts w:ascii="Verdana" w:hAnsi="Verdana"/>
        </w:rPr>
        <w:t xml:space="preserve"> on completing your dissertation</w:t>
      </w:r>
      <w:r w:rsidRPr="00BF5987">
        <w:rPr>
          <w:rFonts w:ascii="Verdana" w:hAnsi="Verdana"/>
        </w:rPr>
        <w:t>.</w:t>
      </w:r>
    </w:p>
    <w:p w14:paraId="594BE01F" w14:textId="77777777" w:rsidR="00BB34A6" w:rsidRPr="00BF5987" w:rsidRDefault="00BB34A6">
      <w:pPr>
        <w:rPr>
          <w:rFonts w:ascii="Verdana" w:hAnsi="Verdana"/>
        </w:rPr>
      </w:pPr>
    </w:p>
    <w:p w14:paraId="4EE1E2D9" w14:textId="77777777" w:rsidR="00BB34A6" w:rsidRPr="00BF5987" w:rsidRDefault="00BB34A6">
      <w:pPr>
        <w:rPr>
          <w:rFonts w:ascii="Verdana" w:hAnsi="Verdana"/>
        </w:rPr>
      </w:pPr>
      <w:r w:rsidRPr="00BF5987">
        <w:rPr>
          <w:rFonts w:ascii="Verdana" w:hAnsi="Verdana"/>
        </w:rPr>
        <w:t xml:space="preserve">You should also not underestimate the time needed to pull together all the aspects of your work into your Project </w:t>
      </w:r>
      <w:r w:rsidR="002A51E8">
        <w:rPr>
          <w:rFonts w:ascii="Verdana" w:hAnsi="Verdana"/>
        </w:rPr>
        <w:t>dissertation</w:t>
      </w:r>
      <w:r w:rsidRPr="00BF5987">
        <w:rPr>
          <w:rFonts w:ascii="Verdana" w:hAnsi="Verdana"/>
        </w:rPr>
        <w:t xml:space="preserve">. It is the Final Report which forms the anchor for all the components of the </w:t>
      </w:r>
      <w:r w:rsidRPr="00BF5987">
        <w:rPr>
          <w:rFonts w:ascii="Verdana" w:hAnsi="Verdana"/>
        </w:rPr>
        <w:lastRenderedPageBreak/>
        <w:t xml:space="preserve">project, and it is thus the main focus for assessment. First preparation for this, outlining the chapter structure and making first drafts of your background material is expected </w:t>
      </w:r>
      <w:r w:rsidR="00DB1430">
        <w:rPr>
          <w:rFonts w:ascii="Verdana" w:hAnsi="Verdana"/>
        </w:rPr>
        <w:t>around</w:t>
      </w:r>
      <w:r w:rsidRPr="00BF5987">
        <w:rPr>
          <w:rFonts w:ascii="Verdana" w:hAnsi="Verdana"/>
        </w:rPr>
        <w:t xml:space="preserve"> March.</w:t>
      </w:r>
    </w:p>
    <w:p w14:paraId="4AC873A7" w14:textId="77777777" w:rsidR="00BB34A6" w:rsidRPr="00BF5987" w:rsidRDefault="00BB34A6">
      <w:pPr>
        <w:rPr>
          <w:rFonts w:ascii="Verdana" w:hAnsi="Verdana"/>
        </w:rPr>
      </w:pPr>
    </w:p>
    <w:p w14:paraId="070998D3" w14:textId="43B6B624" w:rsidR="00BB34A6" w:rsidRPr="00BF5987" w:rsidRDefault="00BB34A6">
      <w:pPr>
        <w:rPr>
          <w:rFonts w:ascii="Verdana" w:hAnsi="Verdana"/>
        </w:rPr>
      </w:pPr>
      <w:r w:rsidRPr="00BF5987">
        <w:rPr>
          <w:rFonts w:ascii="Verdana" w:hAnsi="Verdana"/>
        </w:rPr>
        <w:t xml:space="preserve">Throughout </w:t>
      </w:r>
      <w:r w:rsidR="004E4E2E">
        <w:rPr>
          <w:rFonts w:ascii="Verdana" w:hAnsi="Verdana"/>
        </w:rPr>
        <w:t>Term</w:t>
      </w:r>
      <w:r w:rsidRPr="00BF5987">
        <w:rPr>
          <w:rFonts w:ascii="Verdana" w:hAnsi="Verdana"/>
        </w:rPr>
        <w:t xml:space="preserve"> 2, you should keep the report structure under consideration, and more actively develop draft sections as you proceed with major development of project software. The draft will be progressively firmed up to generate the finished Report and other deliverable documentation as appropriate. Your supervisor will expect you to produce a draft of at least one chapter of your Final Report in good time (at least 2 weeks in advance of the required return date) during </w:t>
      </w:r>
      <w:r w:rsidR="006B7A43">
        <w:rPr>
          <w:rFonts w:ascii="Verdana" w:hAnsi="Verdana"/>
        </w:rPr>
        <w:t xml:space="preserve">Term </w:t>
      </w:r>
      <w:r w:rsidRPr="00BF5987">
        <w:rPr>
          <w:rFonts w:ascii="Verdana" w:hAnsi="Verdana"/>
        </w:rPr>
        <w:t xml:space="preserve">2 to allow for advice and feedback on content and style (not detailed spelling and punctuation corrections) to be given before the remainder of the report is completed. </w:t>
      </w:r>
    </w:p>
    <w:p w14:paraId="16389140" w14:textId="77777777" w:rsidR="00BB34A6" w:rsidRPr="00BF5987" w:rsidRDefault="00BB34A6">
      <w:pPr>
        <w:rPr>
          <w:rFonts w:ascii="Verdana" w:hAnsi="Verdana"/>
        </w:rPr>
      </w:pPr>
    </w:p>
    <w:p w14:paraId="1328F961" w14:textId="2C479F3E" w:rsidR="00BB34A6" w:rsidRPr="00BF5987" w:rsidRDefault="00E52F46">
      <w:pPr>
        <w:rPr>
          <w:rFonts w:ascii="Verdana" w:hAnsi="Verdana"/>
        </w:rPr>
      </w:pPr>
      <w:r>
        <w:rPr>
          <w:rFonts w:ascii="Verdana" w:hAnsi="Verdana"/>
        </w:rPr>
        <w:t>Y</w:t>
      </w:r>
      <w:r w:rsidR="00BB34A6" w:rsidRPr="00BF5987">
        <w:rPr>
          <w:rFonts w:ascii="Verdana" w:hAnsi="Verdana"/>
        </w:rPr>
        <w:t>our Final Report and associated software deliverables must be submitte</w:t>
      </w:r>
      <w:r w:rsidR="002E4612">
        <w:rPr>
          <w:rFonts w:ascii="Verdana" w:hAnsi="Verdana"/>
        </w:rPr>
        <w:t xml:space="preserve">d </w:t>
      </w:r>
      <w:r w:rsidR="006B7A43">
        <w:rPr>
          <w:rFonts w:ascii="Verdana" w:hAnsi="Verdana"/>
        </w:rPr>
        <w:t>in Week14</w:t>
      </w:r>
      <w:r w:rsidR="00BB34A6" w:rsidRPr="00BF5987">
        <w:rPr>
          <w:rFonts w:ascii="Verdana" w:hAnsi="Verdana"/>
        </w:rPr>
        <w:t xml:space="preserve">. You will be asked to make a Presentation of your project, to two examiners, one of whom will normally be your supervisor. The presentation allows you to demonstrate your software in operation, showing its structure and capabilities, and to highlight significant aspects of your achievements within a general overview of the project. The software demonstration and general presentation is not formally assessed but is an </w:t>
      </w:r>
      <w:r w:rsidR="00127FB0" w:rsidRPr="00BF5987">
        <w:rPr>
          <w:rFonts w:ascii="Verdana" w:hAnsi="Verdana"/>
        </w:rPr>
        <w:t>opportunity</w:t>
      </w:r>
      <w:r w:rsidR="00BB34A6" w:rsidRPr="00BF5987">
        <w:rPr>
          <w:rFonts w:ascii="Verdana" w:hAnsi="Verdana"/>
        </w:rPr>
        <w:t xml:space="preserve"> for you to highlight and emphasise important aspects of your work and for the examiners to ask questions to clarify issues before they reach their final assessment decisions. </w:t>
      </w:r>
    </w:p>
    <w:p w14:paraId="25F3A966" w14:textId="77777777" w:rsidR="00BB34A6" w:rsidRPr="00BF5987" w:rsidRDefault="00BB34A6">
      <w:pPr>
        <w:rPr>
          <w:rFonts w:ascii="Verdana" w:hAnsi="Verdana"/>
        </w:rPr>
      </w:pPr>
    </w:p>
    <w:p w14:paraId="0FB67983" w14:textId="77777777" w:rsidR="00BB34A6" w:rsidRPr="00BF5987" w:rsidRDefault="00BB34A6">
      <w:pPr>
        <w:rPr>
          <w:rFonts w:ascii="Verdana" w:hAnsi="Verdana"/>
        </w:rPr>
      </w:pPr>
      <w:r w:rsidRPr="00BF5987">
        <w:rPr>
          <w:rFonts w:ascii="Verdana" w:hAnsi="Verdana"/>
        </w:rPr>
        <w:t xml:space="preserve">Both examiners will read and make their assessment of your Final Report, taking account of your Presentation and Demonstration of software. </w:t>
      </w:r>
    </w:p>
    <w:p w14:paraId="666046B1" w14:textId="77777777" w:rsidR="002E4612" w:rsidRDefault="002E4612">
      <w:pPr>
        <w:rPr>
          <w:rFonts w:ascii="Verdana" w:hAnsi="Verdana"/>
          <w:b/>
          <w:bCs/>
        </w:rPr>
      </w:pPr>
    </w:p>
    <w:p w14:paraId="1684E5AC" w14:textId="77777777" w:rsidR="00BB34A6" w:rsidRPr="00BF5987" w:rsidRDefault="00BB34A6">
      <w:pPr>
        <w:rPr>
          <w:rFonts w:ascii="Verdana" w:hAnsi="Verdana"/>
          <w:b/>
          <w:bCs/>
        </w:rPr>
      </w:pPr>
      <w:r w:rsidRPr="00BF5987">
        <w:rPr>
          <w:rFonts w:ascii="Verdana" w:hAnsi="Verdana"/>
          <w:b/>
          <w:bCs/>
        </w:rPr>
        <w:t xml:space="preserve">4.2. Equipment and Facilities </w:t>
      </w:r>
    </w:p>
    <w:p w14:paraId="036BA425" w14:textId="77777777" w:rsidR="00BB34A6" w:rsidRPr="00BF5987" w:rsidRDefault="00BB34A6">
      <w:pPr>
        <w:rPr>
          <w:rFonts w:ascii="Verdana" w:hAnsi="Verdana"/>
        </w:rPr>
      </w:pPr>
    </w:p>
    <w:p w14:paraId="5384DCCF" w14:textId="77777777" w:rsidR="00BB34A6" w:rsidRPr="00BF5987" w:rsidRDefault="00BB34A6">
      <w:pPr>
        <w:rPr>
          <w:rFonts w:ascii="Verdana" w:hAnsi="Verdana"/>
        </w:rPr>
      </w:pPr>
      <w:r w:rsidRPr="00BF5987">
        <w:rPr>
          <w:rFonts w:ascii="Verdana" w:hAnsi="Verdana"/>
        </w:rPr>
        <w:t xml:space="preserve">Projects will normally be expected to use equipment and facilities available through the University. If you prefer to work with your own equipment, you should ensure at all times that your work can be presented effectively within the University. You will also need to show work in progress to your supervisor at regular intervals. </w:t>
      </w:r>
    </w:p>
    <w:p w14:paraId="2B17C1F9" w14:textId="77777777" w:rsidR="00BB34A6" w:rsidRPr="00BF5987" w:rsidRDefault="00BB34A6">
      <w:pPr>
        <w:rPr>
          <w:rFonts w:ascii="Verdana" w:hAnsi="Verdana"/>
        </w:rPr>
      </w:pPr>
    </w:p>
    <w:p w14:paraId="49793FF4" w14:textId="77777777" w:rsidR="00BB34A6" w:rsidRPr="00BF5987" w:rsidRDefault="00BB34A6">
      <w:pPr>
        <w:rPr>
          <w:rFonts w:ascii="Verdana" w:hAnsi="Verdana"/>
        </w:rPr>
      </w:pPr>
      <w:r w:rsidRPr="00BF5987">
        <w:rPr>
          <w:rFonts w:ascii="Verdana" w:hAnsi="Verdana"/>
        </w:rPr>
        <w:t xml:space="preserve">It is the responsibility of each project student, working in a professional manner, to maintain adequate back-up copies of their work in progress, to guard against unplanned problems such as equipment failure or loss (e.g. theft of a laptop). This is particularly important for students working on personal or other non-University facilities (either for the whole project or for production of report deliverables) which do not achieve the same level of back up protection that would be provided on University computers. One </w:t>
      </w:r>
      <w:r w:rsidRPr="00BF5987">
        <w:rPr>
          <w:rFonts w:ascii="Verdana" w:hAnsi="Verdana"/>
        </w:rPr>
        <w:lastRenderedPageBreak/>
        <w:t>way of achieving this, for example, might be to copy your files to university systems at regular intervals.</w:t>
      </w:r>
    </w:p>
    <w:p w14:paraId="4B974CF4" w14:textId="77777777" w:rsidR="00BB34A6" w:rsidRPr="00BF5987" w:rsidRDefault="00BB34A6">
      <w:pPr>
        <w:rPr>
          <w:rFonts w:ascii="Verdana" w:hAnsi="Verdana"/>
        </w:rPr>
      </w:pPr>
    </w:p>
    <w:p w14:paraId="06701A44" w14:textId="77777777" w:rsidR="00BB34A6" w:rsidRPr="00BF5987" w:rsidRDefault="00BB34A6">
      <w:pPr>
        <w:rPr>
          <w:rFonts w:ascii="Verdana" w:hAnsi="Verdana"/>
        </w:rPr>
      </w:pPr>
      <w:r w:rsidRPr="00BF5987">
        <w:rPr>
          <w:rFonts w:ascii="Verdana" w:hAnsi="Verdana"/>
        </w:rPr>
        <w:t xml:space="preserve">In the event of problems arising which should be resolved by resorting to a recent back-up, the absence of such a back-up will not in itself be accepted as mitigating circumstances justifying an extension to any imminent deadline. If, for example, you suffer a disk crash on your personal computer while completing your project report in the run up to the final deadline, and you do not have appropriate backups, your project may be failed as late. </w:t>
      </w:r>
    </w:p>
    <w:p w14:paraId="15AC4C37" w14:textId="77777777" w:rsidR="00BB34A6" w:rsidRPr="00BF5987" w:rsidRDefault="00BB34A6">
      <w:pPr>
        <w:rPr>
          <w:rFonts w:ascii="Verdana" w:hAnsi="Verdana"/>
        </w:rPr>
      </w:pPr>
    </w:p>
    <w:p w14:paraId="0DF4A596" w14:textId="77777777" w:rsidR="00BB34A6" w:rsidRPr="00BF5987" w:rsidRDefault="00BB34A6">
      <w:pPr>
        <w:rPr>
          <w:rFonts w:ascii="Verdana" w:hAnsi="Verdana"/>
        </w:rPr>
      </w:pPr>
      <w:r w:rsidRPr="00BF5987">
        <w:rPr>
          <w:rFonts w:ascii="Verdana" w:hAnsi="Verdana"/>
        </w:rPr>
        <w:t>No student is expected to provide their own equipment to support their project unless there are exceptional circumstances, and formal assessments and presentations will normally be conducted on University premises. If your project ends up as runnable only on your own equipment, you will have to arrange for it to be available in the University for formal presentations, and examiners may well ask why your software is not portable. There may also be insurance and electrical safety issues to consider in bringing personal equipment onto University premises. If relevant, you should obtain advice after consulting your supervisor.</w:t>
      </w:r>
    </w:p>
    <w:p w14:paraId="7D812988" w14:textId="77777777" w:rsidR="00BB34A6" w:rsidRPr="00BF5987" w:rsidRDefault="00BB34A6">
      <w:pPr>
        <w:rPr>
          <w:rFonts w:ascii="Verdana" w:hAnsi="Verdana"/>
        </w:rPr>
      </w:pPr>
    </w:p>
    <w:p w14:paraId="5F232F87" w14:textId="77777777" w:rsidR="00BB34A6" w:rsidRPr="00BF5987" w:rsidRDefault="00BB34A6">
      <w:pPr>
        <w:rPr>
          <w:rFonts w:ascii="Verdana" w:hAnsi="Verdana"/>
        </w:rPr>
      </w:pPr>
    </w:p>
    <w:p w14:paraId="63E34840" w14:textId="77777777" w:rsidR="00BB34A6" w:rsidRPr="00BF5987" w:rsidRDefault="002E4612">
      <w:pPr>
        <w:rPr>
          <w:rFonts w:ascii="Verdana" w:hAnsi="Verdana"/>
          <w:b/>
          <w:bCs/>
        </w:rPr>
      </w:pPr>
      <w:r>
        <w:rPr>
          <w:rFonts w:ascii="Verdana" w:hAnsi="Verdana"/>
          <w:b/>
          <w:bCs/>
        </w:rPr>
        <w:t>4.3. Preparing for your Project</w:t>
      </w:r>
    </w:p>
    <w:p w14:paraId="2157A2E8" w14:textId="77777777" w:rsidR="00BB34A6" w:rsidRPr="00BF5987" w:rsidRDefault="00BB34A6">
      <w:pPr>
        <w:rPr>
          <w:rFonts w:ascii="Verdana" w:hAnsi="Verdana"/>
        </w:rPr>
      </w:pPr>
    </w:p>
    <w:p w14:paraId="3A116816" w14:textId="77777777" w:rsidR="00BB34A6" w:rsidRPr="00BF5987" w:rsidRDefault="00BB34A6">
      <w:pPr>
        <w:rPr>
          <w:rFonts w:ascii="Verdana" w:hAnsi="Verdana"/>
        </w:rPr>
      </w:pPr>
      <w:r w:rsidRPr="00BF5987">
        <w:rPr>
          <w:rFonts w:ascii="Verdana" w:hAnsi="Verdana"/>
        </w:rPr>
        <w:t xml:space="preserve">You should now be thinking of a project topic and talking with various members of staff (and your peers) about your ideas. Your first contact with staff will allow more detailed discussion of the project topic and you will then be able to begin background research and reading to find relevant information on existing examples of work related to your intended project and other contextual background. </w:t>
      </w:r>
    </w:p>
    <w:p w14:paraId="48D2EA9C" w14:textId="77777777" w:rsidR="00BB34A6" w:rsidRPr="00BF5987" w:rsidRDefault="00BB34A6">
      <w:pPr>
        <w:rPr>
          <w:rFonts w:ascii="Verdana" w:hAnsi="Verdana"/>
        </w:rPr>
      </w:pPr>
    </w:p>
    <w:p w14:paraId="5E7F3B9C" w14:textId="10E76177" w:rsidR="00F83628" w:rsidRPr="00F83628" w:rsidRDefault="00BB34A6" w:rsidP="00806EAA">
      <w:pPr>
        <w:rPr>
          <w:rFonts w:ascii="Verdana" w:hAnsi="Verdana"/>
        </w:rPr>
      </w:pPr>
      <w:r w:rsidRPr="00BF5987">
        <w:rPr>
          <w:rFonts w:ascii="Verdana" w:hAnsi="Verdana"/>
        </w:rPr>
        <w:t xml:space="preserve">You should keep notes not just of the material you find, but also record the complete source reference details of where you find useful information. This is so you can get back to the original information later, and you can properly list the reference details in your report bibliography, for others to follow up if they wish. </w:t>
      </w:r>
      <w:r w:rsidR="004E4E2E">
        <w:rPr>
          <w:rFonts w:ascii="Verdana" w:hAnsi="Verdana"/>
        </w:rPr>
        <w:t xml:space="preserve">You will be provided with </w:t>
      </w:r>
      <w:r w:rsidRPr="00BF5987">
        <w:rPr>
          <w:rFonts w:ascii="Verdana" w:hAnsi="Verdana"/>
        </w:rPr>
        <w:t xml:space="preserve">Guidelines on how to reference the work of others </w:t>
      </w:r>
      <w:r w:rsidR="00FD2B13">
        <w:rPr>
          <w:rFonts w:ascii="Verdana" w:hAnsi="Verdana"/>
        </w:rPr>
        <w:t>and</w:t>
      </w:r>
      <w:r w:rsidRPr="00BF5987">
        <w:rPr>
          <w:rFonts w:ascii="Verdana" w:hAnsi="Verdana"/>
        </w:rPr>
        <w:t xml:space="preserve"> on what to include and how to present your reference citations in the formal classes. You should avoid bulking up your project portfolio with verbatim printed copies of source material: develop your skill at noting and abstracting essential points, and refer back later</w:t>
      </w:r>
      <w:r w:rsidR="00FD2B13">
        <w:rPr>
          <w:rFonts w:ascii="Verdana" w:hAnsi="Verdana"/>
        </w:rPr>
        <w:t xml:space="preserve"> if you need to clarify things.</w:t>
      </w:r>
      <w:r w:rsidR="00F83628">
        <w:rPr>
          <w:rFonts w:ascii="Verdana" w:hAnsi="Verdana"/>
        </w:rPr>
        <w:t xml:space="preserve"> </w:t>
      </w:r>
      <w:r w:rsidR="00806EAA">
        <w:rPr>
          <w:rFonts w:ascii="Verdana" w:hAnsi="Verdana"/>
        </w:rPr>
        <w:t xml:space="preserve">You are strongly </w:t>
      </w:r>
      <w:r w:rsidR="00F83628" w:rsidRPr="00F83628">
        <w:rPr>
          <w:rFonts w:ascii="Verdana" w:hAnsi="Verdana"/>
        </w:rPr>
        <w:t xml:space="preserve">encourage to use a reference management system such as </w:t>
      </w:r>
      <w:proofErr w:type="spellStart"/>
      <w:r w:rsidR="00A47A48">
        <w:rPr>
          <w:rFonts w:ascii="Verdana" w:hAnsi="Verdana"/>
        </w:rPr>
        <w:t>RefWorks</w:t>
      </w:r>
      <w:proofErr w:type="spellEnd"/>
      <w:r w:rsidR="00B25372">
        <w:rPr>
          <w:rFonts w:ascii="Verdana" w:hAnsi="Verdana"/>
        </w:rPr>
        <w:t xml:space="preserve"> </w:t>
      </w:r>
      <w:r w:rsidR="00A47A48">
        <w:rPr>
          <w:rFonts w:ascii="Verdana" w:hAnsi="Verdana"/>
        </w:rPr>
        <w:t>(</w:t>
      </w:r>
      <w:r w:rsidR="00B25372">
        <w:rPr>
          <w:rFonts w:ascii="Verdana" w:hAnsi="Verdana"/>
        </w:rPr>
        <w:t xml:space="preserve">this is the library recommended package and training is available for this by library staff) </w:t>
      </w:r>
      <w:r w:rsidR="00F83628" w:rsidRPr="00F83628">
        <w:rPr>
          <w:rFonts w:ascii="Verdana" w:hAnsi="Verdana"/>
        </w:rPr>
        <w:t xml:space="preserve">EndNote, </w:t>
      </w:r>
      <w:proofErr w:type="spellStart"/>
      <w:r w:rsidR="00F83628" w:rsidRPr="00F83628">
        <w:rPr>
          <w:rFonts w:ascii="Verdana" w:hAnsi="Verdana"/>
        </w:rPr>
        <w:t>JabRef</w:t>
      </w:r>
      <w:proofErr w:type="spellEnd"/>
      <w:r w:rsidR="00F83628" w:rsidRPr="00F83628">
        <w:rPr>
          <w:rFonts w:ascii="Verdana" w:hAnsi="Verdana"/>
        </w:rPr>
        <w:t xml:space="preserve">, </w:t>
      </w:r>
      <w:proofErr w:type="spellStart"/>
      <w:r w:rsidR="00F83628" w:rsidRPr="00F83628">
        <w:rPr>
          <w:rFonts w:ascii="Verdana" w:hAnsi="Verdana"/>
        </w:rPr>
        <w:t>Zotero</w:t>
      </w:r>
      <w:proofErr w:type="spellEnd"/>
      <w:r w:rsidR="00F83628" w:rsidRPr="00F83628">
        <w:rPr>
          <w:rFonts w:ascii="Verdana" w:hAnsi="Verdana"/>
        </w:rPr>
        <w:t xml:space="preserve">, </w:t>
      </w:r>
      <w:proofErr w:type="spellStart"/>
      <w:r w:rsidR="00F83628" w:rsidRPr="00F83628">
        <w:rPr>
          <w:rFonts w:ascii="Verdana" w:hAnsi="Verdana"/>
        </w:rPr>
        <w:t>CiteULike</w:t>
      </w:r>
      <w:proofErr w:type="spellEnd"/>
      <w:r w:rsidR="00F83628" w:rsidRPr="00F83628">
        <w:rPr>
          <w:rFonts w:ascii="Verdana" w:hAnsi="Verdana"/>
        </w:rPr>
        <w:t xml:space="preserve"> </w:t>
      </w:r>
      <w:r w:rsidR="00F83628" w:rsidRPr="00F83628">
        <w:rPr>
          <w:rFonts w:ascii="Verdana" w:hAnsi="Verdana"/>
        </w:rPr>
        <w:lastRenderedPageBreak/>
        <w:t xml:space="preserve">(etc.) right from the start of </w:t>
      </w:r>
      <w:r w:rsidR="00806EAA">
        <w:rPr>
          <w:rFonts w:ascii="Verdana" w:hAnsi="Verdana"/>
        </w:rPr>
        <w:t>your</w:t>
      </w:r>
      <w:r w:rsidR="00F83628" w:rsidRPr="00F83628">
        <w:rPr>
          <w:rFonts w:ascii="Verdana" w:hAnsi="Verdana"/>
        </w:rPr>
        <w:t xml:space="preserve"> background reading. Doing so will save a lot</w:t>
      </w:r>
      <w:r w:rsidR="00806EAA">
        <w:rPr>
          <w:rFonts w:ascii="Verdana" w:hAnsi="Verdana"/>
        </w:rPr>
        <w:t xml:space="preserve"> of work later on, since you will</w:t>
      </w:r>
      <w:r w:rsidR="00F83628" w:rsidRPr="00F83628">
        <w:rPr>
          <w:rFonts w:ascii="Verdana" w:hAnsi="Verdana"/>
        </w:rPr>
        <w:t xml:space="preserve"> have a</w:t>
      </w:r>
      <w:r w:rsidR="00806EAA">
        <w:rPr>
          <w:rFonts w:ascii="Verdana" w:hAnsi="Verdana"/>
        </w:rPr>
        <w:t>n</w:t>
      </w:r>
      <w:r w:rsidR="00F83628" w:rsidRPr="00F83628">
        <w:rPr>
          <w:rFonts w:ascii="Verdana" w:hAnsi="Verdana"/>
        </w:rPr>
        <w:t xml:space="preserve"> </w:t>
      </w:r>
      <w:r w:rsidR="00806EAA">
        <w:rPr>
          <w:rFonts w:ascii="Verdana" w:hAnsi="Verdana"/>
        </w:rPr>
        <w:t>electronic record of what you have</w:t>
      </w:r>
      <w:r w:rsidR="00F83628" w:rsidRPr="00F83628">
        <w:rPr>
          <w:rFonts w:ascii="Verdana" w:hAnsi="Verdana"/>
        </w:rPr>
        <w:t xml:space="preserve"> referred to, and won't have to write the </w:t>
      </w:r>
      <w:r w:rsidR="00806EAA">
        <w:rPr>
          <w:rFonts w:ascii="Verdana" w:hAnsi="Verdana"/>
        </w:rPr>
        <w:t>r</w:t>
      </w:r>
      <w:r w:rsidR="00F83628" w:rsidRPr="00F83628">
        <w:rPr>
          <w:rFonts w:ascii="Verdana" w:hAnsi="Verdana"/>
        </w:rPr>
        <w:t xml:space="preserve">eferences section </w:t>
      </w:r>
      <w:r w:rsidR="00806EAA">
        <w:rPr>
          <w:rFonts w:ascii="Verdana" w:hAnsi="Verdana"/>
        </w:rPr>
        <w:t xml:space="preserve">of the report </w:t>
      </w:r>
      <w:r w:rsidR="00F83628" w:rsidRPr="00F83628">
        <w:rPr>
          <w:rFonts w:ascii="Verdana" w:hAnsi="Verdana"/>
        </w:rPr>
        <w:t>by hand.</w:t>
      </w:r>
    </w:p>
    <w:p w14:paraId="521EC0D0" w14:textId="77777777" w:rsidR="00BB34A6" w:rsidRPr="00BF5987" w:rsidRDefault="00BB34A6">
      <w:pPr>
        <w:rPr>
          <w:rFonts w:ascii="Verdana" w:hAnsi="Verdana"/>
        </w:rPr>
      </w:pPr>
    </w:p>
    <w:p w14:paraId="00D7D00C" w14:textId="77777777" w:rsidR="000A127C" w:rsidRPr="000A127C" w:rsidRDefault="00BB34A6" w:rsidP="00B44133">
      <w:pPr>
        <w:rPr>
          <w:rFonts w:ascii="Verdana" w:hAnsi="Verdana"/>
        </w:rPr>
      </w:pPr>
      <w:r w:rsidRPr="00BF5987">
        <w:rPr>
          <w:rFonts w:ascii="Verdana" w:hAnsi="Verdana"/>
        </w:rPr>
        <w:t xml:space="preserve">Note that a </w:t>
      </w:r>
      <w:r w:rsidR="00FD2B13">
        <w:rPr>
          <w:rFonts w:ascii="Verdana" w:hAnsi="Verdana"/>
        </w:rPr>
        <w:t>good</w:t>
      </w:r>
      <w:r w:rsidRPr="00BF5987">
        <w:rPr>
          <w:rFonts w:ascii="Verdana" w:hAnsi="Verdana"/>
        </w:rPr>
        <w:t xml:space="preserve"> project will refer to background material from a wide range of sources, not just those on the Web. In particular, you should make every effort to reference orig</w:t>
      </w:r>
      <w:r w:rsidR="000A127C">
        <w:rPr>
          <w:rFonts w:ascii="Verdana" w:hAnsi="Verdana"/>
        </w:rPr>
        <w:t>inal sources of cited material and</w:t>
      </w:r>
      <w:r w:rsidRPr="00BF5987">
        <w:rPr>
          <w:rFonts w:ascii="Verdana" w:hAnsi="Verdana"/>
        </w:rPr>
        <w:t xml:space="preserve"> be careful with unmoderated or informal sources</w:t>
      </w:r>
      <w:r w:rsidR="000A127C">
        <w:rPr>
          <w:rFonts w:ascii="Verdana" w:hAnsi="Verdana"/>
        </w:rPr>
        <w:t xml:space="preserve">, </w:t>
      </w:r>
      <w:r w:rsidRPr="00BF5987">
        <w:rPr>
          <w:rFonts w:ascii="Verdana" w:hAnsi="Verdana"/>
        </w:rPr>
        <w:t>avoid</w:t>
      </w:r>
      <w:r w:rsidR="000A127C">
        <w:rPr>
          <w:rFonts w:ascii="Verdana" w:hAnsi="Verdana"/>
        </w:rPr>
        <w:t>ing</w:t>
      </w:r>
      <w:r w:rsidRPr="00BF5987">
        <w:rPr>
          <w:rFonts w:ascii="Verdana" w:hAnsi="Verdana"/>
        </w:rPr>
        <w:t xml:space="preserve"> citing only unmoderated material in your </w:t>
      </w:r>
      <w:r w:rsidR="00B44133">
        <w:rPr>
          <w:rFonts w:ascii="Verdana" w:hAnsi="Verdana"/>
        </w:rPr>
        <w:t>work</w:t>
      </w:r>
      <w:r w:rsidRPr="00BF5987">
        <w:rPr>
          <w:rFonts w:ascii="Verdana" w:hAnsi="Verdana"/>
        </w:rPr>
        <w:t xml:space="preserve">. </w:t>
      </w:r>
      <w:r w:rsidR="000A127C">
        <w:rPr>
          <w:rFonts w:ascii="Verdana" w:hAnsi="Verdana"/>
        </w:rPr>
        <w:t>Web pages are becoming predominantly the primary source</w:t>
      </w:r>
      <w:r w:rsidR="000A127C" w:rsidRPr="000A127C">
        <w:rPr>
          <w:rFonts w:ascii="Verdana" w:hAnsi="Verdana"/>
        </w:rPr>
        <w:t xml:space="preserve"> for much of t</w:t>
      </w:r>
      <w:r w:rsidR="000A127C">
        <w:rPr>
          <w:rFonts w:ascii="Verdana" w:hAnsi="Verdana"/>
        </w:rPr>
        <w:t>he information that you may</w:t>
      </w:r>
      <w:r w:rsidR="000A127C" w:rsidRPr="000A127C">
        <w:rPr>
          <w:rFonts w:ascii="Verdana" w:hAnsi="Verdana"/>
        </w:rPr>
        <w:t xml:space="preserve"> need, and they are frequently more up-to-date, more effectively peer-reviewed, and thus more accurate than academic publications and reference books. </w:t>
      </w:r>
      <w:r w:rsidR="000A127C">
        <w:rPr>
          <w:rFonts w:ascii="Verdana" w:hAnsi="Verdana"/>
        </w:rPr>
        <w:t>You should be sceptical</w:t>
      </w:r>
      <w:r w:rsidR="000A127C" w:rsidRPr="000A127C">
        <w:rPr>
          <w:rFonts w:ascii="Verdana" w:hAnsi="Verdana"/>
        </w:rPr>
        <w:t xml:space="preserve"> ab</w:t>
      </w:r>
      <w:r w:rsidR="000A127C">
        <w:rPr>
          <w:rFonts w:ascii="Verdana" w:hAnsi="Verdana"/>
        </w:rPr>
        <w:t>out sources in general and</w:t>
      </w:r>
      <w:r w:rsidR="000A127C" w:rsidRPr="000A127C">
        <w:rPr>
          <w:rFonts w:ascii="Verdana" w:hAnsi="Verdana"/>
        </w:rPr>
        <w:t xml:space="preserve"> should think critically about the trustworthiness of refe</w:t>
      </w:r>
      <w:r w:rsidR="00031319">
        <w:rPr>
          <w:rFonts w:ascii="Verdana" w:hAnsi="Verdana"/>
        </w:rPr>
        <w:t>rences regardless of how they are</w:t>
      </w:r>
      <w:r w:rsidR="000A127C" w:rsidRPr="000A127C">
        <w:rPr>
          <w:rFonts w:ascii="Verdana" w:hAnsi="Verdana"/>
        </w:rPr>
        <w:t xml:space="preserve"> published, and should</w:t>
      </w:r>
      <w:r w:rsidR="000A127C">
        <w:rPr>
          <w:rFonts w:ascii="Verdana" w:hAnsi="Verdana"/>
        </w:rPr>
        <w:t xml:space="preserve"> no</w:t>
      </w:r>
      <w:r w:rsidR="000A127C" w:rsidRPr="000A127C">
        <w:rPr>
          <w:rFonts w:ascii="Verdana" w:hAnsi="Verdana"/>
        </w:rPr>
        <w:t>t assume that just because something</w:t>
      </w:r>
      <w:r w:rsidR="000A127C">
        <w:rPr>
          <w:rFonts w:ascii="Verdana" w:hAnsi="Verdana"/>
        </w:rPr>
        <w:t xml:space="preserve"> i</w:t>
      </w:r>
      <w:r w:rsidR="000A127C" w:rsidRPr="000A127C">
        <w:rPr>
          <w:rFonts w:ascii="Verdana" w:hAnsi="Verdana"/>
        </w:rPr>
        <w:t xml:space="preserve">s in print </w:t>
      </w:r>
      <w:r w:rsidR="000A127C">
        <w:rPr>
          <w:rFonts w:ascii="Verdana" w:hAnsi="Verdana"/>
        </w:rPr>
        <w:t>that it i</w:t>
      </w:r>
      <w:r w:rsidR="000A127C" w:rsidRPr="000A127C">
        <w:rPr>
          <w:rFonts w:ascii="Verdana" w:hAnsi="Verdana"/>
        </w:rPr>
        <w:t>s accurate.</w:t>
      </w:r>
    </w:p>
    <w:p w14:paraId="7254FFB9" w14:textId="77777777" w:rsidR="00BB34A6" w:rsidRPr="00BF5987" w:rsidRDefault="00BB34A6" w:rsidP="000A127C">
      <w:pPr>
        <w:rPr>
          <w:rFonts w:ascii="Verdana" w:hAnsi="Verdana"/>
        </w:rPr>
      </w:pPr>
    </w:p>
    <w:p w14:paraId="41E35238" w14:textId="77777777" w:rsidR="00BB34A6" w:rsidRPr="00BF5987" w:rsidRDefault="00BB34A6">
      <w:pPr>
        <w:rPr>
          <w:rFonts w:ascii="Verdana" w:hAnsi="Verdana"/>
        </w:rPr>
      </w:pPr>
    </w:p>
    <w:p w14:paraId="48D61705" w14:textId="77777777" w:rsidR="00BB34A6" w:rsidRPr="00BF5987" w:rsidRDefault="00BB34A6">
      <w:pPr>
        <w:rPr>
          <w:rFonts w:ascii="Verdana" w:hAnsi="Verdana"/>
        </w:rPr>
      </w:pPr>
      <w:r w:rsidRPr="00BF5987">
        <w:rPr>
          <w:rFonts w:ascii="Verdana" w:hAnsi="Verdana"/>
        </w:rPr>
        <w:t>In parallel with your background explorations, you should give more detailed thought to the range of things you expect to achieve in your project, how these tasks relate to the overall goals, and the sequence in which they might be tackled; along with appropriate risk management considerations. This enables you to draw up a sequenced time-plan of tasks through the various phases of the project work. The time plan will form a component of your Project Proposal.</w:t>
      </w:r>
    </w:p>
    <w:p w14:paraId="583DEB23" w14:textId="77777777" w:rsidR="00BB34A6" w:rsidRPr="00BF5987" w:rsidRDefault="00BB34A6">
      <w:pPr>
        <w:rPr>
          <w:rFonts w:ascii="Verdana" w:hAnsi="Verdana"/>
        </w:rPr>
      </w:pPr>
    </w:p>
    <w:p w14:paraId="5A729320" w14:textId="77777777" w:rsidR="00BB34A6" w:rsidRPr="00BF5987" w:rsidRDefault="00BB34A6">
      <w:pPr>
        <w:rPr>
          <w:rFonts w:ascii="Verdana" w:hAnsi="Verdana"/>
        </w:rPr>
      </w:pPr>
      <w:r w:rsidRPr="00BF5987">
        <w:rPr>
          <w:rFonts w:ascii="Verdana" w:hAnsi="Verdana"/>
        </w:rPr>
        <w:t xml:space="preserve">Background preparation should take place during Semester 1 leading to submission of the Proposal. Attending formal project classes and meetings with potential supervisors in Semester 1 will focus on reviewing the background material, discussing your developing project framework and your list of expected tasks within that, all aimed at producing a clear, concise and complete Proposal as the foundation document for your project. </w:t>
      </w:r>
    </w:p>
    <w:p w14:paraId="788324AA" w14:textId="77777777" w:rsidR="00BB34A6" w:rsidRPr="00BF5987" w:rsidRDefault="00BB34A6">
      <w:pPr>
        <w:rPr>
          <w:rFonts w:ascii="Verdana" w:hAnsi="Verdana"/>
        </w:rPr>
      </w:pPr>
    </w:p>
    <w:p w14:paraId="5A227921" w14:textId="77777777" w:rsidR="00835FA0" w:rsidRPr="00BF5987" w:rsidRDefault="00835FA0">
      <w:pPr>
        <w:rPr>
          <w:rFonts w:ascii="Verdana" w:hAnsi="Verdana"/>
        </w:rPr>
      </w:pPr>
    </w:p>
    <w:p w14:paraId="778DCC10" w14:textId="77777777" w:rsidR="00BB34A6" w:rsidRPr="00BF5987" w:rsidRDefault="00BB34A6">
      <w:pPr>
        <w:rPr>
          <w:rFonts w:ascii="Verdana" w:hAnsi="Verdana"/>
          <w:b/>
          <w:bCs/>
        </w:rPr>
      </w:pPr>
      <w:r w:rsidRPr="00BF5987">
        <w:rPr>
          <w:rFonts w:ascii="Verdana" w:hAnsi="Verdana"/>
          <w:b/>
          <w:bCs/>
        </w:rPr>
        <w:t xml:space="preserve">4.4. Risk Analysis </w:t>
      </w:r>
    </w:p>
    <w:p w14:paraId="15DA834B" w14:textId="77777777" w:rsidR="00BB34A6" w:rsidRPr="00BF5987" w:rsidRDefault="00BB34A6">
      <w:pPr>
        <w:rPr>
          <w:rFonts w:ascii="Verdana" w:hAnsi="Verdana"/>
        </w:rPr>
      </w:pPr>
    </w:p>
    <w:p w14:paraId="7AEB82EC" w14:textId="77777777" w:rsidR="00BB34A6" w:rsidRPr="00BF5987" w:rsidRDefault="00BB34A6">
      <w:pPr>
        <w:rPr>
          <w:rFonts w:ascii="Verdana" w:hAnsi="Verdana"/>
        </w:rPr>
      </w:pPr>
      <w:r w:rsidRPr="00BF5987">
        <w:rPr>
          <w:rFonts w:ascii="Verdana" w:hAnsi="Verdana"/>
        </w:rPr>
        <w:t xml:space="preserve">An important step in the planning of a project is to consider likely problems which may arise, and consider contingency plans. This process is known as risk analysis, and you are expected to include a brief section on this in </w:t>
      </w:r>
      <w:r w:rsidR="0078113D" w:rsidRPr="00BF5987">
        <w:rPr>
          <w:rFonts w:ascii="Verdana" w:hAnsi="Verdana"/>
        </w:rPr>
        <w:t>your</w:t>
      </w:r>
      <w:r w:rsidRPr="00BF5987">
        <w:rPr>
          <w:rFonts w:ascii="Verdana" w:hAnsi="Verdana"/>
        </w:rPr>
        <w:t xml:space="preserve"> project proposal. You should identify aspects of your project activity that may be a serious risk to success and outline potential avoiding strategies, corrections or workarounds. </w:t>
      </w:r>
    </w:p>
    <w:p w14:paraId="380A9E28" w14:textId="77777777" w:rsidR="00BB34A6" w:rsidRPr="00BF5987" w:rsidRDefault="00BB34A6">
      <w:pPr>
        <w:rPr>
          <w:rFonts w:ascii="Verdana" w:hAnsi="Verdana"/>
        </w:rPr>
      </w:pPr>
    </w:p>
    <w:p w14:paraId="0A623947" w14:textId="77777777" w:rsidR="00BB34A6" w:rsidRPr="00BF5987" w:rsidRDefault="00BB34A6">
      <w:pPr>
        <w:rPr>
          <w:rFonts w:ascii="Verdana" w:hAnsi="Verdana"/>
        </w:rPr>
      </w:pPr>
    </w:p>
    <w:p w14:paraId="753C1CFA" w14:textId="77777777" w:rsidR="00BB34A6" w:rsidRPr="00BF5987" w:rsidRDefault="00BB34A6">
      <w:pPr>
        <w:rPr>
          <w:rFonts w:ascii="Verdana" w:hAnsi="Verdana"/>
          <w:b/>
          <w:bCs/>
          <w:u w:val="single"/>
        </w:rPr>
      </w:pPr>
      <w:r w:rsidRPr="00BF5987">
        <w:rPr>
          <w:rFonts w:ascii="Verdana" w:hAnsi="Verdana"/>
          <w:b/>
          <w:bCs/>
          <w:u w:val="single"/>
        </w:rPr>
        <w:t>5 Project Deliverables</w:t>
      </w:r>
    </w:p>
    <w:p w14:paraId="1E3087E7" w14:textId="77777777" w:rsidR="00BB34A6" w:rsidRPr="00BF5987" w:rsidRDefault="00BB34A6">
      <w:pPr>
        <w:rPr>
          <w:rFonts w:ascii="Verdana" w:hAnsi="Verdana"/>
        </w:rPr>
      </w:pPr>
    </w:p>
    <w:p w14:paraId="374F8DB5" w14:textId="1F71F01D" w:rsidR="00A6400E" w:rsidRPr="00BF5987" w:rsidRDefault="00BB34A6">
      <w:pPr>
        <w:rPr>
          <w:rFonts w:ascii="Verdana" w:hAnsi="Verdana"/>
        </w:rPr>
      </w:pPr>
      <w:r w:rsidRPr="00BF5987">
        <w:rPr>
          <w:rFonts w:ascii="Verdana" w:hAnsi="Verdana"/>
        </w:rPr>
        <w:t>This section provides details on the format</w:t>
      </w:r>
      <w:r w:rsidR="00835FA0" w:rsidRPr="00BF5987">
        <w:rPr>
          <w:rFonts w:ascii="Verdana" w:hAnsi="Verdana"/>
        </w:rPr>
        <w:t>,</w:t>
      </w:r>
      <w:r w:rsidRPr="00BF5987">
        <w:rPr>
          <w:rFonts w:ascii="Verdana" w:hAnsi="Verdana"/>
        </w:rPr>
        <w:t xml:space="preserve"> structure and content of the project deliverables </w:t>
      </w:r>
      <w:r w:rsidR="00690D1A">
        <w:rPr>
          <w:rFonts w:ascii="Verdana" w:hAnsi="Verdana"/>
        </w:rPr>
        <w:t xml:space="preserve">(project proposal, </w:t>
      </w:r>
      <w:r w:rsidR="00A6400E">
        <w:rPr>
          <w:rFonts w:ascii="Verdana" w:hAnsi="Verdana"/>
        </w:rPr>
        <w:t xml:space="preserve">ethics and health and safety form, </w:t>
      </w:r>
      <w:r w:rsidR="00DF5681">
        <w:rPr>
          <w:rFonts w:ascii="Verdana" w:hAnsi="Verdana"/>
        </w:rPr>
        <w:t xml:space="preserve">feasibility demo, </w:t>
      </w:r>
      <w:r w:rsidR="00690D1A">
        <w:rPr>
          <w:rFonts w:ascii="Verdana" w:hAnsi="Verdana"/>
        </w:rPr>
        <w:t xml:space="preserve">dissertation and software demonstration) </w:t>
      </w:r>
      <w:r w:rsidRPr="00BF5987">
        <w:rPr>
          <w:rFonts w:ascii="Verdana" w:hAnsi="Verdana"/>
        </w:rPr>
        <w:t>which will be used for assessment purposes.</w:t>
      </w:r>
      <w:r w:rsidR="00690D1A">
        <w:rPr>
          <w:rFonts w:ascii="Verdana" w:hAnsi="Verdana"/>
        </w:rPr>
        <w:t xml:space="preserve"> </w:t>
      </w:r>
    </w:p>
    <w:p w14:paraId="56CC1B35" w14:textId="77777777" w:rsidR="00BB34A6" w:rsidRPr="00BF5987" w:rsidRDefault="00BB34A6">
      <w:pPr>
        <w:rPr>
          <w:rFonts w:ascii="Verdana" w:hAnsi="Verdana"/>
        </w:rPr>
      </w:pPr>
    </w:p>
    <w:p w14:paraId="44477637" w14:textId="77777777" w:rsidR="00A6400E" w:rsidRPr="00A6400E" w:rsidRDefault="00A6400E">
      <w:pPr>
        <w:rPr>
          <w:rFonts w:ascii="Verdana" w:hAnsi="Verdana"/>
          <w:bCs/>
        </w:rPr>
      </w:pPr>
    </w:p>
    <w:p w14:paraId="6F3C9538" w14:textId="16A11B66" w:rsidR="00BB34A6" w:rsidRPr="00BF5987" w:rsidRDefault="00A47A48">
      <w:pPr>
        <w:rPr>
          <w:rFonts w:ascii="Verdana" w:hAnsi="Verdana"/>
          <w:b/>
          <w:bCs/>
        </w:rPr>
      </w:pPr>
      <w:r>
        <w:rPr>
          <w:rFonts w:ascii="Verdana" w:hAnsi="Verdana"/>
          <w:b/>
          <w:bCs/>
        </w:rPr>
        <w:t>5.</w:t>
      </w:r>
      <w:r w:rsidR="004E4E2E">
        <w:rPr>
          <w:rFonts w:ascii="Verdana" w:hAnsi="Verdana"/>
          <w:b/>
          <w:bCs/>
        </w:rPr>
        <w:t>1</w:t>
      </w:r>
      <w:r w:rsidR="00BB34A6" w:rsidRPr="00BF5987">
        <w:rPr>
          <w:rFonts w:ascii="Verdana" w:hAnsi="Verdana"/>
          <w:b/>
          <w:bCs/>
        </w:rPr>
        <w:t xml:space="preserve"> Project Proposal</w:t>
      </w:r>
      <w:r w:rsidR="005347CF">
        <w:rPr>
          <w:rFonts w:ascii="Verdana" w:hAnsi="Verdana"/>
          <w:b/>
          <w:bCs/>
        </w:rPr>
        <w:t xml:space="preserve"> – Term 1 – Week 10</w:t>
      </w:r>
    </w:p>
    <w:p w14:paraId="023584CD" w14:textId="77777777" w:rsidR="00BB34A6" w:rsidRPr="00BF5987" w:rsidRDefault="00BB34A6">
      <w:pPr>
        <w:rPr>
          <w:rFonts w:ascii="Verdana" w:hAnsi="Verdana"/>
        </w:rPr>
      </w:pPr>
    </w:p>
    <w:p w14:paraId="5A345EE6" w14:textId="4AFBA080" w:rsidR="003D124E" w:rsidRPr="00BF5987" w:rsidRDefault="003D124E" w:rsidP="00B81E8B">
      <w:pPr>
        <w:rPr>
          <w:rFonts w:ascii="Verdana" w:hAnsi="Verdana"/>
        </w:rPr>
      </w:pPr>
      <w:r w:rsidRPr="00BF5987">
        <w:rPr>
          <w:rFonts w:ascii="Verdana" w:hAnsi="Verdana"/>
        </w:rPr>
        <w:t>As outlined above, the project is meant to be an investigation into a topic that you find interesting. It should be based around a statement of a research qu</w:t>
      </w:r>
      <w:r w:rsidR="007831B0">
        <w:rPr>
          <w:rFonts w:ascii="Verdana" w:hAnsi="Verdana"/>
        </w:rPr>
        <w:t>estion or a research problem</w:t>
      </w:r>
      <w:r w:rsidR="00B81E8B">
        <w:rPr>
          <w:rFonts w:ascii="Verdana" w:hAnsi="Verdana"/>
        </w:rPr>
        <w:t xml:space="preserve">. In your proposal you </w:t>
      </w:r>
      <w:r w:rsidR="00B81E8B" w:rsidRPr="00B81E8B">
        <w:rPr>
          <w:rFonts w:ascii="Verdana" w:hAnsi="Verdana"/>
        </w:rPr>
        <w:t>should</w:t>
      </w:r>
      <w:r w:rsidR="00B81E8B">
        <w:rPr>
          <w:rFonts w:ascii="Verdana" w:hAnsi="Verdana"/>
        </w:rPr>
        <w:t xml:space="preserve"> no</w:t>
      </w:r>
      <w:r w:rsidR="00B81E8B" w:rsidRPr="00B81E8B">
        <w:rPr>
          <w:rFonts w:ascii="Verdana" w:hAnsi="Verdana"/>
        </w:rPr>
        <w:t>t be afraid to think about the future (e.g.</w:t>
      </w:r>
      <w:r w:rsidR="00B81E8B">
        <w:rPr>
          <w:rFonts w:ascii="Verdana" w:hAnsi="Verdana"/>
        </w:rPr>
        <w:t xml:space="preserve"> expected advantages due to advances in </w:t>
      </w:r>
      <w:r w:rsidR="00B81E8B" w:rsidRPr="00B81E8B">
        <w:rPr>
          <w:rFonts w:ascii="Verdana" w:hAnsi="Verdana"/>
        </w:rPr>
        <w:t xml:space="preserve">technology) when justifying why </w:t>
      </w:r>
      <w:r w:rsidR="00B81E8B">
        <w:rPr>
          <w:rFonts w:ascii="Verdana" w:hAnsi="Verdana"/>
        </w:rPr>
        <w:t>your project is worth doing – remember that you will likely be using your project</w:t>
      </w:r>
      <w:r w:rsidR="00B81E8B" w:rsidRPr="00B81E8B">
        <w:rPr>
          <w:rFonts w:ascii="Verdana" w:hAnsi="Verdana"/>
        </w:rPr>
        <w:t xml:space="preserve"> as </w:t>
      </w:r>
      <w:r w:rsidR="00B81E8B">
        <w:rPr>
          <w:rFonts w:ascii="Verdana" w:hAnsi="Verdana"/>
        </w:rPr>
        <w:t xml:space="preserve">a major </w:t>
      </w:r>
      <w:r w:rsidR="00B81E8B" w:rsidRPr="00B81E8B">
        <w:rPr>
          <w:rFonts w:ascii="Verdana" w:hAnsi="Verdana"/>
        </w:rPr>
        <w:t xml:space="preserve">part of </w:t>
      </w:r>
      <w:r w:rsidR="004E4E2E">
        <w:rPr>
          <w:rFonts w:ascii="Verdana" w:hAnsi="Verdana"/>
        </w:rPr>
        <w:t>your portfolio in 9 month</w:t>
      </w:r>
      <w:r w:rsidR="00E23C73">
        <w:rPr>
          <w:rFonts w:ascii="Verdana" w:hAnsi="Verdana"/>
        </w:rPr>
        <w:t xml:space="preserve"> </w:t>
      </w:r>
      <w:r w:rsidR="00B81E8B" w:rsidRPr="00B81E8B">
        <w:rPr>
          <w:rFonts w:ascii="Verdana" w:hAnsi="Verdana"/>
        </w:rPr>
        <w:t>time</w:t>
      </w:r>
      <w:r w:rsidR="00B81E8B">
        <w:rPr>
          <w:rFonts w:ascii="Verdana" w:hAnsi="Verdana"/>
        </w:rPr>
        <w:t xml:space="preserve"> for gaining employment. It is worth pointing out that the </w:t>
      </w:r>
      <w:r w:rsidR="007831B0">
        <w:rPr>
          <w:rFonts w:ascii="Verdana" w:hAnsi="Verdana"/>
        </w:rPr>
        <w:t>project</w:t>
      </w:r>
      <w:r w:rsidRPr="00BF5987">
        <w:rPr>
          <w:rFonts w:ascii="Verdana" w:hAnsi="Verdana"/>
        </w:rPr>
        <w:t xml:space="preserve"> is NOT:</w:t>
      </w:r>
    </w:p>
    <w:p w14:paraId="262980C4" w14:textId="77777777" w:rsidR="003D124E" w:rsidRPr="00BF5987" w:rsidRDefault="003D124E" w:rsidP="003D124E">
      <w:pPr>
        <w:rPr>
          <w:rFonts w:ascii="Verdana" w:hAnsi="Verdana"/>
        </w:rPr>
      </w:pPr>
    </w:p>
    <w:p w14:paraId="213D9634" w14:textId="77777777" w:rsidR="003D124E" w:rsidRPr="00BF5987" w:rsidRDefault="003D124E" w:rsidP="003D124E">
      <w:pPr>
        <w:numPr>
          <w:ilvl w:val="0"/>
          <w:numId w:val="1"/>
        </w:numPr>
        <w:rPr>
          <w:rFonts w:ascii="Verdana" w:hAnsi="Verdana"/>
        </w:rPr>
      </w:pPr>
      <w:r w:rsidRPr="00BF5987">
        <w:rPr>
          <w:rFonts w:ascii="Verdana" w:hAnsi="Verdana"/>
        </w:rPr>
        <w:t>Just reading about something and then writing an essay about it</w:t>
      </w:r>
      <w:r w:rsidR="007831B0">
        <w:rPr>
          <w:rFonts w:ascii="Verdana" w:hAnsi="Verdana"/>
        </w:rPr>
        <w:t>,</w:t>
      </w:r>
    </w:p>
    <w:p w14:paraId="52B808CE" w14:textId="77777777" w:rsidR="003D124E" w:rsidRDefault="003D124E" w:rsidP="003D124E">
      <w:pPr>
        <w:numPr>
          <w:ilvl w:val="0"/>
          <w:numId w:val="1"/>
        </w:numPr>
        <w:rPr>
          <w:rFonts w:ascii="Verdana" w:hAnsi="Verdana"/>
        </w:rPr>
      </w:pPr>
      <w:r w:rsidRPr="00BF5987">
        <w:rPr>
          <w:rFonts w:ascii="Verdana" w:hAnsi="Verdana"/>
        </w:rPr>
        <w:t>Learning a new skill and using it to make something such as a game,</w:t>
      </w:r>
    </w:p>
    <w:p w14:paraId="79369E59" w14:textId="77777777" w:rsidR="007831B0" w:rsidRPr="00BF5987" w:rsidRDefault="007831B0" w:rsidP="003D124E">
      <w:pPr>
        <w:numPr>
          <w:ilvl w:val="0"/>
          <w:numId w:val="1"/>
        </w:numPr>
        <w:rPr>
          <w:rFonts w:ascii="Verdana" w:hAnsi="Verdana"/>
        </w:rPr>
      </w:pPr>
      <w:r>
        <w:rPr>
          <w:rFonts w:ascii="Verdana" w:hAnsi="Verdana"/>
        </w:rPr>
        <w:t xml:space="preserve">Learning to use a new piece of software or </w:t>
      </w:r>
      <w:r w:rsidR="005F252E">
        <w:rPr>
          <w:rFonts w:ascii="Verdana" w:hAnsi="Verdana"/>
        </w:rPr>
        <w:t xml:space="preserve">a </w:t>
      </w:r>
      <w:r>
        <w:rPr>
          <w:rFonts w:ascii="Verdana" w:hAnsi="Verdana"/>
        </w:rPr>
        <w:t>development environment.</w:t>
      </w:r>
    </w:p>
    <w:p w14:paraId="3F65C287" w14:textId="77777777" w:rsidR="003D124E" w:rsidRPr="00BF5987" w:rsidRDefault="003D124E" w:rsidP="003D124E">
      <w:pPr>
        <w:rPr>
          <w:rFonts w:ascii="Verdana" w:hAnsi="Verdana"/>
        </w:rPr>
      </w:pPr>
    </w:p>
    <w:p w14:paraId="3DE49B2C" w14:textId="77777777" w:rsidR="003D124E" w:rsidRPr="00BF5987" w:rsidRDefault="003D124E" w:rsidP="001951CB">
      <w:pPr>
        <w:rPr>
          <w:rFonts w:ascii="Verdana" w:hAnsi="Verdana"/>
        </w:rPr>
      </w:pPr>
      <w:r w:rsidRPr="00BF5987">
        <w:rPr>
          <w:rFonts w:ascii="Verdana" w:hAnsi="Verdana"/>
        </w:rPr>
        <w:t>In other words</w:t>
      </w:r>
      <w:r w:rsidR="00031319">
        <w:rPr>
          <w:rFonts w:ascii="Verdana" w:hAnsi="Verdana"/>
        </w:rPr>
        <w:t>,</w:t>
      </w:r>
      <w:r w:rsidRPr="00BF5987">
        <w:rPr>
          <w:rFonts w:ascii="Verdana" w:hAnsi="Verdana"/>
        </w:rPr>
        <w:t xml:space="preserve"> in your project you must be crea</w:t>
      </w:r>
      <w:r w:rsidR="001951CB">
        <w:rPr>
          <w:rFonts w:ascii="Verdana" w:hAnsi="Verdana"/>
        </w:rPr>
        <w:t>ting something (a soft</w:t>
      </w:r>
      <w:r w:rsidRPr="00BF5987">
        <w:rPr>
          <w:rFonts w:ascii="Verdana" w:hAnsi="Verdana"/>
        </w:rPr>
        <w:t>ware</w:t>
      </w:r>
      <w:r w:rsidR="001951CB">
        <w:rPr>
          <w:rFonts w:ascii="Verdana" w:hAnsi="Verdana"/>
        </w:rPr>
        <w:t xml:space="preserve"> application</w:t>
      </w:r>
      <w:r w:rsidRPr="00BF5987">
        <w:rPr>
          <w:rFonts w:ascii="Verdana" w:hAnsi="Verdana"/>
        </w:rPr>
        <w:t>) that is used to carry out an investigation</w:t>
      </w:r>
      <w:r w:rsidR="007831B0">
        <w:rPr>
          <w:rFonts w:ascii="Verdana" w:hAnsi="Verdana"/>
        </w:rPr>
        <w:t xml:space="preserve"> – the investigation is the important aspect of the project, the software is simply the tool that allows the investigation to be carried out and validated</w:t>
      </w:r>
      <w:r w:rsidRPr="00BF5987">
        <w:rPr>
          <w:rFonts w:ascii="Verdana" w:hAnsi="Verdana"/>
        </w:rPr>
        <w:t>. You prove that you can do this by preparing a Project Proposal; this must clearly deal with the 3 key aspects of the proposed investigation:</w:t>
      </w:r>
    </w:p>
    <w:p w14:paraId="0621B091" w14:textId="77777777" w:rsidR="003D124E" w:rsidRPr="00BF5987" w:rsidRDefault="003D124E" w:rsidP="003D124E">
      <w:pPr>
        <w:rPr>
          <w:rFonts w:ascii="Verdana" w:hAnsi="Verdana"/>
        </w:rPr>
      </w:pPr>
    </w:p>
    <w:p w14:paraId="557F6C63" w14:textId="77777777" w:rsidR="003D124E" w:rsidRPr="00BF5987" w:rsidRDefault="003D124E" w:rsidP="003D124E">
      <w:pPr>
        <w:rPr>
          <w:rFonts w:ascii="Verdana" w:hAnsi="Verdana"/>
        </w:rPr>
      </w:pPr>
      <w:r w:rsidRPr="00BF5987">
        <w:rPr>
          <w:rFonts w:ascii="Verdana" w:hAnsi="Verdana"/>
          <w:b/>
          <w:bCs/>
        </w:rPr>
        <w:t>WHAT</w:t>
      </w:r>
      <w:r w:rsidRPr="00BF5987">
        <w:rPr>
          <w:rFonts w:ascii="Verdana" w:hAnsi="Verdana"/>
        </w:rPr>
        <w:t>: A clear statement of what the project is about and what it hopes to achieve. This is ultimately done by the statement of a research question or problem.</w:t>
      </w:r>
    </w:p>
    <w:p w14:paraId="146DF745" w14:textId="77777777" w:rsidR="003D124E" w:rsidRPr="00BF5987" w:rsidRDefault="003D124E" w:rsidP="003D124E">
      <w:pPr>
        <w:rPr>
          <w:rFonts w:ascii="Verdana" w:hAnsi="Verdana"/>
        </w:rPr>
      </w:pPr>
    </w:p>
    <w:p w14:paraId="59B3DBB8" w14:textId="77777777" w:rsidR="003D124E" w:rsidRPr="00BF5987" w:rsidRDefault="003D124E" w:rsidP="003D124E">
      <w:pPr>
        <w:rPr>
          <w:rFonts w:ascii="Verdana" w:hAnsi="Verdana"/>
        </w:rPr>
      </w:pPr>
      <w:r w:rsidRPr="00BF5987">
        <w:rPr>
          <w:rFonts w:ascii="Verdana" w:hAnsi="Verdana"/>
          <w:b/>
          <w:bCs/>
        </w:rPr>
        <w:t>WHY</w:t>
      </w:r>
      <w:r w:rsidRPr="00BF5987">
        <w:rPr>
          <w:rFonts w:ascii="Verdana" w:hAnsi="Verdana"/>
        </w:rPr>
        <w:t>: A clear explanation of the background to the project and a justification of why the project investigation is worth doing. This will require careful use of references that have some status.</w:t>
      </w:r>
    </w:p>
    <w:p w14:paraId="640110E3" w14:textId="77777777" w:rsidR="003D124E" w:rsidRPr="00BF5987" w:rsidRDefault="003D124E" w:rsidP="003D124E">
      <w:pPr>
        <w:rPr>
          <w:rFonts w:ascii="Verdana" w:hAnsi="Verdana"/>
        </w:rPr>
      </w:pPr>
    </w:p>
    <w:p w14:paraId="17F1B5A6" w14:textId="77777777" w:rsidR="003D124E" w:rsidRPr="00BF5987" w:rsidRDefault="00603EFA" w:rsidP="003D124E">
      <w:pPr>
        <w:rPr>
          <w:rFonts w:ascii="Verdana" w:hAnsi="Verdana"/>
        </w:rPr>
      </w:pPr>
      <w:r>
        <w:rPr>
          <w:rFonts w:ascii="Verdana" w:hAnsi="Verdana"/>
          <w:b/>
          <w:bCs/>
        </w:rPr>
        <w:lastRenderedPageBreak/>
        <w:t>HOW</w:t>
      </w:r>
      <w:r w:rsidR="003D124E" w:rsidRPr="00BF5987">
        <w:rPr>
          <w:rFonts w:ascii="Verdana" w:hAnsi="Verdana"/>
        </w:rPr>
        <w:t>: A clear statement of what practical work will have to be done to carry out the investigation and what meth</w:t>
      </w:r>
      <w:r w:rsidR="00031319">
        <w:rPr>
          <w:rFonts w:ascii="Verdana" w:hAnsi="Verdana"/>
        </w:rPr>
        <w:t xml:space="preserve">ods will be used to collect, </w:t>
      </w:r>
      <w:r w:rsidR="003D124E" w:rsidRPr="00BF5987">
        <w:rPr>
          <w:rFonts w:ascii="Verdana" w:hAnsi="Verdana"/>
        </w:rPr>
        <w:t xml:space="preserve">analyse </w:t>
      </w:r>
      <w:r w:rsidR="00031319">
        <w:rPr>
          <w:rFonts w:ascii="Verdana" w:hAnsi="Verdana"/>
        </w:rPr>
        <w:t xml:space="preserve">and evaluate </w:t>
      </w:r>
      <w:r w:rsidR="003D124E" w:rsidRPr="00BF5987">
        <w:rPr>
          <w:rFonts w:ascii="Verdana" w:hAnsi="Verdana"/>
        </w:rPr>
        <w:t>the necessary data.</w:t>
      </w:r>
    </w:p>
    <w:p w14:paraId="2ED26B56" w14:textId="77777777" w:rsidR="003D124E" w:rsidRPr="00BF5987" w:rsidRDefault="003D124E" w:rsidP="003D124E">
      <w:pPr>
        <w:rPr>
          <w:rFonts w:ascii="Verdana" w:hAnsi="Verdana"/>
        </w:rPr>
      </w:pPr>
    </w:p>
    <w:p w14:paraId="596C8766" w14:textId="7AC9ACD5" w:rsidR="003D124E" w:rsidRPr="00BF5987" w:rsidRDefault="00031319" w:rsidP="003D124E">
      <w:pPr>
        <w:rPr>
          <w:rFonts w:ascii="Verdana" w:hAnsi="Verdana"/>
        </w:rPr>
      </w:pPr>
      <w:r>
        <w:rPr>
          <w:rFonts w:ascii="Verdana" w:hAnsi="Verdana"/>
        </w:rPr>
        <w:t>Example proposals are</w:t>
      </w:r>
      <w:r w:rsidR="003D124E" w:rsidRPr="00BF5987">
        <w:rPr>
          <w:rFonts w:ascii="Verdana" w:hAnsi="Verdana"/>
        </w:rPr>
        <w:t xml:space="preserve"> available to give you an idea of the style required but the following sections give some idea of a typical structure for a proposal; you are not required to copy this structure </w:t>
      </w:r>
      <w:r w:rsidR="00603EFA">
        <w:rPr>
          <w:rFonts w:ascii="Verdana" w:hAnsi="Verdana"/>
        </w:rPr>
        <w:t xml:space="preserve">exactly </w:t>
      </w:r>
      <w:r w:rsidR="003D124E" w:rsidRPr="00BF5987">
        <w:rPr>
          <w:rFonts w:ascii="Verdana" w:hAnsi="Verdana"/>
        </w:rPr>
        <w:t>but you should think carefully about how you may want to change it.</w:t>
      </w:r>
      <w:r w:rsidR="00BB34A6" w:rsidRPr="00BF5987">
        <w:rPr>
          <w:rFonts w:ascii="Verdana" w:hAnsi="Verdana"/>
        </w:rPr>
        <w:t xml:space="preserve"> The </w:t>
      </w:r>
      <w:r w:rsidR="00603EFA">
        <w:rPr>
          <w:rFonts w:ascii="Verdana" w:hAnsi="Verdana"/>
        </w:rPr>
        <w:t xml:space="preserve">project </w:t>
      </w:r>
      <w:r w:rsidR="0037395B">
        <w:rPr>
          <w:rFonts w:ascii="Verdana" w:hAnsi="Verdana"/>
        </w:rPr>
        <w:t xml:space="preserve">proposal </w:t>
      </w:r>
      <w:r w:rsidR="00787BE9">
        <w:rPr>
          <w:rFonts w:ascii="Verdana" w:hAnsi="Verdana"/>
        </w:rPr>
        <w:t xml:space="preserve">has a defined and strict word count. </w:t>
      </w:r>
    </w:p>
    <w:p w14:paraId="339346FF" w14:textId="77777777" w:rsidR="003D124E" w:rsidRPr="00BF5987" w:rsidRDefault="003D124E" w:rsidP="003D124E">
      <w:pPr>
        <w:rPr>
          <w:rFonts w:ascii="Verdana" w:hAnsi="Verdana"/>
        </w:rPr>
      </w:pPr>
    </w:p>
    <w:p w14:paraId="3417708A" w14:textId="77777777" w:rsidR="003D124E" w:rsidRPr="00BF5987" w:rsidRDefault="003D124E" w:rsidP="003D124E">
      <w:pPr>
        <w:rPr>
          <w:rFonts w:ascii="Verdana" w:hAnsi="Verdana"/>
        </w:rPr>
      </w:pPr>
    </w:p>
    <w:p w14:paraId="0245380D" w14:textId="2CC6E09D" w:rsidR="003D124E" w:rsidRPr="00BF5987" w:rsidRDefault="003D124E" w:rsidP="003D124E">
      <w:pPr>
        <w:rPr>
          <w:rFonts w:ascii="Verdana" w:hAnsi="Verdana"/>
        </w:rPr>
      </w:pPr>
      <w:r w:rsidRPr="00BF5987">
        <w:rPr>
          <w:rFonts w:ascii="Verdana" w:hAnsi="Verdana"/>
          <w:b/>
          <w:bCs/>
        </w:rPr>
        <w:t>Abstract</w:t>
      </w:r>
      <w:r w:rsidRPr="00BF5987">
        <w:rPr>
          <w:rFonts w:ascii="Verdana" w:hAnsi="Verdana"/>
        </w:rPr>
        <w:t xml:space="preserve"> – this is in effect an executive summary of the proposal; it is not just a short introduction. In the abstract you should summarise the 3 key aspects </w:t>
      </w:r>
      <w:r w:rsidR="00603EFA">
        <w:rPr>
          <w:rFonts w:ascii="Verdana" w:hAnsi="Verdana"/>
        </w:rPr>
        <w:t xml:space="preserve">(what, why, how) </w:t>
      </w:r>
      <w:r w:rsidRPr="00BF5987">
        <w:rPr>
          <w:rFonts w:ascii="Verdana" w:hAnsi="Verdana"/>
        </w:rPr>
        <w:t xml:space="preserve">and do this without the use of any references since abstracts are often published separately in compilations. You will </w:t>
      </w:r>
      <w:r w:rsidR="00603EFA">
        <w:rPr>
          <w:rFonts w:ascii="Verdana" w:hAnsi="Verdana"/>
        </w:rPr>
        <w:t>usually</w:t>
      </w:r>
      <w:r w:rsidR="00426B3A">
        <w:rPr>
          <w:rFonts w:ascii="Verdana" w:hAnsi="Verdana"/>
        </w:rPr>
        <w:t xml:space="preserve"> write this section last.</w:t>
      </w:r>
    </w:p>
    <w:p w14:paraId="3483FD00" w14:textId="77777777" w:rsidR="00BB34A6" w:rsidRPr="00BF5987" w:rsidRDefault="00BB34A6" w:rsidP="003D124E">
      <w:pPr>
        <w:rPr>
          <w:rFonts w:ascii="Verdana" w:hAnsi="Verdana"/>
        </w:rPr>
      </w:pPr>
    </w:p>
    <w:p w14:paraId="468DBE45" w14:textId="77777777" w:rsidR="003D124E" w:rsidRPr="00BF5987" w:rsidRDefault="003D124E" w:rsidP="003D124E">
      <w:pPr>
        <w:rPr>
          <w:rFonts w:ascii="Verdana" w:hAnsi="Verdana"/>
        </w:rPr>
      </w:pPr>
      <w:r w:rsidRPr="00BF5987">
        <w:rPr>
          <w:rFonts w:ascii="Verdana" w:hAnsi="Verdana"/>
          <w:b/>
          <w:bCs/>
        </w:rPr>
        <w:t>Introduction</w:t>
      </w:r>
      <w:r w:rsidRPr="00BF5987">
        <w:rPr>
          <w:rFonts w:ascii="Verdana" w:hAnsi="Verdana"/>
        </w:rPr>
        <w:t xml:space="preserve"> – this sets the scene for the reader and should be easy to follow without too many references. It should start general and then focus towards the specific topic of the proposed project. Photos and diagrams ca</w:t>
      </w:r>
      <w:r w:rsidR="00031319">
        <w:rPr>
          <w:rFonts w:ascii="Verdana" w:hAnsi="Verdana"/>
        </w:rPr>
        <w:t>n help explain the topic</w:t>
      </w:r>
      <w:r w:rsidRPr="00BF5987">
        <w:rPr>
          <w:rFonts w:ascii="Verdana" w:hAnsi="Verdana"/>
        </w:rPr>
        <w:t xml:space="preserve"> at this early stage and you should finish this section with a clear statement of your research question or problem </w:t>
      </w:r>
      <w:r w:rsidR="00BB34A6" w:rsidRPr="00BF5987">
        <w:rPr>
          <w:rFonts w:ascii="Verdana" w:hAnsi="Verdana"/>
        </w:rPr>
        <w:t>–</w:t>
      </w:r>
      <w:r w:rsidRPr="00BF5987">
        <w:rPr>
          <w:rFonts w:ascii="Verdana" w:hAnsi="Verdana"/>
        </w:rPr>
        <w:t xml:space="preserve"> </w:t>
      </w:r>
      <w:r w:rsidRPr="00BF5987">
        <w:rPr>
          <w:rFonts w:ascii="Verdana" w:hAnsi="Verdana"/>
          <w:b/>
          <w:bCs/>
        </w:rPr>
        <w:t>WHAT</w:t>
      </w:r>
      <w:r w:rsidR="00BB34A6" w:rsidRPr="00BF5987">
        <w:rPr>
          <w:rFonts w:ascii="Verdana" w:hAnsi="Verdana"/>
        </w:rPr>
        <w:t>.</w:t>
      </w:r>
    </w:p>
    <w:p w14:paraId="46C942AB" w14:textId="77777777" w:rsidR="00BB34A6" w:rsidRPr="00BF5987" w:rsidRDefault="00BB34A6" w:rsidP="003D124E">
      <w:pPr>
        <w:rPr>
          <w:rFonts w:ascii="Verdana" w:hAnsi="Verdana"/>
          <w:b/>
          <w:bCs/>
        </w:rPr>
      </w:pPr>
    </w:p>
    <w:p w14:paraId="320F7FA6" w14:textId="29FC50CB" w:rsidR="003D124E" w:rsidRPr="00BF5987" w:rsidRDefault="003D124E" w:rsidP="003D124E">
      <w:pPr>
        <w:rPr>
          <w:rFonts w:ascii="Verdana" w:hAnsi="Verdana"/>
        </w:rPr>
      </w:pPr>
      <w:r w:rsidRPr="00BF5987">
        <w:rPr>
          <w:rFonts w:ascii="Verdana" w:hAnsi="Verdana"/>
          <w:b/>
          <w:bCs/>
        </w:rPr>
        <w:t>Background/</w:t>
      </w:r>
      <w:r w:rsidR="00FB00A2">
        <w:rPr>
          <w:rFonts w:ascii="Verdana" w:hAnsi="Verdana"/>
          <w:b/>
          <w:bCs/>
        </w:rPr>
        <w:t xml:space="preserve">Context </w:t>
      </w:r>
      <w:r w:rsidRPr="00BF5987">
        <w:rPr>
          <w:rFonts w:ascii="Verdana" w:hAnsi="Verdana"/>
        </w:rPr>
        <w:t xml:space="preserve">– this explains the background </w:t>
      </w:r>
      <w:r w:rsidR="00FB00A2">
        <w:rPr>
          <w:rFonts w:ascii="Verdana" w:hAnsi="Verdana"/>
        </w:rPr>
        <w:t xml:space="preserve">and context </w:t>
      </w:r>
      <w:r w:rsidRPr="00BF5987">
        <w:rPr>
          <w:rFonts w:ascii="Verdana" w:hAnsi="Verdana"/>
        </w:rPr>
        <w:t xml:space="preserve">to the project and explains where the idea for the project has come from and its relevance - </w:t>
      </w:r>
      <w:r w:rsidRPr="00BF5987">
        <w:rPr>
          <w:rFonts w:ascii="Verdana" w:hAnsi="Verdana"/>
          <w:b/>
          <w:bCs/>
        </w:rPr>
        <w:t>WHY</w:t>
      </w:r>
      <w:r w:rsidRPr="00BF5987">
        <w:rPr>
          <w:rFonts w:ascii="Verdana" w:hAnsi="Verdana"/>
        </w:rPr>
        <w:t>. Any statements you make or opinions that you express could be challenged so use your references to support your position and also to save yourself the trouble of having to explain everything in detail. Most of your references will b</w:t>
      </w:r>
      <w:r w:rsidR="00C400D7">
        <w:rPr>
          <w:rFonts w:ascii="Verdana" w:hAnsi="Verdana"/>
        </w:rPr>
        <w:t xml:space="preserve">e cited here and typically around 10 </w:t>
      </w:r>
      <w:r w:rsidRPr="00BF5987">
        <w:rPr>
          <w:rFonts w:ascii="Verdana" w:hAnsi="Verdana"/>
        </w:rPr>
        <w:t>references in total</w:t>
      </w:r>
      <w:r w:rsidR="00603EFA">
        <w:rPr>
          <w:rFonts w:ascii="Verdana" w:hAnsi="Verdana"/>
        </w:rPr>
        <w:t xml:space="preserve"> are expected to be seen</w:t>
      </w:r>
      <w:r w:rsidR="00BB34A6" w:rsidRPr="00BF5987">
        <w:rPr>
          <w:rFonts w:ascii="Verdana" w:hAnsi="Verdana"/>
        </w:rPr>
        <w:t>.</w:t>
      </w:r>
    </w:p>
    <w:p w14:paraId="17A0E1DE" w14:textId="77777777" w:rsidR="00BB34A6" w:rsidRPr="00BF5987" w:rsidRDefault="00BB34A6" w:rsidP="003D124E">
      <w:pPr>
        <w:rPr>
          <w:rFonts w:ascii="Verdana" w:hAnsi="Verdana"/>
        </w:rPr>
      </w:pPr>
    </w:p>
    <w:p w14:paraId="1205BDF8" w14:textId="77777777" w:rsidR="003D124E" w:rsidRDefault="003D124E" w:rsidP="003D124E">
      <w:pPr>
        <w:rPr>
          <w:rFonts w:ascii="Verdana" w:hAnsi="Verdana"/>
        </w:rPr>
      </w:pPr>
      <w:r w:rsidRPr="00BF5987">
        <w:rPr>
          <w:rFonts w:ascii="Verdana" w:hAnsi="Verdana"/>
          <w:b/>
          <w:bCs/>
        </w:rPr>
        <w:t>Methodology</w:t>
      </w:r>
      <w:r w:rsidRPr="00BF5987">
        <w:rPr>
          <w:rFonts w:ascii="Verdana" w:hAnsi="Verdana"/>
        </w:rPr>
        <w:t xml:space="preserve"> – in this section you will explain what practical work needs to be carried out (e.g. develop some software</w:t>
      </w:r>
      <w:r w:rsidR="00FB5581">
        <w:rPr>
          <w:rFonts w:ascii="Verdana" w:hAnsi="Verdana"/>
        </w:rPr>
        <w:t xml:space="preserve"> for a particular function</w:t>
      </w:r>
      <w:r w:rsidRPr="00BF5987">
        <w:rPr>
          <w:rFonts w:ascii="Verdana" w:hAnsi="Verdana"/>
        </w:rPr>
        <w:t xml:space="preserve">) and how it will be used to collect the data </w:t>
      </w:r>
      <w:r w:rsidR="00BB34A6" w:rsidRPr="00BF5987">
        <w:rPr>
          <w:rFonts w:ascii="Verdana" w:hAnsi="Verdana"/>
        </w:rPr>
        <w:t xml:space="preserve">or evidence </w:t>
      </w:r>
      <w:r w:rsidRPr="00BF5987">
        <w:rPr>
          <w:rFonts w:ascii="Verdana" w:hAnsi="Verdana"/>
        </w:rPr>
        <w:t xml:space="preserve">needed to answer your research question – </w:t>
      </w:r>
      <w:r w:rsidRPr="00BF5987">
        <w:rPr>
          <w:rFonts w:ascii="Verdana" w:hAnsi="Verdana"/>
          <w:b/>
          <w:bCs/>
        </w:rPr>
        <w:t>HOW</w:t>
      </w:r>
      <w:r w:rsidRPr="00BF5987">
        <w:rPr>
          <w:rFonts w:ascii="Verdana" w:hAnsi="Verdana"/>
        </w:rPr>
        <w:t xml:space="preserve">. </w:t>
      </w:r>
      <w:r w:rsidR="00631812" w:rsidRPr="00BF5987">
        <w:rPr>
          <w:rFonts w:ascii="Verdana" w:hAnsi="Verdana"/>
        </w:rPr>
        <w:t xml:space="preserve">In this section it is also important that you provide some initial thoughts on how you will evaluate the effectiveness of what you intend to produce within the project. </w:t>
      </w:r>
      <w:r w:rsidRPr="00BF5987">
        <w:rPr>
          <w:rFonts w:ascii="Verdana" w:hAnsi="Verdana"/>
        </w:rPr>
        <w:t xml:space="preserve">It is most unlikely that you are experienced in this area and so your background reading is important here to help you identify what methodologies </w:t>
      </w:r>
      <w:r w:rsidR="00631812" w:rsidRPr="00BF5987">
        <w:rPr>
          <w:rFonts w:ascii="Verdana" w:hAnsi="Verdana"/>
        </w:rPr>
        <w:t xml:space="preserve">and </w:t>
      </w:r>
      <w:r w:rsidR="00FB5581">
        <w:rPr>
          <w:rFonts w:ascii="Verdana" w:hAnsi="Verdana"/>
        </w:rPr>
        <w:t>techniques</w:t>
      </w:r>
      <w:r w:rsidR="00631812" w:rsidRPr="00BF5987">
        <w:rPr>
          <w:rFonts w:ascii="Verdana" w:hAnsi="Verdana"/>
        </w:rPr>
        <w:t xml:space="preserve"> of evaluation </w:t>
      </w:r>
      <w:r w:rsidRPr="00BF5987">
        <w:rPr>
          <w:rFonts w:ascii="Verdana" w:hAnsi="Verdana"/>
        </w:rPr>
        <w:t xml:space="preserve">are available to you; therefore don’t forget to cite those references here. A project plan is </w:t>
      </w:r>
      <w:r w:rsidR="00FB5581">
        <w:rPr>
          <w:rFonts w:ascii="Verdana" w:hAnsi="Verdana"/>
        </w:rPr>
        <w:t>required</w:t>
      </w:r>
      <w:r w:rsidRPr="00BF5987">
        <w:rPr>
          <w:rFonts w:ascii="Verdana" w:hAnsi="Verdana"/>
        </w:rPr>
        <w:t xml:space="preserve"> in this section simply to show that you have considered the timescale available.</w:t>
      </w:r>
    </w:p>
    <w:p w14:paraId="01558F0A" w14:textId="77777777" w:rsidR="0088270C" w:rsidRDefault="0088270C" w:rsidP="003D124E">
      <w:pPr>
        <w:rPr>
          <w:rFonts w:ascii="Verdana" w:hAnsi="Verdana"/>
        </w:rPr>
      </w:pPr>
    </w:p>
    <w:p w14:paraId="1D2801E7" w14:textId="77777777" w:rsidR="00D13B46" w:rsidRDefault="0088270C" w:rsidP="003D124E">
      <w:pPr>
        <w:rPr>
          <w:rFonts w:ascii="Verdana" w:hAnsi="Verdana"/>
          <w:bCs/>
        </w:rPr>
      </w:pPr>
      <w:r w:rsidRPr="00BF5987">
        <w:rPr>
          <w:rFonts w:ascii="Verdana" w:hAnsi="Verdana"/>
          <w:b/>
          <w:bCs/>
        </w:rPr>
        <w:lastRenderedPageBreak/>
        <w:t>Risk Analysis</w:t>
      </w:r>
      <w:r>
        <w:rPr>
          <w:rFonts w:ascii="Verdana" w:hAnsi="Verdana"/>
          <w:b/>
          <w:bCs/>
        </w:rPr>
        <w:t xml:space="preserve"> – </w:t>
      </w:r>
      <w:r w:rsidRPr="0088270C">
        <w:rPr>
          <w:rFonts w:ascii="Verdana" w:hAnsi="Verdana"/>
          <w:bCs/>
        </w:rPr>
        <w:t>set</w:t>
      </w:r>
      <w:r w:rsidR="00337EDE">
        <w:rPr>
          <w:rFonts w:ascii="Verdana" w:hAnsi="Verdana"/>
          <w:bCs/>
        </w:rPr>
        <w:t xml:space="preserve"> out any</w:t>
      </w:r>
      <w:r>
        <w:rPr>
          <w:rFonts w:ascii="Verdana" w:hAnsi="Verdana"/>
          <w:bCs/>
        </w:rPr>
        <w:t xml:space="preserve"> major risks to the success of the project and describe how these could be mitigated</w:t>
      </w:r>
      <w:r w:rsidR="00811986">
        <w:rPr>
          <w:rFonts w:ascii="Verdana" w:hAnsi="Verdana"/>
          <w:bCs/>
        </w:rPr>
        <w:t>, e.g.</w:t>
      </w:r>
      <w:r w:rsidR="00D13B46">
        <w:rPr>
          <w:rFonts w:ascii="Verdana" w:hAnsi="Verdana"/>
          <w:bCs/>
        </w:rPr>
        <w:t>:</w:t>
      </w:r>
    </w:p>
    <w:p w14:paraId="321B54F4" w14:textId="77777777" w:rsidR="00D13B46" w:rsidRDefault="00D13B46" w:rsidP="003D124E">
      <w:pPr>
        <w:rPr>
          <w:rFonts w:ascii="Verdana" w:hAnsi="Verdana"/>
          <w:bCs/>
        </w:rPr>
      </w:pPr>
    </w:p>
    <w:p w14:paraId="4A5D3219" w14:textId="0F46E2D2" w:rsidR="0088270C" w:rsidRPr="00D13B46" w:rsidRDefault="00811986" w:rsidP="00D13B46">
      <w:pPr>
        <w:pStyle w:val="ListParagraph"/>
        <w:numPr>
          <w:ilvl w:val="0"/>
          <w:numId w:val="33"/>
        </w:numPr>
        <w:rPr>
          <w:rFonts w:ascii="Verdana" w:hAnsi="Verdana"/>
        </w:rPr>
      </w:pPr>
      <w:proofErr w:type="gramStart"/>
      <w:r w:rsidRPr="00D13B46">
        <w:rPr>
          <w:rFonts w:ascii="Verdana" w:hAnsi="Verdana"/>
          <w:bCs/>
        </w:rPr>
        <w:t>what</w:t>
      </w:r>
      <w:proofErr w:type="gramEnd"/>
      <w:r w:rsidRPr="00D13B46">
        <w:rPr>
          <w:rFonts w:ascii="Verdana" w:hAnsi="Verdana"/>
          <w:bCs/>
        </w:rPr>
        <w:t xml:space="preserve"> will you do if some specialist equipment </w:t>
      </w:r>
      <w:r w:rsidR="005253CC" w:rsidRPr="00D13B46">
        <w:rPr>
          <w:rFonts w:ascii="Verdana" w:hAnsi="Verdana"/>
          <w:bCs/>
        </w:rPr>
        <w:t xml:space="preserve">is </w:t>
      </w:r>
      <w:r w:rsidR="009502EF" w:rsidRPr="00D13B46">
        <w:rPr>
          <w:rFonts w:ascii="Verdana" w:hAnsi="Verdana"/>
          <w:bCs/>
        </w:rPr>
        <w:t xml:space="preserve">no longer </w:t>
      </w:r>
      <w:r w:rsidRPr="00D13B46">
        <w:rPr>
          <w:rFonts w:ascii="Verdana" w:hAnsi="Verdana"/>
          <w:bCs/>
        </w:rPr>
        <w:t>available to you?</w:t>
      </w:r>
      <w:r w:rsidR="00D13B46">
        <w:rPr>
          <w:rFonts w:ascii="Verdana" w:hAnsi="Verdana"/>
          <w:bCs/>
        </w:rPr>
        <w:br/>
      </w:r>
    </w:p>
    <w:p w14:paraId="2D784C36" w14:textId="5516AB59" w:rsidR="00D13B46" w:rsidRPr="00D13B46" w:rsidRDefault="00D13B46" w:rsidP="00D13B46">
      <w:pPr>
        <w:pStyle w:val="ListParagraph"/>
        <w:numPr>
          <w:ilvl w:val="0"/>
          <w:numId w:val="33"/>
        </w:numPr>
        <w:rPr>
          <w:rFonts w:ascii="Verdana" w:hAnsi="Verdana"/>
        </w:rPr>
      </w:pPr>
      <w:proofErr w:type="gramStart"/>
      <w:r w:rsidRPr="00D13B46">
        <w:rPr>
          <w:rFonts w:ascii="Verdana" w:hAnsi="Verdana"/>
        </w:rPr>
        <w:t>what</w:t>
      </w:r>
      <w:proofErr w:type="gramEnd"/>
      <w:r w:rsidRPr="00D13B46">
        <w:rPr>
          <w:rFonts w:ascii="Verdana" w:hAnsi="Verdana"/>
        </w:rPr>
        <w:t xml:space="preserve"> </w:t>
      </w:r>
      <w:r>
        <w:rPr>
          <w:rFonts w:ascii="Verdana" w:hAnsi="Verdana"/>
        </w:rPr>
        <w:t xml:space="preserve">will you do if </w:t>
      </w:r>
      <w:r w:rsidR="00BD30A6">
        <w:rPr>
          <w:rFonts w:ascii="Verdana" w:hAnsi="Verdana"/>
        </w:rPr>
        <w:t>you can’t carry out the experimental methods as envisaged in the proposal?</w:t>
      </w:r>
    </w:p>
    <w:p w14:paraId="7457BD26" w14:textId="77777777" w:rsidR="00BB34A6" w:rsidRPr="00BF5987" w:rsidRDefault="00BB34A6" w:rsidP="003D124E">
      <w:pPr>
        <w:rPr>
          <w:rFonts w:ascii="Verdana" w:hAnsi="Verdana"/>
        </w:rPr>
      </w:pPr>
    </w:p>
    <w:p w14:paraId="65005ED4" w14:textId="6514D3A2" w:rsidR="003D124E" w:rsidRPr="00BF5987" w:rsidRDefault="003D124E" w:rsidP="003D124E">
      <w:pPr>
        <w:rPr>
          <w:rFonts w:ascii="Verdana" w:hAnsi="Verdana"/>
        </w:rPr>
      </w:pPr>
      <w:r w:rsidRPr="00BF5987">
        <w:rPr>
          <w:rFonts w:ascii="Verdana" w:hAnsi="Verdana"/>
          <w:b/>
          <w:bCs/>
        </w:rPr>
        <w:t>Summary</w:t>
      </w:r>
      <w:r w:rsidR="009502EF">
        <w:rPr>
          <w:rFonts w:ascii="Verdana" w:hAnsi="Verdana"/>
        </w:rPr>
        <w:t xml:space="preserve"> – O</w:t>
      </w:r>
      <w:r w:rsidR="00E03EEE">
        <w:rPr>
          <w:rFonts w:ascii="Verdana" w:hAnsi="Verdana"/>
        </w:rPr>
        <w:t>utline the significance of the project to the subject area and explain what you hope to find out, learn or achieve by undertaking the project.</w:t>
      </w:r>
    </w:p>
    <w:p w14:paraId="5A42C6F4" w14:textId="77777777" w:rsidR="00BB34A6" w:rsidRPr="00BF5987" w:rsidRDefault="00BB34A6" w:rsidP="003D124E">
      <w:pPr>
        <w:rPr>
          <w:rFonts w:ascii="Verdana" w:hAnsi="Verdana"/>
        </w:rPr>
      </w:pPr>
    </w:p>
    <w:p w14:paraId="4ED7539C" w14:textId="77777777" w:rsidR="003D124E" w:rsidRDefault="003D124E" w:rsidP="003D124E">
      <w:pPr>
        <w:rPr>
          <w:rFonts w:ascii="Verdana" w:hAnsi="Verdana"/>
        </w:rPr>
      </w:pPr>
      <w:r w:rsidRPr="00BF5987">
        <w:rPr>
          <w:rFonts w:ascii="Verdana" w:hAnsi="Verdana"/>
          <w:b/>
          <w:bCs/>
        </w:rPr>
        <w:t>References</w:t>
      </w:r>
      <w:r w:rsidR="00627EAF">
        <w:rPr>
          <w:rFonts w:ascii="Verdana" w:hAnsi="Verdana"/>
          <w:b/>
          <w:bCs/>
        </w:rPr>
        <w:t xml:space="preserve"> and Bibliography</w:t>
      </w:r>
      <w:r w:rsidRPr="00BF5987">
        <w:rPr>
          <w:rFonts w:ascii="Verdana" w:hAnsi="Verdana"/>
        </w:rPr>
        <w:t xml:space="preserve"> – in the text you will have cited references in the Harvard style and so you should list your references here in alphabetical order.</w:t>
      </w:r>
      <w:r w:rsidR="00627EAF">
        <w:rPr>
          <w:rFonts w:ascii="Verdana" w:hAnsi="Verdana"/>
        </w:rPr>
        <w:t xml:space="preserve"> Literature that has influenced your thinking</w:t>
      </w:r>
      <w:r w:rsidR="00811986">
        <w:rPr>
          <w:rFonts w:ascii="Verdana" w:hAnsi="Verdana"/>
        </w:rPr>
        <w:t xml:space="preserve">, but is not directly referenced in the text of the proposal, </w:t>
      </w:r>
      <w:r w:rsidR="00627EAF">
        <w:rPr>
          <w:rFonts w:ascii="Verdana" w:hAnsi="Verdana"/>
        </w:rPr>
        <w:t>should be included in the Bibliography.</w:t>
      </w:r>
    </w:p>
    <w:p w14:paraId="35AF60C3" w14:textId="77777777" w:rsidR="00690D1A" w:rsidRDefault="00690D1A" w:rsidP="003D124E">
      <w:pPr>
        <w:rPr>
          <w:rFonts w:ascii="Verdana" w:hAnsi="Verdana"/>
        </w:rPr>
      </w:pPr>
    </w:p>
    <w:p w14:paraId="3DA4D4D2" w14:textId="77777777" w:rsidR="005347CF" w:rsidRDefault="005347CF" w:rsidP="00483E62">
      <w:pPr>
        <w:rPr>
          <w:rFonts w:ascii="Verdana" w:hAnsi="Verdana"/>
          <w:b/>
          <w:bCs/>
        </w:rPr>
      </w:pPr>
    </w:p>
    <w:p w14:paraId="14032D8E" w14:textId="3EC3757B" w:rsidR="00483E62" w:rsidRDefault="00483E62" w:rsidP="00483E62">
      <w:pPr>
        <w:rPr>
          <w:rFonts w:ascii="Verdana" w:hAnsi="Verdana"/>
          <w:b/>
          <w:bCs/>
        </w:rPr>
      </w:pPr>
      <w:r>
        <w:rPr>
          <w:rFonts w:ascii="Verdana" w:hAnsi="Verdana"/>
          <w:b/>
          <w:bCs/>
        </w:rPr>
        <w:t>5.2 Ethics and Health and Safety Form</w:t>
      </w:r>
      <w:r w:rsidR="005347CF">
        <w:rPr>
          <w:rFonts w:ascii="Verdana" w:hAnsi="Verdana"/>
          <w:b/>
          <w:bCs/>
        </w:rPr>
        <w:t xml:space="preserve"> – Term 1 - Week 14</w:t>
      </w:r>
    </w:p>
    <w:p w14:paraId="58F74EB4" w14:textId="77777777" w:rsidR="00483E62" w:rsidRDefault="00483E62" w:rsidP="00483E62">
      <w:pPr>
        <w:rPr>
          <w:rFonts w:ascii="Verdana" w:hAnsi="Verdana"/>
          <w:b/>
          <w:bCs/>
        </w:rPr>
      </w:pPr>
    </w:p>
    <w:p w14:paraId="229334BC" w14:textId="7BDE7B4E" w:rsidR="00483E62" w:rsidRDefault="00DF5681" w:rsidP="00483E62">
      <w:pPr>
        <w:rPr>
          <w:rFonts w:ascii="Verdana" w:hAnsi="Verdana"/>
          <w:bCs/>
        </w:rPr>
      </w:pPr>
      <w:r>
        <w:rPr>
          <w:rFonts w:ascii="Verdana" w:hAnsi="Verdana"/>
          <w:bCs/>
        </w:rPr>
        <w:t>This is the second</w:t>
      </w:r>
      <w:r w:rsidR="00483E62">
        <w:rPr>
          <w:rFonts w:ascii="Verdana" w:hAnsi="Verdana"/>
          <w:bCs/>
        </w:rPr>
        <w:t xml:space="preserve"> submission for the Project. This submission does not form part of the assessment process but the other parts of your project will not be graded at all if the project does not achieve approval for both research ethics and health and safety. The submission date for the form is given in appendix 5.</w:t>
      </w:r>
    </w:p>
    <w:p w14:paraId="045ACA4C" w14:textId="77777777" w:rsidR="00483E62" w:rsidRDefault="00483E62" w:rsidP="00483E62">
      <w:pPr>
        <w:rPr>
          <w:rFonts w:ascii="Verdana" w:hAnsi="Verdana"/>
          <w:bCs/>
        </w:rPr>
      </w:pPr>
    </w:p>
    <w:p w14:paraId="2A0F695A" w14:textId="7C5D80AE" w:rsidR="00483E62" w:rsidRDefault="00483E62" w:rsidP="00483E62">
      <w:pPr>
        <w:rPr>
          <w:rFonts w:ascii="Verdana" w:hAnsi="Verdana"/>
          <w:b/>
          <w:bCs/>
        </w:rPr>
      </w:pPr>
      <w:r w:rsidRPr="00483E62">
        <w:rPr>
          <w:rFonts w:ascii="Verdana" w:hAnsi="Verdana"/>
          <w:b/>
          <w:bCs/>
        </w:rPr>
        <w:t>5.3</w:t>
      </w:r>
      <w:r>
        <w:rPr>
          <w:rFonts w:ascii="Verdana" w:hAnsi="Verdana"/>
          <w:b/>
          <w:bCs/>
        </w:rPr>
        <w:t xml:space="preserve"> </w:t>
      </w:r>
      <w:r w:rsidR="00961937">
        <w:rPr>
          <w:rFonts w:ascii="Verdana" w:hAnsi="Verdana"/>
          <w:b/>
          <w:bCs/>
        </w:rPr>
        <w:t>Feasibility Demo</w:t>
      </w:r>
      <w:r w:rsidR="005347CF">
        <w:rPr>
          <w:rFonts w:ascii="Verdana" w:hAnsi="Verdana"/>
          <w:b/>
          <w:bCs/>
        </w:rPr>
        <w:t xml:space="preserve"> – Term 1 – Week 14</w:t>
      </w:r>
    </w:p>
    <w:p w14:paraId="661AE9CC" w14:textId="77777777" w:rsidR="00961937" w:rsidRDefault="00961937" w:rsidP="00483E62">
      <w:pPr>
        <w:rPr>
          <w:rFonts w:ascii="Verdana" w:hAnsi="Verdana"/>
          <w:b/>
          <w:bCs/>
        </w:rPr>
      </w:pPr>
    </w:p>
    <w:p w14:paraId="25D2AA80" w14:textId="3C58BB02" w:rsidR="00AB5E3F" w:rsidRPr="00DF5681" w:rsidRDefault="00AB5E3F" w:rsidP="00483E62">
      <w:pPr>
        <w:rPr>
          <w:rFonts w:ascii="Verdana" w:hAnsi="Verdana"/>
        </w:rPr>
      </w:pPr>
      <w:r>
        <w:rPr>
          <w:rFonts w:ascii="Verdana" w:hAnsi="Verdana"/>
          <w:bCs/>
        </w:rPr>
        <w:t>The Feasibility demo ta</w:t>
      </w:r>
      <w:r>
        <w:rPr>
          <w:rFonts w:ascii="Verdana" w:hAnsi="Verdana"/>
        </w:rPr>
        <w:t xml:space="preserve">kes place in </w:t>
      </w:r>
      <w:r w:rsidR="00AD7D78">
        <w:rPr>
          <w:rFonts w:ascii="Verdana" w:hAnsi="Verdana"/>
        </w:rPr>
        <w:t>Term 1, W</w:t>
      </w:r>
      <w:r>
        <w:rPr>
          <w:rFonts w:ascii="Verdana" w:hAnsi="Verdana"/>
        </w:rPr>
        <w:t>eek 14. During the de</w:t>
      </w:r>
      <w:r w:rsidR="00AD7D78">
        <w:rPr>
          <w:rFonts w:ascii="Verdana" w:hAnsi="Verdana"/>
        </w:rPr>
        <w:t xml:space="preserve">mo </w:t>
      </w:r>
      <w:r>
        <w:rPr>
          <w:rFonts w:ascii="Verdana" w:hAnsi="Verdana"/>
        </w:rPr>
        <w:t xml:space="preserve">you will provide </w:t>
      </w:r>
      <w:r w:rsidR="00164350">
        <w:rPr>
          <w:rFonts w:ascii="Verdana" w:hAnsi="Verdana"/>
        </w:rPr>
        <w:t xml:space="preserve">formal </w:t>
      </w:r>
      <w:r>
        <w:rPr>
          <w:rFonts w:ascii="Verdana" w:hAnsi="Verdana"/>
        </w:rPr>
        <w:t>evidence of the progress of your</w:t>
      </w:r>
      <w:r w:rsidR="00164350">
        <w:rPr>
          <w:rFonts w:ascii="Verdana" w:hAnsi="Verdana"/>
        </w:rPr>
        <w:t xml:space="preserve"> project</w:t>
      </w:r>
      <w:r w:rsidR="00AD7D78">
        <w:rPr>
          <w:rFonts w:ascii="Verdana" w:hAnsi="Verdana"/>
        </w:rPr>
        <w:t xml:space="preserve"> to your supervisor. </w:t>
      </w:r>
      <w:r w:rsidR="00164350">
        <w:rPr>
          <w:rFonts w:ascii="Verdana" w:hAnsi="Verdana"/>
        </w:rPr>
        <w:t xml:space="preserve"> The demo will </w:t>
      </w:r>
      <w:r w:rsidR="0053307C">
        <w:rPr>
          <w:rFonts w:ascii="Verdana" w:hAnsi="Verdana"/>
        </w:rPr>
        <w:t xml:space="preserve">involve discussion of project related artefacts that you </w:t>
      </w:r>
      <w:r w:rsidR="004C4F01">
        <w:rPr>
          <w:rFonts w:ascii="Verdana" w:hAnsi="Verdana"/>
        </w:rPr>
        <w:t xml:space="preserve">have </w:t>
      </w:r>
      <w:r w:rsidR="0053307C">
        <w:rPr>
          <w:rFonts w:ascii="Verdana" w:hAnsi="Verdana"/>
        </w:rPr>
        <w:t xml:space="preserve">written, designed or developed that </w:t>
      </w:r>
      <w:r w:rsidR="00EB0374">
        <w:rPr>
          <w:rFonts w:ascii="Verdana" w:hAnsi="Verdana"/>
        </w:rPr>
        <w:t>demonstrate progress.</w:t>
      </w:r>
    </w:p>
    <w:p w14:paraId="241FF18F" w14:textId="77777777" w:rsidR="00BF5987" w:rsidRPr="00BF5987" w:rsidRDefault="00BF5987">
      <w:pPr>
        <w:rPr>
          <w:rFonts w:ascii="Verdana" w:hAnsi="Verdana"/>
        </w:rPr>
      </w:pPr>
    </w:p>
    <w:p w14:paraId="49541DA2" w14:textId="77777777" w:rsidR="001B102C" w:rsidRDefault="001B102C">
      <w:pPr>
        <w:rPr>
          <w:rFonts w:ascii="Verdana" w:hAnsi="Verdana"/>
          <w:b/>
          <w:bCs/>
        </w:rPr>
      </w:pPr>
    </w:p>
    <w:p w14:paraId="171D7EF4" w14:textId="2106DDA6" w:rsidR="001B102C" w:rsidRPr="00BF5987" w:rsidRDefault="001B102C" w:rsidP="001B102C">
      <w:pPr>
        <w:rPr>
          <w:rFonts w:ascii="Verdana" w:hAnsi="Verdana"/>
          <w:b/>
          <w:bCs/>
        </w:rPr>
      </w:pPr>
      <w:r>
        <w:rPr>
          <w:rFonts w:ascii="Verdana" w:hAnsi="Verdana"/>
          <w:b/>
          <w:bCs/>
        </w:rPr>
        <w:t>5.4</w:t>
      </w:r>
      <w:r w:rsidRPr="00BF5987">
        <w:rPr>
          <w:rFonts w:ascii="Verdana" w:hAnsi="Verdana"/>
          <w:b/>
          <w:bCs/>
        </w:rPr>
        <w:t xml:space="preserve"> Project</w:t>
      </w:r>
      <w:r>
        <w:rPr>
          <w:rFonts w:ascii="Verdana" w:hAnsi="Verdana"/>
          <w:b/>
          <w:bCs/>
        </w:rPr>
        <w:t xml:space="preserve"> Demonstration – Term 2 – Week 14</w:t>
      </w:r>
    </w:p>
    <w:p w14:paraId="619C1AAC" w14:textId="77777777" w:rsidR="001B102C" w:rsidRPr="00BF5987" w:rsidRDefault="001B102C" w:rsidP="001B102C">
      <w:pPr>
        <w:rPr>
          <w:rFonts w:ascii="Verdana" w:hAnsi="Verdana"/>
        </w:rPr>
      </w:pPr>
    </w:p>
    <w:p w14:paraId="3CB835FD" w14:textId="7978B7CA" w:rsidR="001B102C" w:rsidRPr="00602EDB" w:rsidRDefault="001B102C" w:rsidP="001B102C">
      <w:pPr>
        <w:rPr>
          <w:rFonts w:ascii="Verdana" w:hAnsi="Verdana"/>
          <w:b/>
        </w:rPr>
      </w:pPr>
      <w:r w:rsidRPr="00BF5987">
        <w:rPr>
          <w:rFonts w:ascii="Verdana" w:hAnsi="Verdana"/>
        </w:rPr>
        <w:t>The demonstration of software and general presentation of your project provides an opportunity for you to show the use and capabilities of your application in operation, and to highlight significant aspects of your achievements within a general overview of the project</w:t>
      </w:r>
      <w:r>
        <w:rPr>
          <w:rFonts w:ascii="Verdana" w:hAnsi="Verdana"/>
        </w:rPr>
        <w:t>. Although the presentation/</w:t>
      </w:r>
      <w:r w:rsidRPr="00BF5987">
        <w:rPr>
          <w:rFonts w:ascii="Verdana" w:hAnsi="Verdana"/>
        </w:rPr>
        <w:t xml:space="preserve">software demonstration is not assessed it provides a chance for both examiners to ask questions </w:t>
      </w:r>
      <w:r>
        <w:rPr>
          <w:rFonts w:ascii="Verdana" w:hAnsi="Verdana"/>
        </w:rPr>
        <w:t xml:space="preserve">and </w:t>
      </w:r>
      <w:r w:rsidRPr="00BF5987">
        <w:rPr>
          <w:rFonts w:ascii="Verdana" w:hAnsi="Verdana"/>
        </w:rPr>
        <w:t>to</w:t>
      </w:r>
      <w:r>
        <w:rPr>
          <w:rFonts w:ascii="Verdana" w:hAnsi="Verdana"/>
        </w:rPr>
        <w:t xml:space="preserve"> clarify issues</w:t>
      </w:r>
      <w:r w:rsidRPr="00BF5987">
        <w:rPr>
          <w:rFonts w:ascii="Verdana" w:hAnsi="Verdana"/>
        </w:rPr>
        <w:t xml:space="preserve"> before they reach their final assessment decisions. </w:t>
      </w:r>
      <w:r w:rsidR="00306AC4">
        <w:rPr>
          <w:rFonts w:ascii="Verdana" w:hAnsi="Verdana"/>
        </w:rPr>
        <w:t xml:space="preserve"> </w:t>
      </w:r>
      <w:proofErr w:type="gramStart"/>
      <w:r w:rsidR="00306AC4">
        <w:rPr>
          <w:rFonts w:ascii="Verdana" w:hAnsi="Verdana"/>
        </w:rPr>
        <w:t>Linked to Project Showcase.</w:t>
      </w:r>
      <w:proofErr w:type="gramEnd"/>
    </w:p>
    <w:p w14:paraId="3B019BFB" w14:textId="77777777" w:rsidR="001B102C" w:rsidRDefault="001B102C">
      <w:pPr>
        <w:rPr>
          <w:rFonts w:ascii="Verdana" w:hAnsi="Verdana"/>
          <w:b/>
          <w:bCs/>
        </w:rPr>
      </w:pPr>
    </w:p>
    <w:p w14:paraId="47C9B4A4" w14:textId="77777777" w:rsidR="001B102C" w:rsidRDefault="001B102C">
      <w:pPr>
        <w:rPr>
          <w:rFonts w:ascii="Verdana" w:hAnsi="Verdana"/>
          <w:b/>
          <w:bCs/>
        </w:rPr>
      </w:pPr>
    </w:p>
    <w:p w14:paraId="7882B0D2" w14:textId="0C057B33" w:rsidR="00BB34A6" w:rsidRPr="00BF5987" w:rsidRDefault="00483E62">
      <w:pPr>
        <w:rPr>
          <w:rFonts w:ascii="Verdana" w:hAnsi="Verdana"/>
          <w:b/>
          <w:bCs/>
        </w:rPr>
      </w:pPr>
      <w:r>
        <w:rPr>
          <w:rFonts w:ascii="Verdana" w:hAnsi="Verdana"/>
          <w:b/>
          <w:bCs/>
        </w:rPr>
        <w:t>5.</w:t>
      </w:r>
      <w:r w:rsidR="001B102C">
        <w:rPr>
          <w:rFonts w:ascii="Verdana" w:hAnsi="Verdana"/>
          <w:b/>
          <w:bCs/>
        </w:rPr>
        <w:t>5</w:t>
      </w:r>
      <w:r w:rsidR="005347CF">
        <w:rPr>
          <w:rFonts w:ascii="Verdana" w:hAnsi="Verdana"/>
          <w:b/>
          <w:bCs/>
        </w:rPr>
        <w:t xml:space="preserve"> </w:t>
      </w:r>
      <w:r w:rsidR="00424E63">
        <w:rPr>
          <w:rFonts w:ascii="Verdana" w:hAnsi="Verdana"/>
          <w:b/>
          <w:bCs/>
        </w:rPr>
        <w:t>Project Dissertation</w:t>
      </w:r>
      <w:r w:rsidR="005347CF">
        <w:rPr>
          <w:rFonts w:ascii="Verdana" w:hAnsi="Verdana"/>
          <w:b/>
          <w:bCs/>
        </w:rPr>
        <w:t xml:space="preserve"> – Term 2 – Week 14</w:t>
      </w:r>
    </w:p>
    <w:p w14:paraId="48C65922" w14:textId="77777777" w:rsidR="00BB34A6" w:rsidRPr="00BF5987" w:rsidRDefault="00BB34A6">
      <w:pPr>
        <w:rPr>
          <w:rFonts w:ascii="Verdana" w:hAnsi="Verdana"/>
        </w:rPr>
      </w:pPr>
    </w:p>
    <w:p w14:paraId="7C56361B" w14:textId="77777777" w:rsidR="00240F9C" w:rsidRPr="00BF5987" w:rsidRDefault="00240F9C" w:rsidP="00240F9C">
      <w:pPr>
        <w:rPr>
          <w:rFonts w:ascii="Verdana" w:hAnsi="Verdana"/>
        </w:rPr>
      </w:pPr>
      <w:r w:rsidRPr="00BF5987">
        <w:rPr>
          <w:rFonts w:ascii="Verdana" w:hAnsi="Verdana"/>
          <w:b/>
          <w:bCs/>
        </w:rPr>
        <w:t>General advice</w:t>
      </w:r>
    </w:p>
    <w:p w14:paraId="126691F6" w14:textId="1C28A3A1" w:rsidR="00240F9C" w:rsidRPr="00BF5987" w:rsidRDefault="00240F9C" w:rsidP="00240F9C">
      <w:pPr>
        <w:rPr>
          <w:rFonts w:ascii="Verdana" w:hAnsi="Verdana"/>
        </w:rPr>
      </w:pPr>
      <w:r w:rsidRPr="00BF5987">
        <w:rPr>
          <w:rFonts w:ascii="Verdana" w:hAnsi="Verdana"/>
        </w:rPr>
        <w:t xml:space="preserve">Think of your dissertation as a story to be told to an interested reader </w:t>
      </w:r>
      <w:r w:rsidR="00183FFD">
        <w:rPr>
          <w:rFonts w:ascii="Verdana" w:hAnsi="Verdana"/>
        </w:rPr>
        <w:t>(who could be considered as one of your peers in terms of subject knowledge and understanding)</w:t>
      </w:r>
      <w:r w:rsidR="00FD2A94">
        <w:rPr>
          <w:rFonts w:ascii="Verdana" w:hAnsi="Verdana"/>
        </w:rPr>
        <w:t xml:space="preserve"> </w:t>
      </w:r>
      <w:r w:rsidRPr="00BF5987">
        <w:rPr>
          <w:rFonts w:ascii="Verdana" w:hAnsi="Verdana"/>
        </w:rPr>
        <w:t>– in this way a number of general points can be made:</w:t>
      </w:r>
    </w:p>
    <w:p w14:paraId="03FA506E" w14:textId="77777777" w:rsidR="00240F9C" w:rsidRPr="00BF5987" w:rsidRDefault="00240F9C" w:rsidP="00240F9C">
      <w:pPr>
        <w:rPr>
          <w:rFonts w:ascii="Verdana" w:hAnsi="Verdana"/>
        </w:rPr>
      </w:pPr>
    </w:p>
    <w:p w14:paraId="34EC3912" w14:textId="77777777" w:rsidR="00240F9C" w:rsidRPr="00BF5987" w:rsidRDefault="00240F9C" w:rsidP="00240F9C">
      <w:pPr>
        <w:numPr>
          <w:ilvl w:val="0"/>
          <w:numId w:val="3"/>
        </w:numPr>
        <w:rPr>
          <w:rFonts w:ascii="Verdana" w:hAnsi="Verdana"/>
        </w:rPr>
      </w:pPr>
      <w:r w:rsidRPr="00BF5987">
        <w:rPr>
          <w:rFonts w:ascii="Verdana" w:hAnsi="Verdana"/>
        </w:rPr>
        <w:t xml:space="preserve">The </w:t>
      </w:r>
      <w:proofErr w:type="gramStart"/>
      <w:r w:rsidRPr="00BF5987">
        <w:rPr>
          <w:rFonts w:ascii="Verdana" w:hAnsi="Verdana"/>
        </w:rPr>
        <w:t>dissertation is not a diary and so need not follow the events in chronological order; choose</w:t>
      </w:r>
      <w:proofErr w:type="gramEnd"/>
      <w:r w:rsidRPr="00BF5987">
        <w:rPr>
          <w:rFonts w:ascii="Verdana" w:hAnsi="Verdana"/>
        </w:rPr>
        <w:t xml:space="preserve"> an order that makes sense and is easy to follow.</w:t>
      </w:r>
    </w:p>
    <w:p w14:paraId="6556285A" w14:textId="77777777" w:rsidR="00F03E01" w:rsidRPr="00BF5987" w:rsidRDefault="00F03E01" w:rsidP="00F03E01">
      <w:pPr>
        <w:rPr>
          <w:rFonts w:ascii="Verdana" w:hAnsi="Verdana"/>
        </w:rPr>
      </w:pPr>
    </w:p>
    <w:p w14:paraId="3556E31B" w14:textId="77777777" w:rsidR="00240F9C" w:rsidRPr="00BF5987" w:rsidRDefault="00240F9C" w:rsidP="00240F9C">
      <w:pPr>
        <w:numPr>
          <w:ilvl w:val="0"/>
          <w:numId w:val="3"/>
        </w:numPr>
        <w:rPr>
          <w:rFonts w:ascii="Verdana" w:hAnsi="Verdana"/>
        </w:rPr>
      </w:pPr>
      <w:r w:rsidRPr="00BF5987">
        <w:rPr>
          <w:rFonts w:ascii="Verdana" w:hAnsi="Verdana"/>
        </w:rPr>
        <w:t>You don’t need to include everything. You may well leave out some work that took a lot of time or was very interesting simply because you can’t see how to include it in the main story (perhaps an Appendix).</w:t>
      </w:r>
    </w:p>
    <w:p w14:paraId="6153578D" w14:textId="77777777" w:rsidR="00F03E01" w:rsidRPr="00BF5987" w:rsidRDefault="00F03E01" w:rsidP="00F03E01">
      <w:pPr>
        <w:rPr>
          <w:rFonts w:ascii="Verdana" w:hAnsi="Verdana"/>
        </w:rPr>
      </w:pPr>
    </w:p>
    <w:p w14:paraId="5552A6C5" w14:textId="77777777" w:rsidR="00240F9C" w:rsidRPr="00BF5987" w:rsidRDefault="00183FFD" w:rsidP="00240F9C">
      <w:pPr>
        <w:numPr>
          <w:ilvl w:val="0"/>
          <w:numId w:val="3"/>
        </w:numPr>
        <w:rPr>
          <w:rFonts w:ascii="Verdana" w:hAnsi="Verdana"/>
        </w:rPr>
      </w:pPr>
      <w:r>
        <w:rPr>
          <w:rFonts w:ascii="Verdana" w:hAnsi="Verdana"/>
        </w:rPr>
        <w:t>Present work</w:t>
      </w:r>
      <w:r w:rsidR="00240F9C" w:rsidRPr="00BF5987">
        <w:rPr>
          <w:rFonts w:ascii="Verdana" w:hAnsi="Verdana"/>
        </w:rPr>
        <w:t xml:space="preserve"> in a logical order. Give the reader the information they need to understand something but give a gentle reminder if you </w:t>
      </w:r>
      <w:r w:rsidR="007D07D7">
        <w:rPr>
          <w:rFonts w:ascii="Verdana" w:hAnsi="Verdana"/>
        </w:rPr>
        <w:t>presented</w:t>
      </w:r>
      <w:r w:rsidR="00240F9C" w:rsidRPr="00BF5987">
        <w:rPr>
          <w:rFonts w:ascii="Verdana" w:hAnsi="Verdana"/>
        </w:rPr>
        <w:t xml:space="preserve"> it some way earlier in the dissertation.</w:t>
      </w:r>
    </w:p>
    <w:p w14:paraId="5ED4B8A5" w14:textId="77777777" w:rsidR="00F03E01" w:rsidRPr="00BF5987" w:rsidRDefault="00F03E01" w:rsidP="00F03E01">
      <w:pPr>
        <w:rPr>
          <w:rFonts w:ascii="Verdana" w:hAnsi="Verdana"/>
        </w:rPr>
      </w:pPr>
    </w:p>
    <w:p w14:paraId="21BC6D0E" w14:textId="77777777" w:rsidR="00240F9C" w:rsidRPr="00BF5987" w:rsidRDefault="00240F9C" w:rsidP="00240F9C">
      <w:pPr>
        <w:numPr>
          <w:ilvl w:val="0"/>
          <w:numId w:val="3"/>
        </w:numPr>
        <w:rPr>
          <w:rFonts w:ascii="Verdana" w:hAnsi="Verdana"/>
        </w:rPr>
      </w:pPr>
      <w:r w:rsidRPr="00BF5987">
        <w:rPr>
          <w:rFonts w:ascii="Verdana" w:hAnsi="Verdana"/>
        </w:rPr>
        <w:t xml:space="preserve">Don’t spend a lot of time describing or explaining something that doesn’t get used or is pretty minor. The reader is putting effort into what they are </w:t>
      </w:r>
      <w:r w:rsidR="007D07D7">
        <w:rPr>
          <w:rFonts w:ascii="Verdana" w:hAnsi="Verdana"/>
        </w:rPr>
        <w:t>reading</w:t>
      </w:r>
      <w:r w:rsidRPr="00BF5987">
        <w:rPr>
          <w:rFonts w:ascii="Verdana" w:hAnsi="Verdana"/>
        </w:rPr>
        <w:t xml:space="preserve"> and doesn’t want to feel that any of that effort is wasted.</w:t>
      </w:r>
    </w:p>
    <w:p w14:paraId="54B08721" w14:textId="77777777" w:rsidR="00F03E01" w:rsidRPr="00BF5987" w:rsidRDefault="00F03E01" w:rsidP="00F03E01">
      <w:pPr>
        <w:rPr>
          <w:rFonts w:ascii="Verdana" w:hAnsi="Verdana"/>
        </w:rPr>
      </w:pPr>
    </w:p>
    <w:p w14:paraId="133CDD0D" w14:textId="77777777" w:rsidR="00240F9C" w:rsidRPr="00BF5987" w:rsidRDefault="00240F9C" w:rsidP="00240F9C">
      <w:pPr>
        <w:numPr>
          <w:ilvl w:val="0"/>
          <w:numId w:val="3"/>
        </w:numPr>
        <w:rPr>
          <w:rFonts w:ascii="Verdana" w:hAnsi="Verdana"/>
        </w:rPr>
      </w:pPr>
      <w:r w:rsidRPr="00BF5987">
        <w:rPr>
          <w:rFonts w:ascii="Verdana" w:hAnsi="Verdana"/>
        </w:rPr>
        <w:t xml:space="preserve">Don’t try to explain everything to the ultimate degree. Use references to save yourself the trouble but do explain things that are </w:t>
      </w:r>
      <w:proofErr w:type="gramStart"/>
      <w:r w:rsidRPr="00BF5987">
        <w:rPr>
          <w:rFonts w:ascii="Verdana" w:hAnsi="Verdana"/>
        </w:rPr>
        <w:t>key</w:t>
      </w:r>
      <w:proofErr w:type="gramEnd"/>
      <w:r w:rsidRPr="00BF5987">
        <w:rPr>
          <w:rFonts w:ascii="Verdana" w:hAnsi="Verdana"/>
        </w:rPr>
        <w:t xml:space="preserve"> to understanding your work. Going away to track down and check a reference should not be a necessity to understand the main aspects of the dissertation.</w:t>
      </w:r>
    </w:p>
    <w:p w14:paraId="20F8E9F5" w14:textId="77777777" w:rsidR="00F03E01" w:rsidRPr="00BF5987" w:rsidRDefault="00F03E01" w:rsidP="00F03E01">
      <w:pPr>
        <w:rPr>
          <w:rFonts w:ascii="Verdana" w:hAnsi="Verdana"/>
        </w:rPr>
      </w:pPr>
    </w:p>
    <w:p w14:paraId="08341241" w14:textId="77777777" w:rsidR="00240F9C" w:rsidRPr="00BF5987" w:rsidRDefault="00240F9C" w:rsidP="00240F9C">
      <w:pPr>
        <w:numPr>
          <w:ilvl w:val="0"/>
          <w:numId w:val="3"/>
        </w:numPr>
        <w:rPr>
          <w:rFonts w:ascii="Verdana" w:hAnsi="Verdana"/>
        </w:rPr>
      </w:pPr>
      <w:r w:rsidRPr="00BF5987">
        <w:rPr>
          <w:rFonts w:ascii="Verdana" w:hAnsi="Verdana"/>
        </w:rPr>
        <w:t>Relegate long pieces of explanation or extensive listings of data to an appendix; they would disrupt the reading of the dissertation if included in the main part.</w:t>
      </w:r>
    </w:p>
    <w:p w14:paraId="50AD0E92" w14:textId="77777777" w:rsidR="00F03E01" w:rsidRPr="00BF5987" w:rsidRDefault="00F03E01" w:rsidP="00F03E01">
      <w:pPr>
        <w:rPr>
          <w:rFonts w:ascii="Verdana" w:hAnsi="Verdana"/>
        </w:rPr>
      </w:pPr>
    </w:p>
    <w:p w14:paraId="1A14D168" w14:textId="15760471" w:rsidR="00240F9C" w:rsidRPr="00BF5987" w:rsidRDefault="00240F9C" w:rsidP="00240F9C">
      <w:pPr>
        <w:numPr>
          <w:ilvl w:val="0"/>
          <w:numId w:val="3"/>
        </w:numPr>
        <w:rPr>
          <w:rFonts w:ascii="Verdana" w:hAnsi="Verdana"/>
        </w:rPr>
      </w:pPr>
      <w:r w:rsidRPr="00BF5987">
        <w:rPr>
          <w:rFonts w:ascii="Verdana" w:hAnsi="Verdana"/>
        </w:rPr>
        <w:t>The tone of the disserta</w:t>
      </w:r>
      <w:r w:rsidR="005B1B45">
        <w:rPr>
          <w:rFonts w:ascii="Verdana" w:hAnsi="Verdana"/>
        </w:rPr>
        <w:t xml:space="preserve">tion should be professional, </w:t>
      </w:r>
      <w:r w:rsidRPr="00BF5987">
        <w:rPr>
          <w:rFonts w:ascii="Verdana" w:hAnsi="Verdana"/>
        </w:rPr>
        <w:t>honest and upbeat. Don’t dwell on problems or spend a lot of time making excuses – look to report things in a positive light.</w:t>
      </w:r>
    </w:p>
    <w:p w14:paraId="2BB23882" w14:textId="77777777" w:rsidR="00240F9C" w:rsidRDefault="00240F9C" w:rsidP="00240F9C">
      <w:pPr>
        <w:rPr>
          <w:rFonts w:ascii="Verdana" w:hAnsi="Verdana"/>
        </w:rPr>
      </w:pPr>
    </w:p>
    <w:p w14:paraId="6F2E8FC4" w14:textId="77777777" w:rsidR="00183FFD" w:rsidRPr="00BF5987" w:rsidRDefault="00183FFD" w:rsidP="00240F9C">
      <w:pPr>
        <w:rPr>
          <w:rFonts w:ascii="Verdana" w:hAnsi="Verdana"/>
        </w:rPr>
      </w:pPr>
    </w:p>
    <w:p w14:paraId="684E4969" w14:textId="77777777" w:rsidR="00240F9C" w:rsidRPr="00BF5987" w:rsidRDefault="00240F9C" w:rsidP="00240F9C">
      <w:pPr>
        <w:rPr>
          <w:rFonts w:ascii="Verdana" w:hAnsi="Verdana"/>
        </w:rPr>
      </w:pPr>
      <w:r w:rsidRPr="00BF5987">
        <w:rPr>
          <w:rFonts w:ascii="Verdana" w:hAnsi="Verdana"/>
          <w:b/>
          <w:bCs/>
        </w:rPr>
        <w:t>Main parts of the dissertation</w:t>
      </w:r>
    </w:p>
    <w:p w14:paraId="1E63410D" w14:textId="77777777" w:rsidR="00240F9C" w:rsidRPr="00BF5987" w:rsidRDefault="00240F9C" w:rsidP="00240F9C">
      <w:pPr>
        <w:rPr>
          <w:rFonts w:ascii="Verdana" w:hAnsi="Verdana"/>
        </w:rPr>
      </w:pPr>
    </w:p>
    <w:p w14:paraId="60C34585" w14:textId="77777777" w:rsidR="00240F9C" w:rsidRPr="00BF5987" w:rsidRDefault="00F03E01" w:rsidP="00F03E01">
      <w:pPr>
        <w:rPr>
          <w:rFonts w:ascii="Verdana" w:hAnsi="Verdana"/>
        </w:rPr>
      </w:pPr>
      <w:r w:rsidRPr="00BF5987">
        <w:rPr>
          <w:rFonts w:ascii="Verdana" w:hAnsi="Verdana"/>
        </w:rPr>
        <w:lastRenderedPageBreak/>
        <w:t>Listed below are the</w:t>
      </w:r>
      <w:r w:rsidR="00BC6C4C">
        <w:rPr>
          <w:rFonts w:ascii="Verdana" w:hAnsi="Verdana"/>
        </w:rPr>
        <w:t xml:space="preserve"> main</w:t>
      </w:r>
      <w:r w:rsidR="00240F9C" w:rsidRPr="00BF5987">
        <w:rPr>
          <w:rFonts w:ascii="Verdana" w:hAnsi="Verdana"/>
        </w:rPr>
        <w:t xml:space="preserve"> parts of a dissertation </w:t>
      </w:r>
      <w:r w:rsidRPr="00BF5987">
        <w:rPr>
          <w:rFonts w:ascii="Verdana" w:hAnsi="Verdana"/>
        </w:rPr>
        <w:t>together with an explanation of</w:t>
      </w:r>
      <w:r w:rsidR="00240F9C" w:rsidRPr="00BF5987">
        <w:rPr>
          <w:rFonts w:ascii="Verdana" w:hAnsi="Verdana"/>
        </w:rPr>
        <w:t xml:space="preserve"> what role they play in the story you are telling. This is not a definitive list and you are free to vary it as you see fit. The balance can vary quite widely (especially between the Methodology and Results sections), but again this is your personal choice. For these reasons it is important for you to consider the structure of your dissertation at an early stage so that you can decide what will go where (so that nothing gets missed or </w:t>
      </w:r>
      <w:r w:rsidR="00016649">
        <w:rPr>
          <w:rFonts w:ascii="Verdana" w:hAnsi="Verdana"/>
        </w:rPr>
        <w:t xml:space="preserve">overly </w:t>
      </w:r>
      <w:r w:rsidR="00240F9C" w:rsidRPr="00BF5987">
        <w:rPr>
          <w:rFonts w:ascii="Verdana" w:hAnsi="Verdana"/>
        </w:rPr>
        <w:t>repeated)</w:t>
      </w:r>
      <w:r w:rsidRPr="00BF5987">
        <w:rPr>
          <w:rFonts w:ascii="Verdana" w:hAnsi="Verdana"/>
        </w:rPr>
        <w:t>.</w:t>
      </w:r>
    </w:p>
    <w:p w14:paraId="3E4EE931" w14:textId="77777777" w:rsidR="00240F9C" w:rsidRPr="00BF5987" w:rsidRDefault="00240F9C" w:rsidP="00240F9C">
      <w:pPr>
        <w:rPr>
          <w:rFonts w:ascii="Verdana" w:hAnsi="Verdana"/>
        </w:rPr>
      </w:pPr>
    </w:p>
    <w:p w14:paraId="7454C986" w14:textId="77777777" w:rsidR="00240F9C" w:rsidRPr="00BF5987" w:rsidRDefault="00240F9C" w:rsidP="00240F9C">
      <w:pPr>
        <w:rPr>
          <w:rFonts w:ascii="Verdana" w:hAnsi="Verdana"/>
        </w:rPr>
      </w:pPr>
      <w:r w:rsidRPr="00BF5987">
        <w:rPr>
          <w:rFonts w:ascii="Verdana" w:hAnsi="Verdana"/>
          <w:b/>
          <w:bCs/>
          <w:i/>
          <w:iCs/>
        </w:rPr>
        <w:t>Abstract</w:t>
      </w:r>
    </w:p>
    <w:p w14:paraId="73C419E1" w14:textId="77777777" w:rsidR="00240F9C" w:rsidRPr="00BF5987" w:rsidRDefault="00240F9C" w:rsidP="00240F9C">
      <w:pPr>
        <w:rPr>
          <w:rFonts w:ascii="Verdana" w:hAnsi="Verdana"/>
        </w:rPr>
      </w:pPr>
      <w:r w:rsidRPr="00BF5987">
        <w:rPr>
          <w:rFonts w:ascii="Verdana" w:hAnsi="Verdana"/>
        </w:rPr>
        <w:t>The abstract is a kind of executive summary. Abstracts are often published separately and so must function entirely on their own. They are not short introductions but rather they summarise the whole dissertation in terms of the aims of the w</w:t>
      </w:r>
      <w:r w:rsidR="00C85E59">
        <w:rPr>
          <w:rFonts w:ascii="Verdana" w:hAnsi="Verdana"/>
        </w:rPr>
        <w:t xml:space="preserve">ork, what </w:t>
      </w:r>
      <w:r w:rsidR="00016649">
        <w:rPr>
          <w:rFonts w:ascii="Verdana" w:hAnsi="Verdana"/>
        </w:rPr>
        <w:t xml:space="preserve">methods were used, what </w:t>
      </w:r>
      <w:r w:rsidR="00C85E59">
        <w:rPr>
          <w:rFonts w:ascii="Verdana" w:hAnsi="Verdana"/>
        </w:rPr>
        <w:t xml:space="preserve">was actually done, </w:t>
      </w:r>
      <w:r w:rsidRPr="00BF5987">
        <w:rPr>
          <w:rFonts w:ascii="Verdana" w:hAnsi="Verdana"/>
        </w:rPr>
        <w:t>what findings are reported</w:t>
      </w:r>
      <w:r w:rsidR="00C85E59">
        <w:rPr>
          <w:rFonts w:ascii="Verdana" w:hAnsi="Verdana"/>
        </w:rPr>
        <w:t xml:space="preserve"> and what conclusions have been reached</w:t>
      </w:r>
      <w:r w:rsidRPr="00BF5987">
        <w:rPr>
          <w:rFonts w:ascii="Verdana" w:hAnsi="Verdana"/>
        </w:rPr>
        <w:t>; this is done in around 300 words. The abstract should contain no references and is often the last part to be written.</w:t>
      </w:r>
    </w:p>
    <w:p w14:paraId="4521C4D9" w14:textId="77777777" w:rsidR="00240F9C" w:rsidRDefault="00240F9C" w:rsidP="00240F9C">
      <w:pPr>
        <w:rPr>
          <w:rFonts w:ascii="Verdana" w:hAnsi="Verdana"/>
        </w:rPr>
      </w:pPr>
    </w:p>
    <w:p w14:paraId="3B899944" w14:textId="77777777" w:rsidR="004433DB" w:rsidRPr="00BF5987" w:rsidRDefault="004433DB" w:rsidP="00240F9C">
      <w:pPr>
        <w:rPr>
          <w:rFonts w:ascii="Verdana" w:hAnsi="Verdana"/>
        </w:rPr>
      </w:pPr>
    </w:p>
    <w:p w14:paraId="28C996C7" w14:textId="77777777" w:rsidR="00240F9C" w:rsidRPr="00BF5987" w:rsidRDefault="00240F9C" w:rsidP="00240F9C">
      <w:pPr>
        <w:rPr>
          <w:rFonts w:ascii="Verdana" w:hAnsi="Verdana"/>
        </w:rPr>
      </w:pPr>
      <w:r w:rsidRPr="00BF5987">
        <w:rPr>
          <w:rFonts w:ascii="Verdana" w:hAnsi="Verdana"/>
          <w:b/>
          <w:bCs/>
          <w:i/>
          <w:iCs/>
        </w:rPr>
        <w:t>Introduction</w:t>
      </w:r>
    </w:p>
    <w:p w14:paraId="58AA184C" w14:textId="734EEBE9" w:rsidR="00240F9C" w:rsidRPr="00BF5987" w:rsidRDefault="00240F9C" w:rsidP="00F03E01">
      <w:pPr>
        <w:rPr>
          <w:rFonts w:ascii="Verdana" w:hAnsi="Verdana"/>
        </w:rPr>
      </w:pPr>
      <w:r w:rsidRPr="00BF5987">
        <w:rPr>
          <w:rFonts w:ascii="Verdana" w:hAnsi="Verdana"/>
        </w:rPr>
        <w:t>The introduction should set the scene for the dissertation and allow the reader to align themselves to the topic. It should start very general and then focus towards the specific topic of the project. This is probably the only part of the dissertation where you can be slig</w:t>
      </w:r>
      <w:r w:rsidR="00C43D53">
        <w:rPr>
          <w:rFonts w:ascii="Verdana" w:hAnsi="Verdana"/>
        </w:rPr>
        <w:t>htly informal and you might quote some interesting text</w:t>
      </w:r>
      <w:r w:rsidR="00E66DBC">
        <w:rPr>
          <w:rFonts w:ascii="Verdana" w:hAnsi="Verdana"/>
        </w:rPr>
        <w:t xml:space="preserve"> to get the </w:t>
      </w:r>
      <w:r w:rsidRPr="00BF5987">
        <w:rPr>
          <w:rFonts w:ascii="Verdana" w:hAnsi="Verdana"/>
        </w:rPr>
        <w:t>attention</w:t>
      </w:r>
      <w:r w:rsidR="00E66DBC">
        <w:rPr>
          <w:rFonts w:ascii="Verdana" w:hAnsi="Verdana"/>
        </w:rPr>
        <w:t xml:space="preserve"> of the reader</w:t>
      </w:r>
      <w:r w:rsidRPr="00BF5987">
        <w:rPr>
          <w:rFonts w:ascii="Verdana" w:hAnsi="Verdana"/>
        </w:rPr>
        <w:t>. The introduction should make the reader want to continue reading. You will doubtless repeat some of this material in more detail later on</w:t>
      </w:r>
      <w:r w:rsidR="00C43D53">
        <w:rPr>
          <w:rFonts w:ascii="Verdana" w:hAnsi="Verdana"/>
        </w:rPr>
        <w:t>,</w:t>
      </w:r>
      <w:r w:rsidRPr="00BF5987">
        <w:rPr>
          <w:rFonts w:ascii="Verdana" w:hAnsi="Verdana"/>
        </w:rPr>
        <w:t xml:space="preserve"> so don’t put too many references in the introduction </w:t>
      </w:r>
      <w:r w:rsidR="00C43D53">
        <w:rPr>
          <w:rFonts w:ascii="Verdana" w:hAnsi="Verdana"/>
        </w:rPr>
        <w:t xml:space="preserve">in order </w:t>
      </w:r>
      <w:r w:rsidRPr="00BF5987">
        <w:rPr>
          <w:rFonts w:ascii="Verdana" w:hAnsi="Verdana"/>
        </w:rPr>
        <w:t>to keep it fairly light. A couple of photos, screen shots or diagrams won’t go amiss at this point to get the reader’s interest</w:t>
      </w:r>
      <w:r w:rsidR="00D42018">
        <w:rPr>
          <w:rFonts w:ascii="Verdana" w:hAnsi="Verdana"/>
        </w:rPr>
        <w:t xml:space="preserve"> and help explain the topic</w:t>
      </w:r>
      <w:r w:rsidRPr="00BF5987">
        <w:rPr>
          <w:rFonts w:ascii="Verdana" w:hAnsi="Verdana"/>
        </w:rPr>
        <w:t>.</w:t>
      </w:r>
      <w:r w:rsidR="00F03E01" w:rsidRPr="00BF5987">
        <w:rPr>
          <w:rFonts w:ascii="Verdana" w:hAnsi="Verdana"/>
        </w:rPr>
        <w:t xml:space="preserve"> </w:t>
      </w:r>
      <w:r w:rsidRPr="00BF5987">
        <w:rPr>
          <w:rFonts w:ascii="Verdana" w:hAnsi="Verdana"/>
        </w:rPr>
        <w:t xml:space="preserve">A typical introduction will be no more than 5 pages and you should finish this section with a clear statement of your project </w:t>
      </w:r>
      <w:r w:rsidR="002F0DE3">
        <w:rPr>
          <w:rFonts w:ascii="Verdana" w:hAnsi="Verdana"/>
        </w:rPr>
        <w:t xml:space="preserve">focus </w:t>
      </w:r>
      <w:r w:rsidRPr="00BF5987">
        <w:rPr>
          <w:rFonts w:ascii="Verdana" w:hAnsi="Verdana"/>
        </w:rPr>
        <w:t>as a research question or problem</w:t>
      </w:r>
    </w:p>
    <w:p w14:paraId="10730ACE" w14:textId="77777777" w:rsidR="00240F9C" w:rsidRPr="00BF5987" w:rsidRDefault="00240F9C" w:rsidP="00240F9C">
      <w:pPr>
        <w:rPr>
          <w:rFonts w:ascii="Verdana" w:hAnsi="Verdana"/>
        </w:rPr>
      </w:pPr>
    </w:p>
    <w:p w14:paraId="28724998" w14:textId="77777777" w:rsidR="00240F9C" w:rsidRPr="00BF5987" w:rsidRDefault="00240F9C" w:rsidP="00240F9C">
      <w:pPr>
        <w:rPr>
          <w:rFonts w:ascii="Verdana" w:hAnsi="Verdana"/>
        </w:rPr>
      </w:pPr>
      <w:r w:rsidRPr="00BF5987">
        <w:rPr>
          <w:rFonts w:ascii="Verdana" w:hAnsi="Verdana"/>
          <w:b/>
          <w:bCs/>
          <w:i/>
          <w:iCs/>
        </w:rPr>
        <w:t>Background/Literature Review</w:t>
      </w:r>
    </w:p>
    <w:p w14:paraId="437E0E02" w14:textId="77777777" w:rsidR="00240F9C" w:rsidRPr="00BF5987" w:rsidRDefault="00D42018" w:rsidP="00F03E01">
      <w:pPr>
        <w:rPr>
          <w:rFonts w:ascii="Verdana" w:hAnsi="Verdana"/>
        </w:rPr>
      </w:pPr>
      <w:r>
        <w:rPr>
          <w:rFonts w:ascii="Verdana" w:hAnsi="Verdana"/>
        </w:rPr>
        <w:t xml:space="preserve">The </w:t>
      </w:r>
      <w:r w:rsidR="00240F9C" w:rsidRPr="00BF5987">
        <w:rPr>
          <w:rFonts w:ascii="Verdana" w:hAnsi="Verdana"/>
        </w:rPr>
        <w:t xml:space="preserve">purpose </w:t>
      </w:r>
      <w:r>
        <w:rPr>
          <w:rFonts w:ascii="Verdana" w:hAnsi="Verdana"/>
        </w:rPr>
        <w:t xml:space="preserve">of this section </w:t>
      </w:r>
      <w:r w:rsidR="00240F9C" w:rsidRPr="00BF5987">
        <w:rPr>
          <w:rFonts w:ascii="Verdana" w:hAnsi="Verdana"/>
        </w:rPr>
        <w:t xml:space="preserve">is to explain the context </w:t>
      </w:r>
      <w:r>
        <w:rPr>
          <w:rFonts w:ascii="Verdana" w:hAnsi="Verdana"/>
        </w:rPr>
        <w:t xml:space="preserve">and background </w:t>
      </w:r>
      <w:r w:rsidR="00240F9C" w:rsidRPr="00BF5987">
        <w:rPr>
          <w:rFonts w:ascii="Verdana" w:hAnsi="Verdana"/>
        </w:rPr>
        <w:t xml:space="preserve">of your project i.e. it summarises the </w:t>
      </w:r>
      <w:r w:rsidR="006D3E75">
        <w:rPr>
          <w:rFonts w:ascii="Verdana" w:hAnsi="Verdana"/>
        </w:rPr>
        <w:t>current “state of play”</w:t>
      </w:r>
      <w:r w:rsidR="00240F9C" w:rsidRPr="00BF5987">
        <w:rPr>
          <w:rFonts w:ascii="Verdana" w:hAnsi="Verdana"/>
        </w:rPr>
        <w:t xml:space="preserve"> when you began, explains how your project builds on this an</w:t>
      </w:r>
      <w:r>
        <w:rPr>
          <w:rFonts w:ascii="Verdana" w:hAnsi="Verdana"/>
        </w:rPr>
        <w:t>d justifies your choice of methods and evaluation</w:t>
      </w:r>
      <w:r w:rsidR="00240F9C" w:rsidRPr="00BF5987">
        <w:rPr>
          <w:rFonts w:ascii="Verdana" w:hAnsi="Verdana"/>
        </w:rPr>
        <w:t>.</w:t>
      </w:r>
      <w:r w:rsidR="00F03E01" w:rsidRPr="00BF5987">
        <w:rPr>
          <w:rFonts w:ascii="Verdana" w:hAnsi="Verdana"/>
        </w:rPr>
        <w:t xml:space="preserve"> </w:t>
      </w:r>
      <w:r w:rsidR="00240F9C" w:rsidRPr="00BF5987">
        <w:rPr>
          <w:rFonts w:ascii="Verdana" w:hAnsi="Verdana"/>
        </w:rPr>
        <w:t xml:space="preserve">When writing this section you will be making a series of statements to explain the background of your project topic and your choice of what to do. Imagine that each time you make a statement or express an opinion your reader is thinking “I don’t believe that” or “I’m not sure that’s right” – and anticipate these questions by supporting your writing with a reference from an appropriate source. In this way your references </w:t>
      </w:r>
      <w:r w:rsidR="00240F9C" w:rsidRPr="00BF5987">
        <w:rPr>
          <w:rFonts w:ascii="Verdana" w:hAnsi="Verdana"/>
        </w:rPr>
        <w:lastRenderedPageBreak/>
        <w:t>are used to either save you time explaining everything or are being used to support your arguments. Don’t go overboard on this but certainly try to use your references as stepping stones to lead the reader to the same position that you got to.</w:t>
      </w:r>
    </w:p>
    <w:p w14:paraId="55EC28A2" w14:textId="77777777" w:rsidR="00240F9C" w:rsidRPr="00BF5987" w:rsidRDefault="00240F9C" w:rsidP="00240F9C">
      <w:pPr>
        <w:rPr>
          <w:rFonts w:ascii="Verdana" w:hAnsi="Verdana"/>
        </w:rPr>
      </w:pPr>
    </w:p>
    <w:p w14:paraId="5FDFBABF" w14:textId="77777777" w:rsidR="00240F9C" w:rsidRPr="00BF5987" w:rsidRDefault="00240F9C" w:rsidP="00240F9C">
      <w:pPr>
        <w:rPr>
          <w:rFonts w:ascii="Verdana" w:hAnsi="Verdana"/>
        </w:rPr>
      </w:pPr>
      <w:r w:rsidRPr="00BF5987">
        <w:rPr>
          <w:rFonts w:ascii="Verdana" w:hAnsi="Verdana"/>
          <w:b/>
          <w:bCs/>
          <w:i/>
          <w:iCs/>
        </w:rPr>
        <w:t>Methodology</w:t>
      </w:r>
    </w:p>
    <w:p w14:paraId="250C20CF" w14:textId="513322EA" w:rsidR="00240F9C" w:rsidRPr="00FA1B6F" w:rsidRDefault="00240F9C" w:rsidP="00F03E01">
      <w:pPr>
        <w:rPr>
          <w:rFonts w:ascii="Verdana" w:hAnsi="Verdana"/>
          <w:b/>
        </w:rPr>
      </w:pPr>
      <w:r w:rsidRPr="00BF5987">
        <w:rPr>
          <w:rFonts w:ascii="Verdana" w:hAnsi="Verdana"/>
        </w:rPr>
        <w:t xml:space="preserve">Having explained the background to your project and justified your choice of project topic (perhaps in terms of commercial importance or clarification of a theory </w:t>
      </w:r>
      <w:r w:rsidR="00D42018">
        <w:rPr>
          <w:rFonts w:ascii="Verdana" w:hAnsi="Verdana"/>
        </w:rPr>
        <w:t xml:space="preserve">or development technique </w:t>
      </w:r>
      <w:r w:rsidRPr="00BF5987">
        <w:rPr>
          <w:rFonts w:ascii="Verdana" w:hAnsi="Verdana"/>
        </w:rPr>
        <w:t>for example), it is now time to deal with the practical aspects of the project</w:t>
      </w:r>
      <w:r w:rsidR="006D3E75">
        <w:rPr>
          <w:rFonts w:ascii="Verdana" w:hAnsi="Verdana"/>
        </w:rPr>
        <w:t xml:space="preserve">. </w:t>
      </w:r>
      <w:r w:rsidRPr="00BF5987">
        <w:rPr>
          <w:rFonts w:ascii="Verdana" w:hAnsi="Verdana"/>
        </w:rPr>
        <w:t xml:space="preserve">In this section you should explain what practical work you have identified as needing to be done i.e. what evidence you will need </w:t>
      </w:r>
      <w:r w:rsidR="006D3E75">
        <w:rPr>
          <w:rFonts w:ascii="Verdana" w:hAnsi="Verdana"/>
        </w:rPr>
        <w:t xml:space="preserve">to obtain in order </w:t>
      </w:r>
      <w:r w:rsidRPr="00BF5987">
        <w:rPr>
          <w:rFonts w:ascii="Verdana" w:hAnsi="Verdana"/>
        </w:rPr>
        <w:t>to address your research question or problem. You should justify your choice of practical methods and the means of collecting and analysing the data</w:t>
      </w:r>
      <w:r w:rsidR="00F03E01" w:rsidRPr="00BF5987">
        <w:rPr>
          <w:rFonts w:ascii="Verdana" w:hAnsi="Verdana"/>
        </w:rPr>
        <w:t>.</w:t>
      </w:r>
      <w:r w:rsidRPr="00BF5987">
        <w:rPr>
          <w:rFonts w:ascii="Verdana" w:hAnsi="Verdana"/>
        </w:rPr>
        <w:t xml:space="preserve"> You should also deal with any ethical considerations here, especially if they have restricted you in any way. This section should also use references to avoid long explanations or to justify the choice of a particular method of data acquisition or analysis.</w:t>
      </w:r>
      <w:r w:rsidR="00D42018">
        <w:rPr>
          <w:rFonts w:ascii="Verdana" w:hAnsi="Verdana"/>
        </w:rPr>
        <w:t xml:space="preserve"> </w:t>
      </w:r>
      <w:r w:rsidR="00D42018" w:rsidRPr="00FA1B6F">
        <w:rPr>
          <w:rFonts w:ascii="Verdana" w:hAnsi="Verdana"/>
          <w:b/>
        </w:rPr>
        <w:t>If you are to use a questionnaire to help evaluate your work you should explain your questionnaire design and how the data will be collected and evaluated in this section</w:t>
      </w:r>
      <w:r w:rsidR="00296460">
        <w:rPr>
          <w:rFonts w:ascii="Verdana" w:hAnsi="Verdana"/>
          <w:b/>
        </w:rPr>
        <w:t>.</w:t>
      </w:r>
    </w:p>
    <w:p w14:paraId="5D535C7F" w14:textId="77777777" w:rsidR="00240F9C" w:rsidRDefault="00240F9C" w:rsidP="00240F9C">
      <w:pPr>
        <w:rPr>
          <w:rFonts w:ascii="Verdana" w:hAnsi="Verdana"/>
        </w:rPr>
      </w:pPr>
    </w:p>
    <w:p w14:paraId="62104FEC" w14:textId="77777777" w:rsidR="004433DB" w:rsidRPr="00BF5987" w:rsidRDefault="004433DB" w:rsidP="00240F9C">
      <w:pPr>
        <w:rPr>
          <w:rFonts w:ascii="Verdana" w:hAnsi="Verdana"/>
        </w:rPr>
      </w:pPr>
    </w:p>
    <w:p w14:paraId="26D6FE22" w14:textId="77777777" w:rsidR="00240F9C" w:rsidRPr="00BF5987" w:rsidRDefault="00240F9C" w:rsidP="00240F9C">
      <w:pPr>
        <w:rPr>
          <w:rFonts w:ascii="Verdana" w:hAnsi="Verdana"/>
        </w:rPr>
      </w:pPr>
      <w:r w:rsidRPr="00BF5987">
        <w:rPr>
          <w:rFonts w:ascii="Verdana" w:hAnsi="Verdana"/>
          <w:b/>
          <w:bCs/>
          <w:i/>
          <w:iCs/>
        </w:rPr>
        <w:t>Results</w:t>
      </w:r>
    </w:p>
    <w:p w14:paraId="20E01953" w14:textId="2943A61A" w:rsidR="00240F9C" w:rsidRPr="00BF5987" w:rsidRDefault="00240F9C" w:rsidP="00240F9C">
      <w:pPr>
        <w:rPr>
          <w:rFonts w:ascii="Verdana" w:hAnsi="Verdana"/>
        </w:rPr>
      </w:pPr>
      <w:r w:rsidRPr="00BF5987">
        <w:rPr>
          <w:rFonts w:ascii="Verdana" w:hAnsi="Verdana"/>
        </w:rPr>
        <w:t xml:space="preserve">In this section you will now present your practical work e.g. prototypes, level designs, screen </w:t>
      </w:r>
      <w:r w:rsidR="0078113D" w:rsidRPr="00BF5987">
        <w:rPr>
          <w:rFonts w:ascii="Verdana" w:hAnsi="Verdana"/>
        </w:rPr>
        <w:t>shots</w:t>
      </w:r>
      <w:r w:rsidR="0078113D">
        <w:rPr>
          <w:rFonts w:ascii="Verdana" w:hAnsi="Verdana"/>
        </w:rPr>
        <w:t>, data</w:t>
      </w:r>
      <w:r w:rsidR="00352CC9">
        <w:rPr>
          <w:rFonts w:ascii="Verdana" w:hAnsi="Verdana"/>
        </w:rPr>
        <w:t>,</w:t>
      </w:r>
      <w:r w:rsidRPr="00BF5987">
        <w:rPr>
          <w:rFonts w:ascii="Verdana" w:hAnsi="Verdana"/>
        </w:rPr>
        <w:t xml:space="preserve"> etc. Use appendices to avoid having lots of pages of charts or tables or code listings so as to not interrupt the flow of the dissertation. Present your results and the analysis you have carried out clearly and honestly. Mention areas where there are perhaps problems or issues but don’t dwell on these at this point. </w:t>
      </w:r>
      <w:r w:rsidR="00296460" w:rsidRPr="00296460">
        <w:rPr>
          <w:rFonts w:ascii="Verdana" w:hAnsi="Verdana"/>
          <w:b/>
        </w:rPr>
        <w:t xml:space="preserve">Be scientifically rigorous when analysing quantitative data - e.g. choosing appropriate statistical methods of analysis? </w:t>
      </w:r>
      <w:r w:rsidRPr="00BF5987">
        <w:rPr>
          <w:rFonts w:ascii="Verdana" w:hAnsi="Verdana"/>
        </w:rPr>
        <w:t>Use charts, tables and diagrams etc. effectively, to help the reader understand what you have found and to lead them to the conclusions that you will be discussing next.</w:t>
      </w:r>
    </w:p>
    <w:p w14:paraId="503836C1" w14:textId="77777777" w:rsidR="00240F9C" w:rsidRPr="00BF5987" w:rsidRDefault="00240F9C" w:rsidP="00240F9C">
      <w:pPr>
        <w:rPr>
          <w:rFonts w:ascii="Verdana" w:hAnsi="Verdana"/>
        </w:rPr>
      </w:pPr>
    </w:p>
    <w:p w14:paraId="17996D65" w14:textId="77777777" w:rsidR="00240F9C" w:rsidRPr="00BF5987" w:rsidRDefault="00240F9C" w:rsidP="00240F9C">
      <w:pPr>
        <w:rPr>
          <w:rFonts w:ascii="Verdana" w:hAnsi="Verdana"/>
        </w:rPr>
      </w:pPr>
    </w:p>
    <w:p w14:paraId="74068904" w14:textId="77777777" w:rsidR="00240F9C" w:rsidRPr="00BF5987" w:rsidRDefault="00240F9C" w:rsidP="00240F9C">
      <w:pPr>
        <w:rPr>
          <w:rFonts w:ascii="Verdana" w:hAnsi="Verdana"/>
        </w:rPr>
      </w:pPr>
      <w:r w:rsidRPr="00BF5987">
        <w:rPr>
          <w:rFonts w:ascii="Verdana" w:hAnsi="Verdana"/>
          <w:b/>
          <w:bCs/>
          <w:i/>
          <w:iCs/>
        </w:rPr>
        <w:t>Discussion</w:t>
      </w:r>
    </w:p>
    <w:p w14:paraId="39C349AD" w14:textId="08558237" w:rsidR="00240F9C" w:rsidRPr="00BF5987" w:rsidRDefault="00240F9C" w:rsidP="00693B38">
      <w:pPr>
        <w:rPr>
          <w:rFonts w:ascii="Verdana" w:hAnsi="Verdana"/>
        </w:rPr>
      </w:pPr>
      <w:r w:rsidRPr="00BF5987">
        <w:rPr>
          <w:rFonts w:ascii="Verdana" w:hAnsi="Verdana"/>
        </w:rPr>
        <w:t xml:space="preserve">Hopefully at this point the reader has seen the results of your work and will appreciate how your project has added to the current understanding of the topic. However they will probably have a number of questions and will expect you to address them in this section. Discuss the findings of your work and be fair and honest about it. Don’t emphasise any failings or things that didn’t work as expected but don’t try to hide them. Try to discuss your work in a positive manner and specifically identify in what way your research </w:t>
      </w:r>
      <w:r w:rsidRPr="00BF5987">
        <w:rPr>
          <w:rFonts w:ascii="Verdana" w:hAnsi="Verdana"/>
        </w:rPr>
        <w:lastRenderedPageBreak/>
        <w:t xml:space="preserve">question or problem has been answered. Don’t worry if the question has been answered in a way that you didn’t predict or anticipate – as long as your expectations were realistic and your methods correct then the work you are reporting is valuable and extends </w:t>
      </w:r>
      <w:r w:rsidR="00110C95">
        <w:rPr>
          <w:rFonts w:ascii="Verdana" w:hAnsi="Verdana"/>
        </w:rPr>
        <w:t>the</w:t>
      </w:r>
      <w:r w:rsidRPr="00BF5987">
        <w:rPr>
          <w:rFonts w:ascii="Verdana" w:hAnsi="Verdana"/>
        </w:rPr>
        <w:t xml:space="preserve"> understanding</w:t>
      </w:r>
      <w:r w:rsidR="00110C95">
        <w:rPr>
          <w:rFonts w:ascii="Verdana" w:hAnsi="Verdana"/>
        </w:rPr>
        <w:t xml:space="preserve"> of the subject</w:t>
      </w:r>
      <w:r w:rsidRPr="00BF5987">
        <w:rPr>
          <w:rFonts w:ascii="Verdana" w:hAnsi="Verdana"/>
        </w:rPr>
        <w:t>.</w:t>
      </w:r>
    </w:p>
    <w:p w14:paraId="13EE48FE" w14:textId="77777777" w:rsidR="00240F9C" w:rsidRPr="00BF5987" w:rsidRDefault="00240F9C" w:rsidP="00240F9C">
      <w:pPr>
        <w:rPr>
          <w:rFonts w:ascii="Verdana" w:hAnsi="Verdana"/>
        </w:rPr>
      </w:pPr>
    </w:p>
    <w:p w14:paraId="3772F544" w14:textId="77777777" w:rsidR="00240F9C" w:rsidRPr="00BF5987" w:rsidRDefault="00240F9C" w:rsidP="00240F9C">
      <w:pPr>
        <w:rPr>
          <w:rFonts w:ascii="Verdana" w:hAnsi="Verdana"/>
        </w:rPr>
      </w:pPr>
      <w:r w:rsidRPr="00BF5987">
        <w:rPr>
          <w:rFonts w:ascii="Verdana" w:hAnsi="Verdana"/>
          <w:b/>
          <w:bCs/>
          <w:i/>
          <w:iCs/>
        </w:rPr>
        <w:t>Conclusions and Future Work</w:t>
      </w:r>
    </w:p>
    <w:p w14:paraId="503805FF" w14:textId="383B1210" w:rsidR="00240F9C" w:rsidRPr="00BF5987" w:rsidRDefault="00240F9C" w:rsidP="00240F9C">
      <w:pPr>
        <w:rPr>
          <w:rFonts w:ascii="Verdana" w:hAnsi="Verdana"/>
        </w:rPr>
      </w:pPr>
      <w:r w:rsidRPr="00BF5987">
        <w:rPr>
          <w:rFonts w:ascii="Verdana" w:hAnsi="Verdana"/>
        </w:rPr>
        <w:t xml:space="preserve">In this final part you now draw the dissertation to a close with a summary of the main findings and clarification of where there may still be questions or uncertainties or disagreement with previous work. You should finish on a positive note by considering how your work could be continued or extended and perhaps mention any recent developments that have relevance </w:t>
      </w:r>
      <w:r w:rsidR="00F50785">
        <w:rPr>
          <w:rFonts w:ascii="Verdana" w:hAnsi="Verdana"/>
        </w:rPr>
        <w:t xml:space="preserve">to the project (which </w:t>
      </w:r>
      <w:r w:rsidRPr="00BF5987">
        <w:rPr>
          <w:rFonts w:ascii="Verdana" w:hAnsi="Verdana"/>
        </w:rPr>
        <w:t>is now almost 1 year old).</w:t>
      </w:r>
    </w:p>
    <w:p w14:paraId="104AEEBE" w14:textId="77777777" w:rsidR="00240F9C" w:rsidRDefault="00240F9C" w:rsidP="00240F9C">
      <w:pPr>
        <w:rPr>
          <w:rFonts w:ascii="Verdana" w:hAnsi="Verdana"/>
        </w:rPr>
      </w:pPr>
    </w:p>
    <w:p w14:paraId="25B5A01A" w14:textId="77777777" w:rsidR="00DF1076" w:rsidRPr="00BF5987" w:rsidRDefault="00DF1076" w:rsidP="00240F9C">
      <w:pPr>
        <w:rPr>
          <w:rFonts w:ascii="Verdana" w:hAnsi="Verdana"/>
        </w:rPr>
      </w:pPr>
    </w:p>
    <w:p w14:paraId="43CBDE4F" w14:textId="77777777" w:rsidR="00240F9C" w:rsidRPr="00BF5987" w:rsidRDefault="00240F9C" w:rsidP="00240F9C">
      <w:pPr>
        <w:rPr>
          <w:rFonts w:ascii="Verdana" w:hAnsi="Verdana"/>
        </w:rPr>
      </w:pPr>
      <w:r w:rsidRPr="00BF5987">
        <w:rPr>
          <w:rFonts w:ascii="Verdana" w:hAnsi="Verdana"/>
          <w:b/>
          <w:bCs/>
          <w:i/>
          <w:iCs/>
        </w:rPr>
        <w:t>Appendices</w:t>
      </w:r>
    </w:p>
    <w:p w14:paraId="7F1C66DE" w14:textId="77777777" w:rsidR="00240F9C" w:rsidRPr="00BF5987" w:rsidRDefault="00240F9C" w:rsidP="008248CC">
      <w:pPr>
        <w:rPr>
          <w:rFonts w:ascii="Verdana" w:hAnsi="Verdana"/>
        </w:rPr>
      </w:pPr>
      <w:r w:rsidRPr="00BF5987">
        <w:rPr>
          <w:rFonts w:ascii="Verdana" w:hAnsi="Verdana"/>
        </w:rPr>
        <w:t xml:space="preserve">All the </w:t>
      </w:r>
      <w:r w:rsidR="008248CC" w:rsidRPr="00BF5987">
        <w:rPr>
          <w:rFonts w:ascii="Verdana" w:hAnsi="Verdana"/>
        </w:rPr>
        <w:t>material</w:t>
      </w:r>
      <w:r w:rsidRPr="00BF5987">
        <w:rPr>
          <w:rFonts w:ascii="Verdana" w:hAnsi="Verdana"/>
        </w:rPr>
        <w:t xml:space="preserve"> that would interrupt the flow of the reading of the dissertation</w:t>
      </w:r>
      <w:r w:rsidR="00964DCF">
        <w:rPr>
          <w:rFonts w:ascii="Verdana" w:hAnsi="Verdana"/>
        </w:rPr>
        <w:t xml:space="preserve"> should be put in the appendices</w:t>
      </w:r>
      <w:r w:rsidRPr="00BF5987">
        <w:rPr>
          <w:rFonts w:ascii="Verdana" w:hAnsi="Verdana"/>
        </w:rPr>
        <w:t>.</w:t>
      </w:r>
    </w:p>
    <w:p w14:paraId="7FA3619C" w14:textId="77777777" w:rsidR="00240F9C" w:rsidRDefault="00240F9C" w:rsidP="00240F9C">
      <w:pPr>
        <w:rPr>
          <w:rFonts w:ascii="Verdana" w:hAnsi="Verdana"/>
        </w:rPr>
      </w:pPr>
    </w:p>
    <w:p w14:paraId="39E48D64" w14:textId="77777777" w:rsidR="00DF1076" w:rsidRPr="00BF5987" w:rsidRDefault="00DF1076" w:rsidP="00240F9C">
      <w:pPr>
        <w:rPr>
          <w:rFonts w:ascii="Verdana" w:hAnsi="Verdana"/>
        </w:rPr>
      </w:pPr>
    </w:p>
    <w:p w14:paraId="10110894" w14:textId="77777777" w:rsidR="00240F9C" w:rsidRPr="00BF5987" w:rsidRDefault="00240F9C" w:rsidP="00240F9C">
      <w:pPr>
        <w:rPr>
          <w:rFonts w:ascii="Verdana" w:hAnsi="Verdana"/>
        </w:rPr>
      </w:pPr>
      <w:r w:rsidRPr="00BF5987">
        <w:rPr>
          <w:rFonts w:ascii="Verdana" w:hAnsi="Verdana"/>
          <w:b/>
          <w:bCs/>
          <w:i/>
          <w:iCs/>
        </w:rPr>
        <w:t>References</w:t>
      </w:r>
    </w:p>
    <w:p w14:paraId="1AEBF21D" w14:textId="16EA20C3" w:rsidR="004F50AC" w:rsidRPr="00515B94" w:rsidRDefault="006D7974" w:rsidP="00515B94">
      <w:pPr>
        <w:rPr>
          <w:rFonts w:ascii="Verdana" w:hAnsi="Verdana"/>
        </w:rPr>
      </w:pPr>
      <w:r>
        <w:rPr>
          <w:rFonts w:ascii="Verdana" w:hAnsi="Verdana"/>
        </w:rPr>
        <w:t xml:space="preserve">This contains the works, listed in Harvard format that </w:t>
      </w:r>
      <w:r w:rsidR="00240F9C" w:rsidRPr="00BF5987">
        <w:rPr>
          <w:rFonts w:ascii="Verdana" w:hAnsi="Verdana"/>
        </w:rPr>
        <w:t>you have actuall</w:t>
      </w:r>
      <w:r>
        <w:rPr>
          <w:rFonts w:ascii="Verdana" w:hAnsi="Verdana"/>
        </w:rPr>
        <w:t>y cited in your dissertation.</w:t>
      </w:r>
    </w:p>
    <w:p w14:paraId="68B40EF6" w14:textId="77777777" w:rsidR="00BB34A6" w:rsidRDefault="00BB34A6">
      <w:pPr>
        <w:rPr>
          <w:rFonts w:ascii="Verdana" w:hAnsi="Verdana"/>
        </w:rPr>
      </w:pPr>
    </w:p>
    <w:p w14:paraId="5EAED7B2" w14:textId="77777777" w:rsidR="004F50AC" w:rsidRPr="00BF5987" w:rsidRDefault="004F50AC">
      <w:pPr>
        <w:rPr>
          <w:rFonts w:ascii="Verdana" w:hAnsi="Verdana"/>
        </w:rPr>
      </w:pPr>
    </w:p>
    <w:p w14:paraId="1AB2D180" w14:textId="77777777" w:rsidR="00BB34A6" w:rsidRPr="00BF5987" w:rsidRDefault="00BB34A6">
      <w:pPr>
        <w:rPr>
          <w:rFonts w:ascii="Verdana" w:hAnsi="Verdana"/>
        </w:rPr>
      </w:pPr>
    </w:p>
    <w:p w14:paraId="591BDBDD" w14:textId="77777777" w:rsidR="00BB34A6" w:rsidRPr="00BF5987" w:rsidRDefault="00BB34A6">
      <w:pPr>
        <w:rPr>
          <w:rFonts w:ascii="Verdana" w:hAnsi="Verdana"/>
        </w:rPr>
      </w:pPr>
    </w:p>
    <w:p w14:paraId="1CCE8840" w14:textId="77777777" w:rsidR="00BB34A6" w:rsidRPr="000A782B" w:rsidRDefault="00BB34A6">
      <w:pPr>
        <w:rPr>
          <w:rFonts w:ascii="Verdana" w:hAnsi="Verdana"/>
          <w:b/>
          <w:bCs/>
          <w:u w:val="single"/>
        </w:rPr>
      </w:pPr>
      <w:r w:rsidRPr="000A782B">
        <w:rPr>
          <w:rFonts w:ascii="Verdana" w:hAnsi="Verdana"/>
          <w:b/>
          <w:bCs/>
          <w:u w:val="single"/>
        </w:rPr>
        <w:t xml:space="preserve">6. Supervision, Support Lectures and Facilities </w:t>
      </w:r>
    </w:p>
    <w:p w14:paraId="3A4DC65C" w14:textId="77777777" w:rsidR="00BB34A6" w:rsidRPr="00BF5987" w:rsidRDefault="00BB34A6">
      <w:pPr>
        <w:rPr>
          <w:rFonts w:ascii="Verdana" w:hAnsi="Verdana"/>
        </w:rPr>
      </w:pPr>
    </w:p>
    <w:p w14:paraId="54BF795C" w14:textId="330B03CF" w:rsidR="00BB34A6" w:rsidRPr="00BF5987" w:rsidRDefault="00BB34A6" w:rsidP="001C25F9">
      <w:pPr>
        <w:rPr>
          <w:rFonts w:ascii="Verdana" w:hAnsi="Verdana"/>
        </w:rPr>
      </w:pPr>
      <w:r w:rsidRPr="00BF5987">
        <w:rPr>
          <w:rFonts w:ascii="Verdana" w:hAnsi="Verdana"/>
        </w:rPr>
        <w:t xml:space="preserve">Your supervisor will expect to meet with you at </w:t>
      </w:r>
      <w:r w:rsidR="00707359">
        <w:rPr>
          <w:rFonts w:ascii="Verdana" w:hAnsi="Verdana"/>
        </w:rPr>
        <w:t xml:space="preserve">around </w:t>
      </w:r>
      <w:r w:rsidRPr="00BF5987">
        <w:rPr>
          <w:rFonts w:ascii="Verdana" w:hAnsi="Verdana"/>
        </w:rPr>
        <w:t xml:space="preserve">weekly intervals </w:t>
      </w:r>
      <w:r w:rsidR="006B7A43">
        <w:rPr>
          <w:rFonts w:ascii="Verdana" w:hAnsi="Verdana"/>
        </w:rPr>
        <w:t xml:space="preserve">from </w:t>
      </w:r>
      <w:r w:rsidR="006B7A43" w:rsidRPr="006B7A43">
        <w:rPr>
          <w:rFonts w:ascii="Verdana" w:hAnsi="Verdana"/>
          <w:b/>
        </w:rPr>
        <w:t>Week 7</w:t>
      </w:r>
      <w:r w:rsidR="004C652C">
        <w:rPr>
          <w:rFonts w:ascii="Verdana" w:hAnsi="Verdana"/>
          <w:b/>
        </w:rPr>
        <w:t>/8</w:t>
      </w:r>
      <w:r w:rsidR="004C4F01">
        <w:rPr>
          <w:rFonts w:ascii="Verdana" w:hAnsi="Verdana"/>
          <w:b/>
        </w:rPr>
        <w:t xml:space="preserve"> Term 1 through Week 13 Term 2</w:t>
      </w:r>
      <w:r w:rsidRPr="00BF5987">
        <w:rPr>
          <w:rFonts w:ascii="Verdana" w:hAnsi="Verdana"/>
        </w:rPr>
        <w:t>, to support your work and give any advice you may seek about strategy, timing, and other choices during pr</w:t>
      </w:r>
      <w:r w:rsidR="001C25F9" w:rsidRPr="00BF5987">
        <w:rPr>
          <w:rFonts w:ascii="Verdana" w:hAnsi="Verdana"/>
        </w:rPr>
        <w:t>oject development. You should</w:t>
      </w:r>
      <w:r w:rsidRPr="00BF5987">
        <w:rPr>
          <w:rFonts w:ascii="Verdana" w:hAnsi="Verdana"/>
        </w:rPr>
        <w:t xml:space="preserve"> keep a written record of meetings</w:t>
      </w:r>
      <w:r w:rsidR="00707359">
        <w:rPr>
          <w:rFonts w:ascii="Verdana" w:hAnsi="Verdana"/>
        </w:rPr>
        <w:t xml:space="preserve"> in </w:t>
      </w:r>
      <w:r w:rsidR="006B7A43">
        <w:rPr>
          <w:rFonts w:ascii="Verdana" w:hAnsi="Verdana"/>
        </w:rPr>
        <w:t>an</w:t>
      </w:r>
      <w:r w:rsidR="00707359">
        <w:rPr>
          <w:rFonts w:ascii="Verdana" w:hAnsi="Verdana"/>
        </w:rPr>
        <w:t xml:space="preserve"> electronic journal</w:t>
      </w:r>
      <w:r w:rsidR="006B7A43">
        <w:rPr>
          <w:rFonts w:ascii="Verdana" w:hAnsi="Verdana"/>
        </w:rPr>
        <w:t>, which can be accessed by your supervisor.</w:t>
      </w:r>
    </w:p>
    <w:p w14:paraId="509F9244" w14:textId="77777777" w:rsidR="00BB34A6" w:rsidRPr="00BF5987" w:rsidRDefault="00BB34A6">
      <w:pPr>
        <w:rPr>
          <w:rFonts w:ascii="Verdana" w:hAnsi="Verdana"/>
        </w:rPr>
      </w:pPr>
    </w:p>
    <w:p w14:paraId="14BB1E5C" w14:textId="314BC07F" w:rsidR="00BB34A6" w:rsidRPr="00BF5987" w:rsidRDefault="00BB34A6" w:rsidP="001C25F9">
      <w:pPr>
        <w:rPr>
          <w:rFonts w:ascii="Verdana" w:hAnsi="Verdana"/>
        </w:rPr>
      </w:pPr>
      <w:r w:rsidRPr="00BF5987">
        <w:rPr>
          <w:rFonts w:ascii="Verdana" w:hAnsi="Verdana"/>
        </w:rPr>
        <w:t>Your attendance at these meetings is compulsory and a professional approach to project management includes arr</w:t>
      </w:r>
      <w:r w:rsidR="007416A4">
        <w:rPr>
          <w:rFonts w:ascii="Verdana" w:hAnsi="Verdana"/>
        </w:rPr>
        <w:t xml:space="preserve">anging in advance if a meeting </w:t>
      </w:r>
      <w:r w:rsidRPr="00BF5987">
        <w:rPr>
          <w:rFonts w:ascii="Verdana" w:hAnsi="Verdana"/>
        </w:rPr>
        <w:t>rescheduling is necessary, n</w:t>
      </w:r>
      <w:r w:rsidR="001C25F9" w:rsidRPr="00BF5987">
        <w:rPr>
          <w:rFonts w:ascii="Verdana" w:hAnsi="Verdana"/>
        </w:rPr>
        <w:t>ot picking up the pieces later.</w:t>
      </w:r>
    </w:p>
    <w:p w14:paraId="69887939" w14:textId="77777777" w:rsidR="00BB34A6" w:rsidRPr="00BF5987" w:rsidRDefault="00BB34A6">
      <w:pPr>
        <w:rPr>
          <w:rFonts w:ascii="Verdana" w:hAnsi="Verdana"/>
        </w:rPr>
      </w:pPr>
    </w:p>
    <w:p w14:paraId="339F7CB0" w14:textId="62918059" w:rsidR="00BB34A6" w:rsidRPr="00BF5987" w:rsidRDefault="00BB34A6" w:rsidP="001C25F9">
      <w:pPr>
        <w:rPr>
          <w:rFonts w:ascii="Verdana" w:hAnsi="Verdana"/>
        </w:rPr>
      </w:pPr>
      <w:r w:rsidRPr="00BF5987">
        <w:rPr>
          <w:rFonts w:ascii="Verdana" w:hAnsi="Verdana"/>
        </w:rPr>
        <w:t>The hallmark of good project management is to keep in touc</w:t>
      </w:r>
      <w:r w:rsidR="00D71C37">
        <w:rPr>
          <w:rFonts w:ascii="Verdana" w:hAnsi="Verdana"/>
        </w:rPr>
        <w:t>h with your supervisor</w:t>
      </w:r>
      <w:r w:rsidRPr="00BF5987">
        <w:rPr>
          <w:rFonts w:ascii="Verdana" w:hAnsi="Verdana"/>
        </w:rPr>
        <w:t xml:space="preserve">, be professional in your conduct and avoid wasting time – think about what you want from each meeting, and have your discussion points ready. If problems arise, try to solve them </w:t>
      </w:r>
      <w:r w:rsidR="001C25F9" w:rsidRPr="00BF5987">
        <w:rPr>
          <w:rFonts w:ascii="Verdana" w:hAnsi="Verdana"/>
        </w:rPr>
        <w:t>yourself to start with, but don’</w:t>
      </w:r>
      <w:r w:rsidRPr="00BF5987">
        <w:rPr>
          <w:rFonts w:ascii="Verdana" w:hAnsi="Verdana"/>
        </w:rPr>
        <w:t xml:space="preserve">t spend too long without seeking guidance or switching to another task for a while. The worst thing </w:t>
      </w:r>
      <w:r w:rsidRPr="00BF5987">
        <w:rPr>
          <w:rFonts w:ascii="Verdana" w:hAnsi="Verdana"/>
        </w:rPr>
        <w:lastRenderedPageBreak/>
        <w:t>you can do is go off to complet</w:t>
      </w:r>
      <w:r w:rsidR="001C25F9" w:rsidRPr="00BF5987">
        <w:rPr>
          <w:rFonts w:ascii="Verdana" w:hAnsi="Verdana"/>
        </w:rPr>
        <w:t xml:space="preserve">e your project on your own </w:t>
      </w:r>
      <w:r w:rsidRPr="00BF5987">
        <w:rPr>
          <w:rFonts w:ascii="Verdana" w:hAnsi="Verdana"/>
        </w:rPr>
        <w:t>without showing your progress to your supervisor</w:t>
      </w:r>
      <w:r w:rsidR="00D71C37">
        <w:rPr>
          <w:rFonts w:ascii="Verdana" w:hAnsi="Verdana"/>
        </w:rPr>
        <w:t xml:space="preserve"> - this is very poor project management</w:t>
      </w:r>
      <w:r w:rsidRPr="00BF5987">
        <w:rPr>
          <w:rFonts w:ascii="Verdana" w:hAnsi="Verdana"/>
        </w:rPr>
        <w:t>. You should also remember that a completed software system that work</w:t>
      </w:r>
      <w:r w:rsidR="001C25F9" w:rsidRPr="00BF5987">
        <w:rPr>
          <w:rFonts w:ascii="Verdana" w:hAnsi="Verdana"/>
        </w:rPr>
        <w:t xml:space="preserve">s to your satisfaction </w:t>
      </w:r>
      <w:r w:rsidRPr="00BF5987">
        <w:rPr>
          <w:rFonts w:ascii="Verdana" w:hAnsi="Verdana"/>
        </w:rPr>
        <w:t>may still not be sufficient or appropriate work for the academic requirements of the project module</w:t>
      </w:r>
      <w:r w:rsidR="00523B73">
        <w:rPr>
          <w:rFonts w:ascii="Verdana" w:hAnsi="Verdana"/>
        </w:rPr>
        <w:t>s</w:t>
      </w:r>
      <w:r w:rsidRPr="00BF5987">
        <w:rPr>
          <w:rFonts w:ascii="Verdana" w:hAnsi="Verdana"/>
        </w:rPr>
        <w:t>, and you need to know that</w:t>
      </w:r>
      <w:r w:rsidR="001C25F9" w:rsidRPr="00BF5987">
        <w:rPr>
          <w:rFonts w:ascii="Verdana" w:hAnsi="Verdana"/>
        </w:rPr>
        <w:t xml:space="preserve"> before you submit the project.</w:t>
      </w:r>
    </w:p>
    <w:p w14:paraId="087F44E2" w14:textId="77777777" w:rsidR="00BB34A6" w:rsidRPr="00BF5987" w:rsidRDefault="00BB34A6">
      <w:pPr>
        <w:rPr>
          <w:rFonts w:ascii="Verdana" w:hAnsi="Verdana"/>
        </w:rPr>
      </w:pPr>
    </w:p>
    <w:p w14:paraId="15823685" w14:textId="77777777" w:rsidR="00BB34A6" w:rsidRPr="00BF5987" w:rsidRDefault="00BB34A6">
      <w:pPr>
        <w:rPr>
          <w:rFonts w:ascii="Verdana" w:hAnsi="Verdana"/>
        </w:rPr>
      </w:pPr>
    </w:p>
    <w:p w14:paraId="3F724A6F" w14:textId="77777777" w:rsidR="00BB34A6" w:rsidRPr="000A782B" w:rsidRDefault="00BB34A6">
      <w:pPr>
        <w:rPr>
          <w:rFonts w:ascii="Verdana" w:hAnsi="Verdana"/>
          <w:b/>
          <w:bCs/>
          <w:u w:val="single"/>
        </w:rPr>
      </w:pPr>
      <w:r w:rsidRPr="000A782B">
        <w:rPr>
          <w:rFonts w:ascii="Verdana" w:hAnsi="Verdana"/>
          <w:b/>
          <w:bCs/>
          <w:u w:val="single"/>
        </w:rPr>
        <w:t xml:space="preserve">7. </w:t>
      </w:r>
      <w:r w:rsidR="00C0569C" w:rsidRPr="000A782B">
        <w:rPr>
          <w:rFonts w:ascii="Verdana" w:hAnsi="Verdana"/>
          <w:b/>
          <w:bCs/>
          <w:u w:val="single"/>
        </w:rPr>
        <w:t xml:space="preserve">Assessment </w:t>
      </w:r>
      <w:r w:rsidR="006F2E72">
        <w:rPr>
          <w:rFonts w:ascii="Verdana" w:hAnsi="Verdana"/>
          <w:b/>
          <w:bCs/>
          <w:u w:val="single"/>
        </w:rPr>
        <w:t>Briefs</w:t>
      </w:r>
    </w:p>
    <w:p w14:paraId="1E9E4E0E" w14:textId="77777777" w:rsidR="001C25F9" w:rsidRPr="00BF5987" w:rsidRDefault="001C25F9">
      <w:pPr>
        <w:rPr>
          <w:rFonts w:ascii="Verdana" w:hAnsi="Verdana"/>
        </w:rPr>
      </w:pPr>
    </w:p>
    <w:p w14:paraId="3A253EBC" w14:textId="77777777" w:rsidR="00247DA3" w:rsidRDefault="001C25F9" w:rsidP="00DD025F">
      <w:pPr>
        <w:rPr>
          <w:rFonts w:ascii="Verdana" w:hAnsi="Verdana"/>
        </w:rPr>
      </w:pPr>
      <w:r w:rsidRPr="00BF5987">
        <w:rPr>
          <w:rFonts w:ascii="Verdana" w:hAnsi="Verdana"/>
        </w:rPr>
        <w:t xml:space="preserve">The assessment criteria that will be used to grade your work on the </w:t>
      </w:r>
      <w:r w:rsidR="006432ED" w:rsidRPr="00BF5987">
        <w:rPr>
          <w:rFonts w:ascii="Verdana" w:hAnsi="Verdana"/>
        </w:rPr>
        <w:t xml:space="preserve">various </w:t>
      </w:r>
      <w:r w:rsidRPr="00BF5987">
        <w:rPr>
          <w:rFonts w:ascii="Verdana" w:hAnsi="Verdana"/>
        </w:rPr>
        <w:t>project</w:t>
      </w:r>
      <w:r w:rsidR="006432ED" w:rsidRPr="00BF5987">
        <w:rPr>
          <w:rFonts w:ascii="Verdana" w:hAnsi="Verdana"/>
        </w:rPr>
        <w:t xml:space="preserve"> components</w:t>
      </w:r>
      <w:r w:rsidR="00835FA0" w:rsidRPr="00BF5987">
        <w:rPr>
          <w:rFonts w:ascii="Verdana" w:hAnsi="Verdana"/>
        </w:rPr>
        <w:t xml:space="preserve"> are provided </w:t>
      </w:r>
      <w:r w:rsidR="005910C9">
        <w:rPr>
          <w:rFonts w:ascii="Verdana" w:hAnsi="Verdana"/>
        </w:rPr>
        <w:t xml:space="preserve">in the appendices </w:t>
      </w:r>
      <w:r w:rsidR="001F57FD">
        <w:rPr>
          <w:rFonts w:ascii="Verdana" w:hAnsi="Verdana"/>
        </w:rPr>
        <w:t>at the end of this document.</w:t>
      </w:r>
      <w:r w:rsidRPr="00BF5987">
        <w:rPr>
          <w:rFonts w:ascii="Verdana" w:hAnsi="Verdana"/>
        </w:rPr>
        <w:t xml:space="preserve"> You should study these sheets prior to producing your assessment</w:t>
      </w:r>
      <w:r w:rsidR="00B32315" w:rsidRPr="00BF5987">
        <w:rPr>
          <w:rFonts w:ascii="Verdana" w:hAnsi="Verdana"/>
        </w:rPr>
        <w:t>s</w:t>
      </w:r>
      <w:r w:rsidRPr="00BF5987">
        <w:rPr>
          <w:rFonts w:ascii="Verdana" w:hAnsi="Verdana"/>
        </w:rPr>
        <w:t xml:space="preserve"> in order to ensure </w:t>
      </w:r>
      <w:r w:rsidR="006432ED" w:rsidRPr="00BF5987">
        <w:rPr>
          <w:rFonts w:ascii="Verdana" w:hAnsi="Verdana"/>
        </w:rPr>
        <w:t xml:space="preserve">that you have a clear understanding of </w:t>
      </w:r>
      <w:r w:rsidR="00B32315" w:rsidRPr="00BF5987">
        <w:rPr>
          <w:rFonts w:ascii="Verdana" w:hAnsi="Verdana"/>
        </w:rPr>
        <w:t xml:space="preserve">the </w:t>
      </w:r>
      <w:r w:rsidR="006432ED" w:rsidRPr="00BF5987">
        <w:rPr>
          <w:rFonts w:ascii="Verdana" w:hAnsi="Verdana"/>
        </w:rPr>
        <w:t>requirements.</w:t>
      </w:r>
      <w:r w:rsidR="00835FA0" w:rsidRPr="00BF5987">
        <w:rPr>
          <w:rFonts w:ascii="Verdana" w:hAnsi="Verdana"/>
        </w:rPr>
        <w:t xml:space="preserve"> </w:t>
      </w:r>
    </w:p>
    <w:p w14:paraId="41E48F5C" w14:textId="77777777" w:rsidR="00247DA3" w:rsidRDefault="00247DA3" w:rsidP="00DD025F">
      <w:pPr>
        <w:rPr>
          <w:rFonts w:ascii="Verdana" w:hAnsi="Verdana"/>
        </w:rPr>
      </w:pPr>
    </w:p>
    <w:p w14:paraId="785C86D3" w14:textId="6836C070" w:rsidR="00136FDB" w:rsidRDefault="00835FA0" w:rsidP="00004762">
      <w:pPr>
        <w:rPr>
          <w:rFonts w:ascii="Verdana" w:hAnsi="Verdana"/>
        </w:rPr>
      </w:pPr>
      <w:r w:rsidRPr="00BF5987">
        <w:rPr>
          <w:rFonts w:ascii="Verdana" w:hAnsi="Verdana"/>
        </w:rPr>
        <w:t xml:space="preserve">You will obtain </w:t>
      </w:r>
      <w:r w:rsidR="003D5ED0">
        <w:rPr>
          <w:rFonts w:ascii="Verdana" w:hAnsi="Verdana"/>
        </w:rPr>
        <w:t>THREE</w:t>
      </w:r>
      <w:r w:rsidRPr="00BF5987">
        <w:rPr>
          <w:rFonts w:ascii="Verdana" w:hAnsi="Verdana"/>
        </w:rPr>
        <w:t xml:space="preserve"> grades for your project work, one for the </w:t>
      </w:r>
      <w:r w:rsidR="006050E8">
        <w:rPr>
          <w:rFonts w:ascii="Verdana" w:hAnsi="Verdana"/>
        </w:rPr>
        <w:t xml:space="preserve">Honours </w:t>
      </w:r>
      <w:r w:rsidR="001B102C">
        <w:rPr>
          <w:rFonts w:ascii="Verdana" w:hAnsi="Verdana"/>
        </w:rPr>
        <w:t xml:space="preserve">Project </w:t>
      </w:r>
      <w:r w:rsidR="006050E8">
        <w:rPr>
          <w:rFonts w:ascii="Verdana" w:hAnsi="Verdana"/>
        </w:rPr>
        <w:t xml:space="preserve">Scoping and </w:t>
      </w:r>
      <w:r w:rsidR="001B102C">
        <w:rPr>
          <w:rFonts w:ascii="Verdana" w:hAnsi="Verdana"/>
        </w:rPr>
        <w:t xml:space="preserve">Proposal </w:t>
      </w:r>
      <w:r w:rsidRPr="00BF5987">
        <w:rPr>
          <w:rFonts w:ascii="Verdana" w:hAnsi="Verdana"/>
        </w:rPr>
        <w:t>module</w:t>
      </w:r>
      <w:r w:rsidR="006050E8">
        <w:rPr>
          <w:rFonts w:ascii="Verdana" w:hAnsi="Verdana"/>
        </w:rPr>
        <w:t xml:space="preserve"> (CMP401)</w:t>
      </w:r>
      <w:r w:rsidR="001B102C">
        <w:rPr>
          <w:rFonts w:ascii="Verdana" w:hAnsi="Verdana"/>
        </w:rPr>
        <w:t>,</w:t>
      </w:r>
      <w:r w:rsidR="006050E8">
        <w:rPr>
          <w:rFonts w:ascii="Verdana" w:hAnsi="Verdana"/>
        </w:rPr>
        <w:t xml:space="preserve"> one for the Honours Project</w:t>
      </w:r>
      <w:r w:rsidR="001B102C">
        <w:rPr>
          <w:rFonts w:ascii="Verdana" w:hAnsi="Verdana"/>
        </w:rPr>
        <w:t xml:space="preserve"> module</w:t>
      </w:r>
      <w:r w:rsidR="006050E8">
        <w:rPr>
          <w:rFonts w:ascii="Verdana" w:hAnsi="Verdana"/>
        </w:rPr>
        <w:t xml:space="preserve"> (CMP402)</w:t>
      </w:r>
      <w:r w:rsidR="001B102C">
        <w:rPr>
          <w:rFonts w:ascii="Verdana" w:hAnsi="Verdana"/>
        </w:rPr>
        <w:t xml:space="preserve"> and one for the Dissertation Module</w:t>
      </w:r>
      <w:r w:rsidR="006050E8">
        <w:rPr>
          <w:rFonts w:ascii="Verdana" w:hAnsi="Verdana"/>
        </w:rPr>
        <w:t xml:space="preserve"> (CMP403)</w:t>
      </w:r>
      <w:r w:rsidR="001B102C">
        <w:rPr>
          <w:rFonts w:ascii="Verdana" w:hAnsi="Verdana"/>
        </w:rPr>
        <w:t>.</w:t>
      </w:r>
    </w:p>
    <w:p w14:paraId="10AD34A8" w14:textId="77777777" w:rsidR="00136FDB" w:rsidRDefault="00136FDB" w:rsidP="00DD025F">
      <w:pPr>
        <w:rPr>
          <w:rFonts w:ascii="Verdana" w:hAnsi="Verdana"/>
        </w:rPr>
      </w:pPr>
    </w:p>
    <w:p w14:paraId="5FC9C900" w14:textId="4328A34E" w:rsidR="008D0140" w:rsidRDefault="00774964" w:rsidP="00DD025F">
      <w:pPr>
        <w:rPr>
          <w:rFonts w:ascii="Verdana" w:hAnsi="Verdana"/>
        </w:rPr>
      </w:pPr>
      <w:r w:rsidRPr="00BF5987">
        <w:rPr>
          <w:rFonts w:ascii="Verdana" w:hAnsi="Verdana"/>
        </w:rPr>
        <w:t xml:space="preserve">The </w:t>
      </w:r>
      <w:r w:rsidR="006050E8">
        <w:rPr>
          <w:rFonts w:ascii="Verdana" w:hAnsi="Verdana"/>
        </w:rPr>
        <w:t xml:space="preserve">Honours Project Scoping and Proposal </w:t>
      </w:r>
      <w:r w:rsidR="006050E8" w:rsidRPr="00BF5987">
        <w:rPr>
          <w:rFonts w:ascii="Verdana" w:hAnsi="Verdana"/>
        </w:rPr>
        <w:t>module</w:t>
      </w:r>
      <w:r w:rsidR="006050E8">
        <w:rPr>
          <w:rFonts w:ascii="Verdana" w:hAnsi="Verdana"/>
        </w:rPr>
        <w:t xml:space="preserve"> (CMP401</w:t>
      </w:r>
      <w:r w:rsidRPr="00BF5987">
        <w:rPr>
          <w:rFonts w:ascii="Verdana" w:hAnsi="Verdana"/>
        </w:rPr>
        <w:t xml:space="preserve"> has </w:t>
      </w:r>
      <w:r w:rsidR="006050E8">
        <w:rPr>
          <w:rFonts w:ascii="Verdana" w:hAnsi="Verdana"/>
        </w:rPr>
        <w:t>ONE unit of assessment-</w:t>
      </w:r>
      <w:r w:rsidRPr="00BF5987">
        <w:rPr>
          <w:rFonts w:ascii="Verdana" w:hAnsi="Verdana"/>
        </w:rPr>
        <w:t xml:space="preserve"> the P</w:t>
      </w:r>
      <w:r w:rsidR="00502A99">
        <w:rPr>
          <w:rFonts w:ascii="Verdana" w:hAnsi="Verdana"/>
        </w:rPr>
        <w:t>roject Proposal</w:t>
      </w:r>
      <w:r w:rsidR="006050E8">
        <w:rPr>
          <w:rFonts w:ascii="Verdana" w:hAnsi="Verdana"/>
        </w:rPr>
        <w:t>.</w:t>
      </w:r>
    </w:p>
    <w:p w14:paraId="5B30F923" w14:textId="77777777" w:rsidR="007808FA" w:rsidRDefault="007808FA" w:rsidP="00DD025F">
      <w:pPr>
        <w:rPr>
          <w:rFonts w:ascii="Verdana" w:hAnsi="Verdana"/>
        </w:rPr>
      </w:pPr>
    </w:p>
    <w:p w14:paraId="00D2A263" w14:textId="106DB53B" w:rsidR="00CB4DDD" w:rsidRDefault="007808FA" w:rsidP="005910C9">
      <w:pPr>
        <w:rPr>
          <w:rFonts w:ascii="Verdana" w:hAnsi="Verdana"/>
        </w:rPr>
      </w:pPr>
      <w:r>
        <w:rPr>
          <w:rFonts w:ascii="Verdana" w:hAnsi="Verdana"/>
        </w:rPr>
        <w:t xml:space="preserve">The Project proposal will be submitted </w:t>
      </w:r>
      <w:r w:rsidR="006050E8">
        <w:rPr>
          <w:rFonts w:ascii="Verdana" w:hAnsi="Verdana"/>
        </w:rPr>
        <w:t>in Week 10 of Term 1</w:t>
      </w:r>
      <w:r>
        <w:rPr>
          <w:rFonts w:ascii="Verdana" w:hAnsi="Verdana"/>
        </w:rPr>
        <w:t xml:space="preserve">. </w:t>
      </w:r>
      <w:r w:rsidR="00C0569C">
        <w:rPr>
          <w:rFonts w:ascii="Verdana" w:hAnsi="Verdana"/>
        </w:rPr>
        <w:t>In terms of f</w:t>
      </w:r>
      <w:r>
        <w:rPr>
          <w:rFonts w:ascii="Verdana" w:hAnsi="Verdana"/>
        </w:rPr>
        <w:t>eedback</w:t>
      </w:r>
      <w:r w:rsidR="00C0569C">
        <w:rPr>
          <w:rFonts w:ascii="Verdana" w:hAnsi="Verdana"/>
        </w:rPr>
        <w:t xml:space="preserve">, a copy of the grading </w:t>
      </w:r>
      <w:r w:rsidR="004C4F01">
        <w:rPr>
          <w:rFonts w:ascii="Verdana" w:hAnsi="Verdana"/>
        </w:rPr>
        <w:t>sheet given in A</w:t>
      </w:r>
      <w:r w:rsidR="005910C9">
        <w:rPr>
          <w:rFonts w:ascii="Verdana" w:hAnsi="Verdana"/>
        </w:rPr>
        <w:t xml:space="preserve">ppendix 1 </w:t>
      </w:r>
      <w:r w:rsidR="00C0569C">
        <w:rPr>
          <w:rFonts w:ascii="Verdana" w:hAnsi="Verdana"/>
        </w:rPr>
        <w:t>will be</w:t>
      </w:r>
      <w:r w:rsidR="00D71C37">
        <w:rPr>
          <w:rFonts w:ascii="Verdana" w:hAnsi="Verdana"/>
        </w:rPr>
        <w:t xml:space="preserve"> made available to you via Blackboard, </w:t>
      </w:r>
      <w:r w:rsidR="00C0569C">
        <w:rPr>
          <w:rFonts w:ascii="Verdana" w:hAnsi="Verdana"/>
        </w:rPr>
        <w:t xml:space="preserve">showing how you have performed against the various criteria. In addition, there </w:t>
      </w:r>
      <w:r w:rsidR="00D71C37">
        <w:rPr>
          <w:rFonts w:ascii="Verdana" w:hAnsi="Verdana"/>
        </w:rPr>
        <w:t>may</w:t>
      </w:r>
      <w:r w:rsidR="00C0569C">
        <w:rPr>
          <w:rFonts w:ascii="Verdana" w:hAnsi="Verdana"/>
        </w:rPr>
        <w:t xml:space="preserve"> be some general </w:t>
      </w:r>
      <w:r w:rsidR="005910C9">
        <w:rPr>
          <w:rFonts w:ascii="Verdana" w:hAnsi="Verdana"/>
        </w:rPr>
        <w:t xml:space="preserve">written </w:t>
      </w:r>
      <w:r w:rsidR="00D71C37">
        <w:rPr>
          <w:rFonts w:ascii="Verdana" w:hAnsi="Verdana"/>
        </w:rPr>
        <w:t>feedback provided by the marker</w:t>
      </w:r>
      <w:r w:rsidR="00C0569C">
        <w:rPr>
          <w:rFonts w:ascii="Verdana" w:hAnsi="Verdana"/>
        </w:rPr>
        <w:t xml:space="preserve"> in the “</w:t>
      </w:r>
      <w:r w:rsidR="00D71C37">
        <w:rPr>
          <w:rFonts w:ascii="Verdana" w:hAnsi="Verdana"/>
        </w:rPr>
        <w:t>feedback</w:t>
      </w:r>
      <w:r w:rsidR="00C0569C">
        <w:rPr>
          <w:rFonts w:ascii="Verdana" w:hAnsi="Verdana"/>
        </w:rPr>
        <w:t>” section of the grading form.</w:t>
      </w:r>
      <w:r w:rsidR="00502A99">
        <w:rPr>
          <w:rFonts w:ascii="Verdana" w:hAnsi="Verdana"/>
        </w:rPr>
        <w:t xml:space="preserve"> A proposal template is available in Appendix</w:t>
      </w:r>
    </w:p>
    <w:p w14:paraId="7B407FD9" w14:textId="77777777" w:rsidR="006050E8" w:rsidRDefault="006050E8" w:rsidP="005910C9">
      <w:pPr>
        <w:rPr>
          <w:rFonts w:ascii="Verdana" w:hAnsi="Verdana"/>
        </w:rPr>
      </w:pPr>
    </w:p>
    <w:p w14:paraId="7475A050" w14:textId="241E180F" w:rsidR="006050E8" w:rsidRDefault="00502A99" w:rsidP="005910C9">
      <w:pPr>
        <w:rPr>
          <w:rFonts w:ascii="Verdana" w:hAnsi="Verdana"/>
        </w:rPr>
      </w:pPr>
      <w:r>
        <w:rPr>
          <w:rFonts w:ascii="Verdana" w:hAnsi="Verdana"/>
        </w:rPr>
        <w:t>Feasibility Demo will take place in Week 14 of Term 1. This is to evidence through artefacts progress in Project. This is worth 30% of Honours Project Execution</w:t>
      </w:r>
    </w:p>
    <w:p w14:paraId="2BAC6E4F" w14:textId="77777777" w:rsidR="00C0569C" w:rsidRDefault="00C0569C" w:rsidP="00DD025F">
      <w:pPr>
        <w:rPr>
          <w:rFonts w:ascii="Verdana" w:hAnsi="Verdana"/>
        </w:rPr>
      </w:pPr>
    </w:p>
    <w:p w14:paraId="111084FA" w14:textId="1CBF18F7" w:rsidR="00CB4DDD" w:rsidRDefault="00C0569C" w:rsidP="00004762">
      <w:pPr>
        <w:rPr>
          <w:rFonts w:ascii="Verdana" w:hAnsi="Verdana"/>
        </w:rPr>
      </w:pPr>
      <w:r>
        <w:rPr>
          <w:rFonts w:ascii="Verdana" w:hAnsi="Verdana"/>
        </w:rPr>
        <w:t xml:space="preserve">The dissertation will be graded using the </w:t>
      </w:r>
      <w:r w:rsidR="00004762">
        <w:rPr>
          <w:rFonts w:ascii="Verdana" w:hAnsi="Verdana"/>
        </w:rPr>
        <w:t>grading</w:t>
      </w:r>
      <w:r>
        <w:rPr>
          <w:rFonts w:ascii="Verdana" w:hAnsi="Verdana"/>
        </w:rPr>
        <w:t xml:space="preserve"> sheets </w:t>
      </w:r>
      <w:r w:rsidR="004C4F01">
        <w:rPr>
          <w:rFonts w:ascii="Verdana" w:hAnsi="Verdana"/>
        </w:rPr>
        <w:t>given in Appendix 3</w:t>
      </w:r>
      <w:r w:rsidR="00004762">
        <w:rPr>
          <w:rFonts w:ascii="Verdana" w:hAnsi="Verdana"/>
        </w:rPr>
        <w:t xml:space="preserve"> </w:t>
      </w:r>
      <w:r w:rsidR="00D660FA">
        <w:rPr>
          <w:rFonts w:ascii="Verdana" w:hAnsi="Verdana"/>
        </w:rPr>
        <w:t>and in</w:t>
      </w:r>
      <w:r>
        <w:rPr>
          <w:rFonts w:ascii="Verdana" w:hAnsi="Verdana"/>
        </w:rPr>
        <w:t xml:space="preserve"> terms of </w:t>
      </w:r>
      <w:proofErr w:type="gramStart"/>
      <w:r>
        <w:rPr>
          <w:rFonts w:ascii="Verdana" w:hAnsi="Verdana"/>
        </w:rPr>
        <w:t>feedback,</w:t>
      </w:r>
      <w:proofErr w:type="gramEnd"/>
      <w:r>
        <w:rPr>
          <w:rFonts w:ascii="Verdana" w:hAnsi="Verdana"/>
        </w:rPr>
        <w:t xml:space="preserve"> these sheets will be made available to students </w:t>
      </w:r>
      <w:r w:rsidR="00D71C37">
        <w:rPr>
          <w:rFonts w:ascii="Verdana" w:hAnsi="Verdana"/>
        </w:rPr>
        <w:t xml:space="preserve">via Blackboard </w:t>
      </w:r>
      <w:r>
        <w:rPr>
          <w:rFonts w:ascii="Verdana" w:hAnsi="Verdana"/>
        </w:rPr>
        <w:t>after the assessment boards towards the end of June.</w:t>
      </w:r>
    </w:p>
    <w:p w14:paraId="41CA133F" w14:textId="77777777" w:rsidR="00004762" w:rsidRDefault="00004762" w:rsidP="00DD025F">
      <w:pPr>
        <w:rPr>
          <w:rFonts w:ascii="Verdana" w:hAnsi="Verdana"/>
        </w:rPr>
      </w:pPr>
    </w:p>
    <w:p w14:paraId="00511E5C" w14:textId="64BC0EFC" w:rsidR="00004762" w:rsidRDefault="00004762" w:rsidP="00004762">
      <w:pPr>
        <w:rPr>
          <w:rFonts w:ascii="Verdana" w:hAnsi="Verdana"/>
        </w:rPr>
      </w:pPr>
      <w:r w:rsidRPr="00BF5987">
        <w:rPr>
          <w:rFonts w:ascii="Verdana" w:hAnsi="Verdana"/>
        </w:rPr>
        <w:t>Th</w:t>
      </w:r>
      <w:r w:rsidR="00502A99">
        <w:rPr>
          <w:rFonts w:ascii="Verdana" w:hAnsi="Verdana"/>
        </w:rPr>
        <w:t>e</w:t>
      </w:r>
      <w:r>
        <w:rPr>
          <w:rFonts w:ascii="Verdana" w:hAnsi="Verdana"/>
        </w:rPr>
        <w:t xml:space="preserve"> </w:t>
      </w:r>
      <w:r w:rsidR="00502A99">
        <w:rPr>
          <w:rFonts w:ascii="Verdana" w:hAnsi="Verdana"/>
        </w:rPr>
        <w:t>second</w:t>
      </w:r>
      <w:r>
        <w:rPr>
          <w:rFonts w:ascii="Verdana" w:hAnsi="Verdana"/>
        </w:rPr>
        <w:t xml:space="preserve"> unit of assessment for</w:t>
      </w:r>
      <w:r w:rsidRPr="00BF5987">
        <w:rPr>
          <w:rFonts w:ascii="Verdana" w:hAnsi="Verdana"/>
        </w:rPr>
        <w:t xml:space="preserve"> the “Execution” module</w:t>
      </w:r>
      <w:r>
        <w:rPr>
          <w:rFonts w:ascii="Verdana" w:hAnsi="Verdana"/>
        </w:rPr>
        <w:t xml:space="preserve"> which amounts to </w:t>
      </w:r>
      <w:r w:rsidR="00502A99">
        <w:rPr>
          <w:rFonts w:ascii="Verdana" w:hAnsi="Verdana"/>
        </w:rPr>
        <w:t>70</w:t>
      </w:r>
      <w:r>
        <w:rPr>
          <w:rFonts w:ascii="Verdana" w:hAnsi="Verdana"/>
        </w:rPr>
        <w:t>% of the module grade</w:t>
      </w:r>
      <w:r w:rsidR="00502A99">
        <w:rPr>
          <w:rFonts w:ascii="Verdana" w:hAnsi="Verdana"/>
        </w:rPr>
        <w:t xml:space="preserve"> is the Final Project Artefact</w:t>
      </w:r>
      <w:r w:rsidRPr="00BF5987">
        <w:rPr>
          <w:rFonts w:ascii="Verdana" w:hAnsi="Verdana"/>
        </w:rPr>
        <w:t xml:space="preserve">. </w:t>
      </w:r>
      <w:r>
        <w:rPr>
          <w:rFonts w:ascii="Verdana" w:hAnsi="Verdana"/>
        </w:rPr>
        <w:t>This will be graded using the</w:t>
      </w:r>
      <w:r w:rsidR="004C4F01">
        <w:rPr>
          <w:rFonts w:ascii="Verdana" w:hAnsi="Verdana"/>
        </w:rPr>
        <w:t xml:space="preserve"> assessment sheet given in A</w:t>
      </w:r>
      <w:r>
        <w:rPr>
          <w:rFonts w:ascii="Verdana" w:hAnsi="Verdana"/>
        </w:rPr>
        <w:t xml:space="preserve">ppendix </w:t>
      </w:r>
      <w:r w:rsidR="004C4F01">
        <w:rPr>
          <w:rFonts w:ascii="Verdana" w:hAnsi="Verdana"/>
        </w:rPr>
        <w:t>4</w:t>
      </w:r>
      <w:r>
        <w:rPr>
          <w:rFonts w:ascii="Verdana" w:hAnsi="Verdana"/>
        </w:rPr>
        <w:t xml:space="preserve"> and in terms of </w:t>
      </w:r>
      <w:proofErr w:type="gramStart"/>
      <w:r>
        <w:rPr>
          <w:rFonts w:ascii="Verdana" w:hAnsi="Verdana"/>
        </w:rPr>
        <w:t>feedback,</w:t>
      </w:r>
      <w:proofErr w:type="gramEnd"/>
      <w:r>
        <w:rPr>
          <w:rFonts w:ascii="Verdana" w:hAnsi="Verdana"/>
        </w:rPr>
        <w:t xml:space="preserve"> this sheet will be made available to students </w:t>
      </w:r>
      <w:r w:rsidR="00D71C37">
        <w:rPr>
          <w:rFonts w:ascii="Verdana" w:hAnsi="Verdana"/>
        </w:rPr>
        <w:t xml:space="preserve">via Blackboard </w:t>
      </w:r>
      <w:r>
        <w:rPr>
          <w:rFonts w:ascii="Verdana" w:hAnsi="Verdana"/>
        </w:rPr>
        <w:t xml:space="preserve">after the assessment boards towards the end of June. </w:t>
      </w:r>
    </w:p>
    <w:p w14:paraId="43066FB6" w14:textId="77777777" w:rsidR="00A72A9C" w:rsidRDefault="00A72A9C" w:rsidP="00004762">
      <w:pPr>
        <w:rPr>
          <w:rFonts w:ascii="Verdana" w:hAnsi="Verdana"/>
        </w:rPr>
      </w:pPr>
    </w:p>
    <w:p w14:paraId="40C9720B" w14:textId="3955B877" w:rsidR="008D0140" w:rsidRPr="00484508" w:rsidRDefault="00A72A9C" w:rsidP="00DD025F">
      <w:pPr>
        <w:rPr>
          <w:rFonts w:ascii="Verdana" w:hAnsi="Verdana"/>
        </w:rPr>
      </w:pPr>
      <w:r>
        <w:rPr>
          <w:rFonts w:ascii="Verdana" w:hAnsi="Verdana"/>
        </w:rPr>
        <w:t>A style guide for the writing of t</w:t>
      </w:r>
      <w:r w:rsidR="004C4F01">
        <w:rPr>
          <w:rFonts w:ascii="Verdana" w:hAnsi="Verdana"/>
        </w:rPr>
        <w:t>he dissertation is provided in A</w:t>
      </w:r>
      <w:r>
        <w:rPr>
          <w:rFonts w:ascii="Verdana" w:hAnsi="Verdana"/>
        </w:rPr>
        <w:t xml:space="preserve">ppendix </w:t>
      </w:r>
      <w:r w:rsidR="004C4F01">
        <w:rPr>
          <w:rFonts w:ascii="Verdana" w:hAnsi="Verdana"/>
        </w:rPr>
        <w:t>5</w:t>
      </w:r>
      <w:r w:rsidR="00D71C37">
        <w:rPr>
          <w:rFonts w:ascii="Verdana" w:hAnsi="Verdana"/>
        </w:rPr>
        <w:t xml:space="preserve"> and this should be adhered to</w:t>
      </w:r>
      <w:r>
        <w:rPr>
          <w:rFonts w:ascii="Verdana" w:hAnsi="Verdana"/>
        </w:rPr>
        <w:t>.</w:t>
      </w:r>
    </w:p>
    <w:p w14:paraId="0B28D409" w14:textId="77777777" w:rsidR="000A782B" w:rsidRDefault="000A782B" w:rsidP="00DD025F">
      <w:pPr>
        <w:rPr>
          <w:rFonts w:ascii="Verdana" w:hAnsi="Verdana"/>
        </w:rPr>
      </w:pPr>
    </w:p>
    <w:p w14:paraId="385B0E0C" w14:textId="77777777" w:rsidR="000A782B" w:rsidRDefault="000A782B" w:rsidP="00DD025F">
      <w:pPr>
        <w:rPr>
          <w:rFonts w:ascii="Verdana" w:hAnsi="Verdana"/>
        </w:rPr>
      </w:pPr>
    </w:p>
    <w:p w14:paraId="1836C5B8" w14:textId="669921EB" w:rsidR="000A782B" w:rsidRPr="000A782B" w:rsidRDefault="00484508" w:rsidP="00DD025F">
      <w:pPr>
        <w:rPr>
          <w:rFonts w:ascii="Verdana" w:hAnsi="Verdana"/>
          <w:b/>
          <w:u w:val="single"/>
        </w:rPr>
      </w:pPr>
      <w:r>
        <w:rPr>
          <w:rFonts w:ascii="Verdana" w:hAnsi="Verdana"/>
          <w:b/>
          <w:u w:val="single"/>
        </w:rPr>
        <w:t>8</w:t>
      </w:r>
      <w:r w:rsidR="00370633">
        <w:rPr>
          <w:rFonts w:ascii="Verdana" w:hAnsi="Verdana"/>
          <w:b/>
          <w:u w:val="single"/>
        </w:rPr>
        <w:t>. Bibliography</w:t>
      </w:r>
    </w:p>
    <w:p w14:paraId="5FBB8008" w14:textId="77777777" w:rsidR="009E0028" w:rsidRDefault="009E0028" w:rsidP="009E0028">
      <w:pPr>
        <w:rPr>
          <w:rFonts w:ascii="Verdana" w:hAnsi="Verdana"/>
        </w:rPr>
      </w:pPr>
    </w:p>
    <w:p w14:paraId="372B8A59" w14:textId="77777777" w:rsidR="000A782B" w:rsidRDefault="009E0028" w:rsidP="009E0028">
      <w:pPr>
        <w:rPr>
          <w:rFonts w:ascii="Verdana" w:hAnsi="Verdana"/>
        </w:rPr>
      </w:pPr>
      <w:proofErr w:type="gramStart"/>
      <w:r w:rsidRPr="009E0028">
        <w:rPr>
          <w:rFonts w:ascii="Verdana" w:hAnsi="Verdana"/>
        </w:rPr>
        <w:t xml:space="preserve">University of </w:t>
      </w:r>
      <w:proofErr w:type="spellStart"/>
      <w:r w:rsidRPr="009E0028">
        <w:rPr>
          <w:rFonts w:ascii="Verdana" w:hAnsi="Verdana"/>
        </w:rPr>
        <w:t>Abertay</w:t>
      </w:r>
      <w:proofErr w:type="spellEnd"/>
      <w:r w:rsidRPr="009E0028">
        <w:rPr>
          <w:rFonts w:ascii="Verdana" w:hAnsi="Verdana"/>
        </w:rPr>
        <w:t xml:space="preserve"> Dundee</w:t>
      </w:r>
      <w:r>
        <w:rPr>
          <w:rFonts w:ascii="Verdana" w:hAnsi="Verdana"/>
        </w:rPr>
        <w:t>.</w:t>
      </w:r>
      <w:proofErr w:type="gramEnd"/>
      <w:r>
        <w:rPr>
          <w:rFonts w:ascii="Verdana" w:hAnsi="Verdana"/>
        </w:rPr>
        <w:t xml:space="preserve"> 2011. Guide to Harvard Referencing</w:t>
      </w:r>
      <w:r w:rsidRPr="009E0028">
        <w:rPr>
          <w:rFonts w:ascii="Verdana" w:hAnsi="Verdana"/>
        </w:rPr>
        <w:t xml:space="preserve"> [online]. Available from: </w:t>
      </w:r>
      <w:hyperlink r:id="rId13" w:history="1">
        <w:r w:rsidRPr="009E0028">
          <w:rPr>
            <w:rStyle w:val="Hyperlink"/>
            <w:rFonts w:ascii="Verdana" w:hAnsi="Verdana"/>
          </w:rPr>
          <w:t>https://portal.abertay.ac.uk/portal/page/portal/Library/selfhelp/Referencing/</w:t>
        </w:r>
      </w:hyperlink>
      <w:r w:rsidRPr="009E0028">
        <w:rPr>
          <w:rFonts w:ascii="Verdana" w:hAnsi="Verdana"/>
        </w:rPr>
        <w:t xml:space="preserve"> [Accessed 16 August 2011]</w:t>
      </w:r>
    </w:p>
    <w:p w14:paraId="1C675133" w14:textId="77777777" w:rsidR="009E0028" w:rsidRDefault="009E0028" w:rsidP="009E0028">
      <w:pPr>
        <w:rPr>
          <w:rFonts w:ascii="Verdana" w:hAnsi="Verdana"/>
        </w:rPr>
      </w:pPr>
    </w:p>
    <w:p w14:paraId="42A2D556" w14:textId="77777777" w:rsidR="00EC4C66" w:rsidRDefault="00EC4C66" w:rsidP="00EC4C66">
      <w:pPr>
        <w:rPr>
          <w:rFonts w:ascii="Verdana" w:hAnsi="Verdana"/>
        </w:rPr>
      </w:pPr>
      <w:proofErr w:type="gramStart"/>
      <w:r w:rsidRPr="009E0028">
        <w:rPr>
          <w:rFonts w:ascii="Verdana" w:hAnsi="Verdana"/>
        </w:rPr>
        <w:t>University of Pittsburgh</w:t>
      </w:r>
      <w:r>
        <w:rPr>
          <w:rFonts w:ascii="Verdana" w:hAnsi="Verdana"/>
        </w:rPr>
        <w:t>, 1995.</w:t>
      </w:r>
      <w:proofErr w:type="gramEnd"/>
      <w:r>
        <w:rPr>
          <w:rFonts w:ascii="Verdana" w:hAnsi="Verdana"/>
        </w:rPr>
        <w:t xml:space="preserve"> </w:t>
      </w:r>
      <w:r w:rsidRPr="009E0028">
        <w:rPr>
          <w:rFonts w:ascii="Verdana" w:hAnsi="Verdana"/>
        </w:rPr>
        <w:t>Style and form manual for</w:t>
      </w:r>
      <w:r>
        <w:rPr>
          <w:rFonts w:ascii="Verdana" w:hAnsi="Verdana"/>
        </w:rPr>
        <w:t xml:space="preserve"> </w:t>
      </w:r>
      <w:r w:rsidRPr="009E0028">
        <w:rPr>
          <w:rFonts w:ascii="Verdana" w:hAnsi="Verdana"/>
        </w:rPr>
        <w:t>graduate thesis and</w:t>
      </w:r>
      <w:r>
        <w:rPr>
          <w:rFonts w:ascii="Verdana" w:hAnsi="Verdana"/>
        </w:rPr>
        <w:t xml:space="preserve"> </w:t>
      </w:r>
      <w:r w:rsidRPr="009E0028">
        <w:rPr>
          <w:rFonts w:ascii="Verdana" w:hAnsi="Verdana"/>
        </w:rPr>
        <w:t>dissertation preparation</w:t>
      </w:r>
      <w:r>
        <w:rPr>
          <w:rFonts w:ascii="Verdana" w:hAnsi="Verdana"/>
        </w:rPr>
        <w:t xml:space="preserve"> </w:t>
      </w:r>
      <w:r w:rsidR="000D4191">
        <w:rPr>
          <w:rFonts w:ascii="Verdana" w:hAnsi="Verdana"/>
        </w:rPr>
        <w:t>at the U</w:t>
      </w:r>
      <w:r w:rsidRPr="009E0028">
        <w:rPr>
          <w:rFonts w:ascii="Verdana" w:hAnsi="Verdana"/>
        </w:rPr>
        <w:t>niversity</w:t>
      </w:r>
      <w:r w:rsidR="000D4191">
        <w:rPr>
          <w:rFonts w:ascii="Verdana" w:hAnsi="Verdana"/>
        </w:rPr>
        <w:t xml:space="preserve"> of P</w:t>
      </w:r>
      <w:r w:rsidRPr="009E0028">
        <w:rPr>
          <w:rFonts w:ascii="Verdana" w:hAnsi="Verdana"/>
        </w:rPr>
        <w:t>ittsburgh</w:t>
      </w:r>
      <w:r>
        <w:rPr>
          <w:rFonts w:ascii="Verdana" w:hAnsi="Verdana"/>
        </w:rPr>
        <w:t xml:space="preserve"> </w:t>
      </w:r>
      <w:r w:rsidRPr="009E0028">
        <w:rPr>
          <w:rFonts w:ascii="Verdana" w:hAnsi="Verdana"/>
        </w:rPr>
        <w:t>[online]. Available from</w:t>
      </w:r>
      <w:r>
        <w:rPr>
          <w:rFonts w:ascii="Verdana" w:hAnsi="Verdana"/>
        </w:rPr>
        <w:t xml:space="preserve">: </w:t>
      </w:r>
      <w:hyperlink r:id="rId14" w:history="1">
        <w:r w:rsidRPr="005F0B80">
          <w:rPr>
            <w:rStyle w:val="Hyperlink"/>
            <w:rFonts w:ascii="Verdana" w:hAnsi="Verdana"/>
          </w:rPr>
          <w:t>http://www.pitt.edu/~graduate/style.html</w:t>
        </w:r>
      </w:hyperlink>
      <w:r>
        <w:rPr>
          <w:rFonts w:ascii="Verdana" w:hAnsi="Verdana"/>
        </w:rPr>
        <w:t xml:space="preserve"> </w:t>
      </w:r>
      <w:r w:rsidRPr="009E0028">
        <w:rPr>
          <w:rFonts w:ascii="Verdana" w:hAnsi="Verdana"/>
        </w:rPr>
        <w:t>[Accessed 16 August 2011]</w:t>
      </w:r>
    </w:p>
    <w:p w14:paraId="7BDF2CD7" w14:textId="77777777" w:rsidR="00EC4C66" w:rsidRDefault="00EC4C66" w:rsidP="00EC4C66">
      <w:pPr>
        <w:rPr>
          <w:rFonts w:ascii="Verdana" w:hAnsi="Verdana"/>
        </w:rPr>
      </w:pPr>
    </w:p>
    <w:p w14:paraId="3BC823D3" w14:textId="77777777" w:rsidR="00822F40" w:rsidRDefault="00822F40" w:rsidP="00822F40">
      <w:pPr>
        <w:rPr>
          <w:rFonts w:ascii="Verdana" w:hAnsi="Verdana"/>
        </w:rPr>
      </w:pPr>
      <w:proofErr w:type="spellStart"/>
      <w:r w:rsidRPr="00370633">
        <w:rPr>
          <w:rFonts w:ascii="Verdana" w:hAnsi="Verdana"/>
        </w:rPr>
        <w:t>Walliman</w:t>
      </w:r>
      <w:proofErr w:type="spellEnd"/>
      <w:r w:rsidRPr="00370633">
        <w:rPr>
          <w:rFonts w:ascii="Verdana" w:hAnsi="Verdana"/>
        </w:rPr>
        <w:t>, N. S. R. 2005</w:t>
      </w:r>
      <w:r>
        <w:rPr>
          <w:rFonts w:ascii="Verdana" w:hAnsi="Verdana"/>
        </w:rPr>
        <w:t>.</w:t>
      </w:r>
      <w:r w:rsidRPr="00370633">
        <w:rPr>
          <w:rFonts w:ascii="Verdana" w:hAnsi="Verdana"/>
        </w:rPr>
        <w:t xml:space="preserve"> </w:t>
      </w:r>
      <w:r w:rsidRPr="00370633">
        <w:rPr>
          <w:rFonts w:ascii="Verdana" w:hAnsi="Verdana"/>
          <w:i/>
          <w:iCs/>
        </w:rPr>
        <w:t>Your research project: a step-by-step guide for the first-time researcher</w:t>
      </w:r>
      <w:r>
        <w:rPr>
          <w:rFonts w:ascii="Verdana" w:hAnsi="Verdana"/>
          <w:i/>
          <w:iCs/>
        </w:rPr>
        <w:t>.</w:t>
      </w:r>
      <w:r w:rsidRPr="00370633">
        <w:rPr>
          <w:rFonts w:ascii="Verdana" w:hAnsi="Verdana"/>
        </w:rPr>
        <w:t xml:space="preserve"> Sage Publications</w:t>
      </w:r>
    </w:p>
    <w:p w14:paraId="081328E7" w14:textId="77777777" w:rsidR="00822F40" w:rsidRDefault="00822F40" w:rsidP="00822F40">
      <w:pPr>
        <w:rPr>
          <w:rFonts w:ascii="Verdana" w:hAnsi="Verdana"/>
        </w:rPr>
      </w:pPr>
    </w:p>
    <w:p w14:paraId="6214D1D3" w14:textId="77777777" w:rsidR="005910C9" w:rsidRPr="00D5700B" w:rsidRDefault="006F2E72" w:rsidP="00325155">
      <w:pPr>
        <w:pStyle w:val="Heading1"/>
        <w:jc w:val="center"/>
        <w:rPr>
          <w:rFonts w:ascii="Verdana" w:hAnsi="Verdana"/>
          <w:b/>
          <w:bCs/>
          <w:szCs w:val="24"/>
        </w:rPr>
      </w:pPr>
      <w:r>
        <w:rPr>
          <w:rFonts w:ascii="Verdana" w:hAnsi="Verdana"/>
        </w:rPr>
        <w:br w:type="page"/>
      </w:r>
      <w:r w:rsidR="005910C9" w:rsidRPr="00D5700B">
        <w:rPr>
          <w:rFonts w:ascii="Verdana" w:hAnsi="Verdana"/>
          <w:b/>
          <w:bCs/>
          <w:szCs w:val="24"/>
        </w:rPr>
        <w:lastRenderedPageBreak/>
        <w:t>Appendix 1</w:t>
      </w:r>
    </w:p>
    <w:p w14:paraId="53C2766D" w14:textId="77777777" w:rsidR="005910C9" w:rsidRPr="00D5700B" w:rsidRDefault="005910C9" w:rsidP="00325155">
      <w:pPr>
        <w:pStyle w:val="Heading1"/>
        <w:jc w:val="center"/>
        <w:rPr>
          <w:rFonts w:ascii="Verdana" w:hAnsi="Verdana"/>
          <w:szCs w:val="24"/>
        </w:rPr>
      </w:pPr>
    </w:p>
    <w:p w14:paraId="310A593B" w14:textId="77777777" w:rsidR="003071F0" w:rsidRPr="00D5700B" w:rsidRDefault="003071F0" w:rsidP="003071F0">
      <w:pPr>
        <w:pStyle w:val="Heading1"/>
        <w:jc w:val="center"/>
        <w:rPr>
          <w:rFonts w:ascii="Verdana" w:hAnsi="Verdana"/>
          <w:szCs w:val="24"/>
        </w:rPr>
      </w:pPr>
      <w:r>
        <w:rPr>
          <w:rFonts w:ascii="Verdana" w:hAnsi="Verdana"/>
          <w:b/>
          <w:szCs w:val="24"/>
        </w:rPr>
        <w:t>CMP401 Honours Project Scoping and Proposal</w:t>
      </w:r>
    </w:p>
    <w:p w14:paraId="750E0D17" w14:textId="77777777" w:rsidR="003071F0" w:rsidRPr="00D5700B" w:rsidRDefault="003071F0" w:rsidP="003071F0">
      <w:pPr>
        <w:pStyle w:val="Heading1"/>
        <w:jc w:val="center"/>
        <w:rPr>
          <w:rFonts w:ascii="Verdana" w:hAnsi="Verdana"/>
          <w:szCs w:val="24"/>
        </w:rPr>
      </w:pPr>
    </w:p>
    <w:p w14:paraId="37191155" w14:textId="77777777" w:rsidR="003071F0" w:rsidRDefault="003071F0" w:rsidP="003071F0">
      <w:pPr>
        <w:pStyle w:val="Heading1"/>
        <w:jc w:val="center"/>
        <w:rPr>
          <w:rFonts w:ascii="Verdana" w:hAnsi="Verdana"/>
          <w:b/>
          <w:szCs w:val="24"/>
        </w:rPr>
      </w:pPr>
      <w:r>
        <w:rPr>
          <w:rFonts w:ascii="Verdana" w:hAnsi="Verdana"/>
          <w:b/>
          <w:szCs w:val="24"/>
        </w:rPr>
        <w:t xml:space="preserve">Coursework Specification </w:t>
      </w:r>
    </w:p>
    <w:p w14:paraId="57BACBF5" w14:textId="77777777" w:rsidR="003071F0" w:rsidRPr="00D5700B" w:rsidRDefault="003071F0" w:rsidP="003071F0">
      <w:pPr>
        <w:pStyle w:val="Heading1"/>
        <w:jc w:val="center"/>
        <w:rPr>
          <w:rFonts w:ascii="Verdana" w:hAnsi="Verdana"/>
          <w:b/>
          <w:szCs w:val="24"/>
        </w:rPr>
      </w:pPr>
      <w:r w:rsidRPr="00D5700B">
        <w:rPr>
          <w:rFonts w:ascii="Verdana" w:hAnsi="Verdana"/>
          <w:b/>
          <w:szCs w:val="24"/>
        </w:rPr>
        <w:t>Project Proposal</w:t>
      </w:r>
    </w:p>
    <w:p w14:paraId="342F6D4A" w14:textId="77777777" w:rsidR="003071F0" w:rsidRPr="00D5700B" w:rsidRDefault="003071F0" w:rsidP="003071F0">
      <w:pPr>
        <w:jc w:val="center"/>
        <w:rPr>
          <w:rFonts w:ascii="Verdana" w:hAnsi="Verdana"/>
        </w:rPr>
      </w:pPr>
    </w:p>
    <w:p w14:paraId="1A809051" w14:textId="77777777" w:rsidR="003071F0" w:rsidRPr="00D5700B" w:rsidRDefault="003071F0" w:rsidP="003071F0">
      <w:pPr>
        <w:rPr>
          <w:rFonts w:ascii="Verdana" w:hAnsi="Verdana"/>
        </w:rPr>
      </w:pPr>
    </w:p>
    <w:p w14:paraId="512D447F" w14:textId="77777777" w:rsidR="003071F0" w:rsidRPr="00D5700B" w:rsidRDefault="003071F0" w:rsidP="003071F0">
      <w:pPr>
        <w:pStyle w:val="BodyText"/>
        <w:rPr>
          <w:rFonts w:ascii="Verdana" w:hAnsi="Verdana"/>
        </w:rPr>
      </w:pPr>
      <w:r w:rsidRPr="00D5700B">
        <w:rPr>
          <w:rFonts w:ascii="Verdana" w:hAnsi="Verdana"/>
          <w:b/>
        </w:rPr>
        <w:t xml:space="preserve">Date of Issue: </w:t>
      </w:r>
      <w:r>
        <w:rPr>
          <w:rFonts w:ascii="Verdana" w:hAnsi="Verdana"/>
          <w:b/>
        </w:rPr>
        <w:t>Monday 5</w:t>
      </w:r>
      <w:r w:rsidRPr="00D5700B">
        <w:rPr>
          <w:rFonts w:ascii="Verdana" w:hAnsi="Verdana"/>
          <w:b/>
        </w:rPr>
        <w:t xml:space="preserve"> September 201</w:t>
      </w:r>
      <w:r>
        <w:rPr>
          <w:rFonts w:ascii="Verdana" w:hAnsi="Verdana"/>
          <w:b/>
        </w:rPr>
        <w:t>6</w:t>
      </w:r>
    </w:p>
    <w:p w14:paraId="50A9AA81" w14:textId="77777777" w:rsidR="003071F0" w:rsidRPr="00D5700B" w:rsidRDefault="003071F0" w:rsidP="003071F0">
      <w:pPr>
        <w:pStyle w:val="BodyText"/>
        <w:rPr>
          <w:rFonts w:ascii="Verdana" w:hAnsi="Verdana"/>
          <w:b/>
        </w:rPr>
      </w:pPr>
      <w:r w:rsidRPr="00D5700B">
        <w:rPr>
          <w:rFonts w:ascii="Verdana" w:hAnsi="Verdana"/>
          <w:b/>
        </w:rPr>
        <w:t xml:space="preserve">Due: </w:t>
      </w:r>
      <w:r>
        <w:rPr>
          <w:rFonts w:ascii="Verdana" w:hAnsi="Verdana"/>
          <w:b/>
        </w:rPr>
        <w:t>Tuesday 8</w:t>
      </w:r>
      <w:r w:rsidRPr="008F3546">
        <w:rPr>
          <w:rFonts w:ascii="Verdana" w:hAnsi="Verdana"/>
          <w:b/>
          <w:vertAlign w:val="superscript"/>
        </w:rPr>
        <w:t>th</w:t>
      </w:r>
      <w:r>
        <w:rPr>
          <w:rFonts w:ascii="Verdana" w:hAnsi="Verdana"/>
          <w:b/>
        </w:rPr>
        <w:t xml:space="preserve"> November2016</w:t>
      </w:r>
    </w:p>
    <w:p w14:paraId="17FF060F" w14:textId="77777777" w:rsidR="003071F0" w:rsidRPr="00D5700B" w:rsidRDefault="003071F0" w:rsidP="003071F0">
      <w:pPr>
        <w:pStyle w:val="BodyText"/>
        <w:rPr>
          <w:rFonts w:ascii="Verdana" w:hAnsi="Verdana"/>
        </w:rPr>
      </w:pPr>
      <w:r w:rsidRPr="00D5700B">
        <w:rPr>
          <w:rFonts w:ascii="Verdana" w:hAnsi="Verdana"/>
          <w:b/>
        </w:rPr>
        <w:t xml:space="preserve">Feedback: Feedback and grade will be provided </w:t>
      </w:r>
      <w:r>
        <w:rPr>
          <w:rFonts w:ascii="Verdana" w:hAnsi="Verdana"/>
          <w:b/>
        </w:rPr>
        <w:t>within 2 weeks of submission</w:t>
      </w:r>
    </w:p>
    <w:p w14:paraId="2D983635" w14:textId="77777777" w:rsidR="003071F0" w:rsidRPr="00D5700B" w:rsidRDefault="003071F0" w:rsidP="003071F0">
      <w:pPr>
        <w:pStyle w:val="NormalWeb"/>
        <w:spacing w:before="0" w:beforeAutospacing="0" w:after="0" w:afterAutospacing="0"/>
        <w:rPr>
          <w:rFonts w:ascii="Verdana" w:eastAsia="Times New Roman" w:hAnsi="Verdana" w:cs="Times New Roman"/>
        </w:rPr>
      </w:pPr>
    </w:p>
    <w:p w14:paraId="4364510B" w14:textId="77777777" w:rsidR="003071F0" w:rsidRPr="00D5700B" w:rsidRDefault="003071F0" w:rsidP="003071F0">
      <w:pPr>
        <w:pStyle w:val="Heading2"/>
        <w:rPr>
          <w:rFonts w:ascii="Verdana" w:hAnsi="Verdana" w:cs="Tahoma"/>
          <w:bCs/>
          <w:szCs w:val="24"/>
        </w:rPr>
      </w:pPr>
      <w:r w:rsidRPr="00D5700B">
        <w:rPr>
          <w:rFonts w:ascii="Verdana" w:hAnsi="Verdana" w:cs="Tahoma"/>
          <w:bCs/>
          <w:szCs w:val="24"/>
        </w:rPr>
        <w:t>Task</w:t>
      </w:r>
    </w:p>
    <w:p w14:paraId="7A85D8E7" w14:textId="77777777" w:rsidR="003071F0" w:rsidRPr="00D5700B" w:rsidRDefault="003071F0" w:rsidP="003071F0">
      <w:pPr>
        <w:rPr>
          <w:rFonts w:ascii="Verdana" w:hAnsi="Verdana"/>
        </w:rPr>
      </w:pPr>
    </w:p>
    <w:p w14:paraId="7BDF01D0" w14:textId="77777777" w:rsidR="003071F0" w:rsidRPr="00D5700B" w:rsidRDefault="003071F0" w:rsidP="003071F0">
      <w:pPr>
        <w:rPr>
          <w:rFonts w:ascii="Verdana" w:hAnsi="Verdana" w:cs="Tahoma"/>
          <w:b/>
        </w:rPr>
      </w:pPr>
      <w:r w:rsidRPr="00D5700B">
        <w:rPr>
          <w:rFonts w:ascii="Verdana" w:hAnsi="Verdana" w:cs="Tahoma"/>
          <w:b/>
        </w:rPr>
        <w:t>You are to produce a project</w:t>
      </w:r>
      <w:r>
        <w:rPr>
          <w:rFonts w:ascii="Verdana" w:hAnsi="Verdana" w:cs="Tahoma"/>
          <w:b/>
        </w:rPr>
        <w:t xml:space="preserve"> proposal of 2500</w:t>
      </w:r>
      <w:r w:rsidRPr="00D5700B">
        <w:rPr>
          <w:rFonts w:ascii="Verdana" w:hAnsi="Verdana" w:cs="Tahoma"/>
          <w:b/>
        </w:rPr>
        <w:t xml:space="preserve"> words.</w:t>
      </w:r>
    </w:p>
    <w:p w14:paraId="355577FB" w14:textId="77777777" w:rsidR="003071F0" w:rsidRPr="00D5700B" w:rsidRDefault="003071F0" w:rsidP="003071F0">
      <w:pPr>
        <w:rPr>
          <w:rFonts w:ascii="Verdana" w:hAnsi="Verdana" w:cs="Tahoma"/>
        </w:rPr>
      </w:pPr>
    </w:p>
    <w:p w14:paraId="2AE8B5EC" w14:textId="77777777" w:rsidR="003071F0" w:rsidRDefault="003071F0" w:rsidP="003071F0">
      <w:pPr>
        <w:rPr>
          <w:rFonts w:ascii="Verdana" w:hAnsi="Verdana" w:cs="Tahoma"/>
        </w:rPr>
      </w:pPr>
      <w:r w:rsidRPr="00D5700B">
        <w:rPr>
          <w:rFonts w:ascii="Verdana" w:hAnsi="Verdana" w:cs="Tahoma"/>
        </w:rPr>
        <w:t>The word limit must be strictly adhered to within the</w:t>
      </w:r>
      <w:r>
        <w:rPr>
          <w:rFonts w:ascii="Verdana" w:hAnsi="Verdana" w:cs="Tahoma"/>
        </w:rPr>
        <w:t xml:space="preserve"> thresholds of +/-10% (2250-2750</w:t>
      </w:r>
      <w:r w:rsidRPr="00D5700B">
        <w:rPr>
          <w:rFonts w:ascii="Verdana" w:hAnsi="Verdana" w:cs="Tahoma"/>
        </w:rPr>
        <w:t xml:space="preserve"> words). The proposal will be graded down if it is out with the word limit range.</w:t>
      </w:r>
      <w:r>
        <w:rPr>
          <w:rFonts w:ascii="Verdana" w:hAnsi="Verdana" w:cs="Tahoma"/>
        </w:rPr>
        <w:t xml:space="preserve"> The word count does not include references and must be stated on the front page.</w:t>
      </w:r>
    </w:p>
    <w:p w14:paraId="3C97DB21" w14:textId="77777777" w:rsidR="003071F0" w:rsidRPr="00D5700B" w:rsidRDefault="003071F0" w:rsidP="003071F0">
      <w:pPr>
        <w:rPr>
          <w:rFonts w:ascii="Verdana" w:hAnsi="Verdana" w:cs="Tahoma"/>
        </w:rPr>
      </w:pPr>
    </w:p>
    <w:p w14:paraId="28BE43E7" w14:textId="77777777" w:rsidR="003071F0" w:rsidRPr="00D5700B" w:rsidRDefault="003071F0" w:rsidP="003071F0">
      <w:pPr>
        <w:rPr>
          <w:rFonts w:ascii="Verdana" w:hAnsi="Verdana" w:cs="Tahoma"/>
        </w:rPr>
      </w:pPr>
      <w:r w:rsidRPr="00D5700B">
        <w:rPr>
          <w:rFonts w:ascii="Verdana" w:hAnsi="Verdana" w:cs="Tahoma"/>
        </w:rPr>
        <w:t xml:space="preserve">The project proposal needs to </w:t>
      </w:r>
      <w:r>
        <w:rPr>
          <w:rFonts w:ascii="Verdana" w:hAnsi="Verdana" w:cs="Tahoma"/>
        </w:rPr>
        <w:t xml:space="preserve">identify context and </w:t>
      </w:r>
      <w:r w:rsidRPr="00D5700B">
        <w:rPr>
          <w:rFonts w:ascii="Verdana" w:hAnsi="Verdana" w:cs="Tahoma"/>
        </w:rPr>
        <w:t xml:space="preserve">literature which is relevant to the project and to </w:t>
      </w:r>
      <w:r>
        <w:rPr>
          <w:rFonts w:ascii="Verdana" w:hAnsi="Verdana" w:cs="Tahoma"/>
        </w:rPr>
        <w:t xml:space="preserve">briefly </w:t>
      </w:r>
      <w:r w:rsidRPr="00D5700B">
        <w:rPr>
          <w:rFonts w:ascii="Verdana" w:hAnsi="Verdana" w:cs="Tahoma"/>
        </w:rPr>
        <w:t xml:space="preserve">indicate the relationship of the proposed study to the relevant literature. </w:t>
      </w:r>
    </w:p>
    <w:p w14:paraId="263FB043" w14:textId="77777777" w:rsidR="003071F0" w:rsidRPr="00D5700B" w:rsidRDefault="003071F0" w:rsidP="003071F0">
      <w:pPr>
        <w:rPr>
          <w:rFonts w:ascii="Verdana" w:hAnsi="Verdana" w:cs="Tahoma"/>
        </w:rPr>
      </w:pPr>
    </w:p>
    <w:p w14:paraId="7459CEC8" w14:textId="77777777" w:rsidR="003071F0" w:rsidRPr="00D5700B" w:rsidRDefault="003071F0" w:rsidP="003071F0">
      <w:pPr>
        <w:pStyle w:val="Heading3"/>
        <w:rPr>
          <w:rFonts w:ascii="Verdana" w:hAnsi="Verdana"/>
          <w:sz w:val="24"/>
        </w:rPr>
      </w:pPr>
      <w:r w:rsidRPr="00D5700B">
        <w:rPr>
          <w:rFonts w:ascii="Verdana" w:hAnsi="Verdana"/>
          <w:sz w:val="24"/>
        </w:rPr>
        <w:t>Framework of Research Proposal</w:t>
      </w:r>
    </w:p>
    <w:p w14:paraId="345EC3B2" w14:textId="77777777" w:rsidR="003071F0" w:rsidRPr="00D5700B" w:rsidRDefault="003071F0" w:rsidP="003071F0">
      <w:pPr>
        <w:rPr>
          <w:rFonts w:ascii="Verdana" w:hAnsi="Verdana"/>
        </w:rPr>
      </w:pPr>
    </w:p>
    <w:p w14:paraId="328652DD" w14:textId="77777777" w:rsidR="003071F0" w:rsidRPr="00D5700B" w:rsidRDefault="003071F0" w:rsidP="003071F0">
      <w:pPr>
        <w:pStyle w:val="BodyText"/>
        <w:rPr>
          <w:rFonts w:ascii="Verdana" w:hAnsi="Verdana" w:cs="Tahoma"/>
        </w:rPr>
      </w:pPr>
      <w:r w:rsidRPr="00D5700B">
        <w:rPr>
          <w:rFonts w:ascii="Verdana" w:hAnsi="Verdana" w:cs="Tahoma"/>
        </w:rPr>
        <w:t>Your research proposal should deal with the following issues:</w:t>
      </w:r>
    </w:p>
    <w:p w14:paraId="6625C1E6" w14:textId="77777777" w:rsidR="003071F0" w:rsidRPr="00D5700B" w:rsidRDefault="003071F0" w:rsidP="003071F0">
      <w:pPr>
        <w:tabs>
          <w:tab w:val="left" w:pos="1170"/>
        </w:tabs>
        <w:rPr>
          <w:rFonts w:ascii="Verdana" w:hAnsi="Verdana"/>
        </w:rPr>
      </w:pPr>
    </w:p>
    <w:p w14:paraId="518C77AF" w14:textId="77777777" w:rsidR="003071F0" w:rsidRPr="00D5700B" w:rsidRDefault="003071F0" w:rsidP="003071F0">
      <w:pPr>
        <w:numPr>
          <w:ilvl w:val="0"/>
          <w:numId w:val="5"/>
        </w:numPr>
        <w:suppressAutoHyphens w:val="0"/>
        <w:rPr>
          <w:rFonts w:ascii="Verdana" w:hAnsi="Verdana" w:cs="Tahoma"/>
        </w:rPr>
      </w:pPr>
      <w:r w:rsidRPr="00D5700B">
        <w:rPr>
          <w:rFonts w:ascii="Verdana" w:hAnsi="Verdana" w:cs="Tahoma"/>
        </w:rPr>
        <w:t xml:space="preserve">What is the </w:t>
      </w:r>
      <w:r>
        <w:rPr>
          <w:rFonts w:ascii="Verdana" w:hAnsi="Verdana" w:cs="Tahoma"/>
        </w:rPr>
        <w:t>purpose of the proposed work</w:t>
      </w:r>
      <w:r w:rsidRPr="00D5700B">
        <w:rPr>
          <w:rFonts w:ascii="Verdana" w:hAnsi="Verdana" w:cs="Tahoma"/>
        </w:rPr>
        <w:t>?</w:t>
      </w:r>
    </w:p>
    <w:p w14:paraId="14D85A54" w14:textId="77777777" w:rsidR="003071F0" w:rsidRPr="00D5700B" w:rsidRDefault="003071F0" w:rsidP="003071F0">
      <w:pPr>
        <w:numPr>
          <w:ilvl w:val="0"/>
          <w:numId w:val="5"/>
        </w:numPr>
        <w:suppressAutoHyphens w:val="0"/>
        <w:rPr>
          <w:rFonts w:ascii="Verdana" w:hAnsi="Verdana" w:cs="Tahoma"/>
        </w:rPr>
      </w:pPr>
      <w:r w:rsidRPr="00D5700B">
        <w:rPr>
          <w:rFonts w:ascii="Verdana" w:hAnsi="Verdana" w:cs="Tahoma"/>
        </w:rPr>
        <w:t>What is it trying to find out or achieve?</w:t>
      </w:r>
    </w:p>
    <w:p w14:paraId="4B0E159E" w14:textId="77777777" w:rsidR="003071F0" w:rsidRPr="000F7D82" w:rsidRDefault="003071F0" w:rsidP="003071F0">
      <w:pPr>
        <w:numPr>
          <w:ilvl w:val="0"/>
          <w:numId w:val="5"/>
        </w:numPr>
        <w:suppressAutoHyphens w:val="0"/>
        <w:rPr>
          <w:rFonts w:ascii="Verdana" w:hAnsi="Verdana" w:cs="Tahoma"/>
        </w:rPr>
      </w:pPr>
      <w:r w:rsidRPr="00D5700B">
        <w:rPr>
          <w:rFonts w:ascii="Verdana" w:hAnsi="Verdana" w:cs="Tahoma"/>
        </w:rPr>
        <w:t>What is the</w:t>
      </w:r>
      <w:r>
        <w:rPr>
          <w:rFonts w:ascii="Verdana" w:hAnsi="Verdana" w:cs="Tahoma"/>
        </w:rPr>
        <w:t xml:space="preserve"> context of the project and how does it relate to existing work</w:t>
      </w:r>
      <w:r w:rsidRPr="00D5700B">
        <w:rPr>
          <w:rFonts w:ascii="Verdana" w:hAnsi="Verdana" w:cs="Tahoma"/>
        </w:rPr>
        <w:t>?</w:t>
      </w:r>
    </w:p>
    <w:p w14:paraId="766024B6" w14:textId="77777777" w:rsidR="003071F0" w:rsidRPr="00D5700B" w:rsidRDefault="003071F0" w:rsidP="003071F0">
      <w:pPr>
        <w:numPr>
          <w:ilvl w:val="0"/>
          <w:numId w:val="5"/>
        </w:numPr>
        <w:suppressAutoHyphens w:val="0"/>
        <w:rPr>
          <w:rFonts w:ascii="Verdana" w:hAnsi="Verdana" w:cs="Tahoma"/>
        </w:rPr>
      </w:pPr>
      <w:r w:rsidRPr="00D5700B">
        <w:rPr>
          <w:rFonts w:ascii="Verdana" w:hAnsi="Verdana" w:cs="Tahoma"/>
        </w:rPr>
        <w:t>What practical</w:t>
      </w:r>
      <w:r>
        <w:rPr>
          <w:rFonts w:ascii="Verdana" w:hAnsi="Verdana" w:cs="Tahoma"/>
        </w:rPr>
        <w:t xml:space="preserve"> work will you undertake</w:t>
      </w:r>
      <w:r w:rsidRPr="00D5700B">
        <w:rPr>
          <w:rFonts w:ascii="Verdana" w:hAnsi="Verdana" w:cs="Tahoma"/>
        </w:rPr>
        <w:t xml:space="preserve">? </w:t>
      </w:r>
    </w:p>
    <w:p w14:paraId="616D63E9" w14:textId="77777777" w:rsidR="003071F0" w:rsidRPr="00D5700B" w:rsidRDefault="003071F0" w:rsidP="003071F0">
      <w:pPr>
        <w:numPr>
          <w:ilvl w:val="0"/>
          <w:numId w:val="5"/>
        </w:numPr>
        <w:suppressAutoHyphens w:val="0"/>
        <w:rPr>
          <w:rFonts w:ascii="Verdana" w:hAnsi="Verdana" w:cs="Tahoma"/>
        </w:rPr>
      </w:pPr>
      <w:r w:rsidRPr="00D5700B">
        <w:rPr>
          <w:rFonts w:ascii="Verdana" w:hAnsi="Verdana" w:cs="Tahoma"/>
        </w:rPr>
        <w:t>What research methods and tools will you use?</w:t>
      </w:r>
    </w:p>
    <w:p w14:paraId="3C9EBCFC" w14:textId="77777777" w:rsidR="003071F0" w:rsidRPr="00D5700B" w:rsidRDefault="003071F0" w:rsidP="003071F0">
      <w:pPr>
        <w:numPr>
          <w:ilvl w:val="0"/>
          <w:numId w:val="5"/>
        </w:numPr>
        <w:suppressAutoHyphens w:val="0"/>
        <w:rPr>
          <w:rFonts w:ascii="Verdana" w:hAnsi="Verdana" w:cs="Tahoma"/>
        </w:rPr>
      </w:pPr>
      <w:r w:rsidRPr="00D5700B">
        <w:rPr>
          <w:rFonts w:ascii="Verdana" w:hAnsi="Verdana" w:cs="Tahoma"/>
        </w:rPr>
        <w:t>What are the expected outcomes and benefits of the project?</w:t>
      </w:r>
    </w:p>
    <w:p w14:paraId="30C4D322" w14:textId="77777777" w:rsidR="003071F0" w:rsidRPr="00D5700B" w:rsidRDefault="003071F0" w:rsidP="003071F0">
      <w:pPr>
        <w:tabs>
          <w:tab w:val="left" w:pos="2835"/>
          <w:tab w:val="left" w:pos="3402"/>
        </w:tabs>
        <w:rPr>
          <w:rFonts w:ascii="Verdana" w:hAnsi="Verdana" w:cs="Tahoma"/>
          <w:color w:val="000000"/>
        </w:rPr>
      </w:pPr>
    </w:p>
    <w:p w14:paraId="09E4930D" w14:textId="77777777" w:rsidR="003071F0" w:rsidRPr="00D5700B" w:rsidRDefault="003071F0" w:rsidP="003071F0">
      <w:pPr>
        <w:tabs>
          <w:tab w:val="left" w:pos="2835"/>
          <w:tab w:val="left" w:pos="3402"/>
        </w:tabs>
        <w:ind w:left="360"/>
        <w:rPr>
          <w:rFonts w:ascii="Verdana" w:hAnsi="Verdana" w:cs="Tahoma"/>
          <w:color w:val="000000"/>
        </w:rPr>
      </w:pPr>
    </w:p>
    <w:p w14:paraId="20EA0914" w14:textId="77777777" w:rsidR="003071F0" w:rsidRPr="00D5700B" w:rsidRDefault="003071F0" w:rsidP="003071F0">
      <w:pPr>
        <w:tabs>
          <w:tab w:val="left" w:pos="2835"/>
          <w:tab w:val="left" w:pos="3402"/>
        </w:tabs>
        <w:ind w:firstLine="720"/>
        <w:rPr>
          <w:rFonts w:ascii="Verdana" w:hAnsi="Verdana" w:cs="Tahoma"/>
          <w:color w:val="000000"/>
        </w:rPr>
      </w:pPr>
      <w:r>
        <w:rPr>
          <w:rFonts w:ascii="Verdana" w:hAnsi="Verdana" w:cs="Tahoma"/>
          <w:color w:val="000000"/>
        </w:rPr>
        <w:br w:type="page"/>
      </w:r>
    </w:p>
    <w:p w14:paraId="4D6B1650" w14:textId="77777777" w:rsidR="003071F0" w:rsidRDefault="003071F0" w:rsidP="003071F0">
      <w:pPr>
        <w:pStyle w:val="Heading3"/>
        <w:rPr>
          <w:rFonts w:ascii="Verdana" w:hAnsi="Verdana"/>
          <w:sz w:val="24"/>
        </w:rPr>
      </w:pPr>
      <w:r>
        <w:rPr>
          <w:rFonts w:ascii="Verdana" w:hAnsi="Verdana"/>
          <w:sz w:val="24"/>
        </w:rPr>
        <w:lastRenderedPageBreak/>
        <w:t xml:space="preserve">Guidance on </w:t>
      </w:r>
      <w:r w:rsidRPr="00D5700B">
        <w:rPr>
          <w:rFonts w:ascii="Verdana" w:hAnsi="Verdana"/>
          <w:sz w:val="24"/>
        </w:rPr>
        <w:t>Headings</w:t>
      </w:r>
      <w:r>
        <w:rPr>
          <w:rFonts w:ascii="Verdana" w:hAnsi="Verdana"/>
          <w:sz w:val="24"/>
        </w:rPr>
        <w:t xml:space="preserve"> and word count</w:t>
      </w:r>
      <w:r w:rsidRPr="00D5700B">
        <w:rPr>
          <w:rFonts w:ascii="Verdana" w:hAnsi="Verdana"/>
          <w:sz w:val="24"/>
        </w:rPr>
        <w:t xml:space="preserve"> for the Research Proposal</w:t>
      </w:r>
      <w:r>
        <w:rPr>
          <w:rFonts w:ascii="Verdana" w:hAnsi="Verdana"/>
          <w:sz w:val="24"/>
        </w:rPr>
        <w:t xml:space="preserve"> </w:t>
      </w:r>
    </w:p>
    <w:p w14:paraId="2043D0EF" w14:textId="77777777" w:rsidR="003071F0" w:rsidRDefault="003071F0" w:rsidP="003071F0">
      <w:pPr>
        <w:pStyle w:val="Heading3"/>
        <w:rPr>
          <w:rFonts w:ascii="Verdana" w:hAnsi="Verdana"/>
          <w:b w:val="0"/>
          <w:sz w:val="24"/>
        </w:rPr>
      </w:pPr>
    </w:p>
    <w:p w14:paraId="64B31A71" w14:textId="77777777" w:rsidR="003071F0" w:rsidRDefault="003071F0" w:rsidP="003071F0">
      <w:pPr>
        <w:pStyle w:val="Heading3"/>
        <w:rPr>
          <w:rFonts w:ascii="Verdana" w:hAnsi="Verdana"/>
          <w:b w:val="0"/>
          <w:sz w:val="24"/>
        </w:rPr>
      </w:pPr>
      <w:r>
        <w:rPr>
          <w:rFonts w:ascii="Verdana" w:hAnsi="Verdana"/>
          <w:b w:val="0"/>
          <w:sz w:val="24"/>
        </w:rPr>
        <w:t xml:space="preserve">Please use template as </w:t>
      </w:r>
      <w:r w:rsidRPr="00041B28">
        <w:rPr>
          <w:rFonts w:ascii="Verdana" w:hAnsi="Verdana"/>
          <w:sz w:val="24"/>
        </w:rPr>
        <w:t>provided on Blackboard</w:t>
      </w:r>
    </w:p>
    <w:p w14:paraId="460A550A" w14:textId="77777777" w:rsidR="003071F0" w:rsidRPr="00DA4D81" w:rsidRDefault="003071F0" w:rsidP="003071F0">
      <w:pPr>
        <w:rPr>
          <w:lang w:eastAsia="en-US"/>
        </w:rPr>
      </w:pP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25"/>
        <w:gridCol w:w="4895"/>
      </w:tblGrid>
      <w:tr w:rsidR="003071F0" w:rsidRPr="00D5700B" w14:paraId="6B57D8D1" w14:textId="77777777" w:rsidTr="003071F0">
        <w:tc>
          <w:tcPr>
            <w:tcW w:w="3025" w:type="dxa"/>
            <w:tcBorders>
              <w:top w:val="single" w:sz="4" w:space="0" w:color="auto"/>
              <w:left w:val="single" w:sz="4" w:space="0" w:color="auto"/>
              <w:bottom w:val="single" w:sz="4" w:space="0" w:color="auto"/>
              <w:right w:val="single" w:sz="4" w:space="0" w:color="auto"/>
            </w:tcBorders>
          </w:tcPr>
          <w:p w14:paraId="156D415E" w14:textId="77777777" w:rsidR="003071F0" w:rsidRPr="00D5700B" w:rsidRDefault="003071F0" w:rsidP="003071F0">
            <w:pPr>
              <w:spacing w:after="80"/>
              <w:rPr>
                <w:rFonts w:ascii="Verdana" w:hAnsi="Verdana" w:cs="Tahoma"/>
                <w:b/>
                <w:bCs/>
              </w:rPr>
            </w:pPr>
            <w:r w:rsidRPr="00D5700B">
              <w:rPr>
                <w:rFonts w:ascii="Verdana" w:hAnsi="Verdana" w:cs="Tahoma"/>
                <w:b/>
                <w:bCs/>
              </w:rPr>
              <w:t>Title and Author</w:t>
            </w:r>
          </w:p>
        </w:tc>
        <w:tc>
          <w:tcPr>
            <w:tcW w:w="4895" w:type="dxa"/>
            <w:tcBorders>
              <w:top w:val="single" w:sz="4" w:space="0" w:color="auto"/>
              <w:left w:val="single" w:sz="4" w:space="0" w:color="auto"/>
              <w:bottom w:val="single" w:sz="4" w:space="0" w:color="auto"/>
              <w:right w:val="single" w:sz="4" w:space="0" w:color="auto"/>
            </w:tcBorders>
          </w:tcPr>
          <w:p w14:paraId="1B7179BC" w14:textId="77777777" w:rsidR="003071F0" w:rsidRPr="00D5700B" w:rsidRDefault="003071F0" w:rsidP="003071F0">
            <w:pPr>
              <w:tabs>
                <w:tab w:val="num" w:pos="360"/>
              </w:tabs>
              <w:rPr>
                <w:rFonts w:ascii="Verdana" w:hAnsi="Verdana" w:cs="Tahoma"/>
              </w:rPr>
            </w:pPr>
          </w:p>
        </w:tc>
      </w:tr>
      <w:tr w:rsidR="003071F0" w:rsidRPr="00D5700B" w14:paraId="6669FE6A" w14:textId="77777777" w:rsidTr="003071F0">
        <w:tc>
          <w:tcPr>
            <w:tcW w:w="3025" w:type="dxa"/>
            <w:tcBorders>
              <w:top w:val="single" w:sz="4" w:space="0" w:color="auto"/>
              <w:left w:val="single" w:sz="4" w:space="0" w:color="auto"/>
              <w:bottom w:val="single" w:sz="4" w:space="0" w:color="auto"/>
              <w:right w:val="single" w:sz="4" w:space="0" w:color="auto"/>
            </w:tcBorders>
          </w:tcPr>
          <w:p w14:paraId="2425BA9F" w14:textId="77777777" w:rsidR="003071F0" w:rsidRPr="00D5700B" w:rsidRDefault="003071F0" w:rsidP="003071F0">
            <w:pPr>
              <w:tabs>
                <w:tab w:val="num" w:pos="432"/>
              </w:tabs>
              <w:spacing w:after="80"/>
              <w:rPr>
                <w:rFonts w:ascii="Verdana" w:hAnsi="Verdana" w:cs="Tahoma"/>
                <w:b/>
                <w:bCs/>
              </w:rPr>
            </w:pPr>
            <w:r w:rsidRPr="00D5700B">
              <w:rPr>
                <w:rFonts w:ascii="Verdana" w:hAnsi="Verdana" w:cs="Tahoma"/>
                <w:b/>
                <w:bCs/>
              </w:rPr>
              <w:t xml:space="preserve">Abstract </w:t>
            </w:r>
            <w:r>
              <w:rPr>
                <w:rFonts w:ascii="Verdana" w:hAnsi="Verdana" w:cs="Tahoma"/>
              </w:rPr>
              <w:t>(</w:t>
            </w:r>
            <w:proofErr w:type="spellStart"/>
            <w:r>
              <w:rPr>
                <w:rFonts w:ascii="Verdana" w:hAnsi="Verdana" w:cs="Tahoma"/>
              </w:rPr>
              <w:t>Approx</w:t>
            </w:r>
            <w:proofErr w:type="spellEnd"/>
            <w:r>
              <w:rPr>
                <w:rFonts w:ascii="Verdana" w:hAnsi="Verdana" w:cs="Tahoma"/>
              </w:rPr>
              <w:t xml:space="preserve"> 250</w:t>
            </w:r>
            <w:r w:rsidRPr="00D5700B">
              <w:rPr>
                <w:rFonts w:ascii="Verdana" w:hAnsi="Verdana" w:cs="Tahoma"/>
              </w:rPr>
              <w:t xml:space="preserve"> words)</w:t>
            </w:r>
          </w:p>
        </w:tc>
        <w:tc>
          <w:tcPr>
            <w:tcW w:w="4895" w:type="dxa"/>
            <w:tcBorders>
              <w:top w:val="single" w:sz="4" w:space="0" w:color="auto"/>
              <w:left w:val="single" w:sz="4" w:space="0" w:color="auto"/>
              <w:bottom w:val="single" w:sz="4" w:space="0" w:color="auto"/>
              <w:right w:val="single" w:sz="4" w:space="0" w:color="auto"/>
            </w:tcBorders>
          </w:tcPr>
          <w:p w14:paraId="5675206E" w14:textId="77777777" w:rsidR="003071F0" w:rsidRPr="00D5700B" w:rsidRDefault="003071F0" w:rsidP="003071F0">
            <w:pPr>
              <w:tabs>
                <w:tab w:val="num" w:pos="360"/>
              </w:tabs>
              <w:rPr>
                <w:rFonts w:ascii="Verdana" w:hAnsi="Verdana" w:cs="Tahoma"/>
              </w:rPr>
            </w:pPr>
            <w:r w:rsidRPr="00D5700B">
              <w:rPr>
                <w:rFonts w:ascii="Verdana" w:hAnsi="Verdana" w:cs="Tahoma"/>
              </w:rPr>
              <w:t xml:space="preserve">Overview of project </w:t>
            </w:r>
            <w:r>
              <w:rPr>
                <w:rFonts w:ascii="Verdana" w:hAnsi="Verdana" w:cs="Tahoma"/>
              </w:rPr>
              <w:t>topic, methods and expected outcomes. Use structured approach</w:t>
            </w:r>
          </w:p>
        </w:tc>
      </w:tr>
      <w:tr w:rsidR="003071F0" w:rsidRPr="00D5700B" w14:paraId="4D8637EC" w14:textId="77777777" w:rsidTr="003071F0">
        <w:trPr>
          <w:cantSplit/>
          <w:trHeight w:val="783"/>
        </w:trPr>
        <w:tc>
          <w:tcPr>
            <w:tcW w:w="3025" w:type="dxa"/>
            <w:tcBorders>
              <w:top w:val="single" w:sz="4" w:space="0" w:color="auto"/>
              <w:left w:val="single" w:sz="4" w:space="0" w:color="auto"/>
              <w:right w:val="single" w:sz="4" w:space="0" w:color="auto"/>
            </w:tcBorders>
          </w:tcPr>
          <w:p w14:paraId="0B521C47" w14:textId="77777777" w:rsidR="003071F0" w:rsidRPr="00D5700B" w:rsidRDefault="003071F0" w:rsidP="003071F0">
            <w:pPr>
              <w:pStyle w:val="Heading5"/>
              <w:rPr>
                <w:rFonts w:ascii="Verdana" w:hAnsi="Verdana"/>
                <w:sz w:val="24"/>
              </w:rPr>
            </w:pPr>
            <w:r w:rsidRPr="00D5700B">
              <w:rPr>
                <w:rFonts w:ascii="Verdana" w:hAnsi="Verdana"/>
                <w:sz w:val="24"/>
              </w:rPr>
              <w:t xml:space="preserve">Introduction </w:t>
            </w:r>
            <w:r>
              <w:rPr>
                <w:rFonts w:ascii="Verdana" w:hAnsi="Verdana"/>
                <w:b w:val="0"/>
                <w:bCs w:val="0"/>
                <w:sz w:val="24"/>
              </w:rPr>
              <w:t>(</w:t>
            </w:r>
            <w:proofErr w:type="spellStart"/>
            <w:r>
              <w:rPr>
                <w:rFonts w:ascii="Verdana" w:hAnsi="Verdana"/>
                <w:b w:val="0"/>
                <w:bCs w:val="0"/>
                <w:sz w:val="24"/>
              </w:rPr>
              <w:t>Approx</w:t>
            </w:r>
            <w:proofErr w:type="spellEnd"/>
            <w:r>
              <w:rPr>
                <w:rFonts w:ascii="Verdana" w:hAnsi="Verdana"/>
                <w:b w:val="0"/>
                <w:bCs w:val="0"/>
                <w:sz w:val="24"/>
              </w:rPr>
              <w:t xml:space="preserve"> 600</w:t>
            </w:r>
            <w:r w:rsidRPr="00D5700B">
              <w:rPr>
                <w:rFonts w:ascii="Verdana" w:hAnsi="Verdana"/>
                <w:b w:val="0"/>
                <w:bCs w:val="0"/>
                <w:sz w:val="24"/>
              </w:rPr>
              <w:t xml:space="preserve"> words)</w:t>
            </w:r>
          </w:p>
        </w:tc>
        <w:tc>
          <w:tcPr>
            <w:tcW w:w="4895" w:type="dxa"/>
            <w:tcBorders>
              <w:top w:val="single" w:sz="4" w:space="0" w:color="auto"/>
              <w:left w:val="single" w:sz="4" w:space="0" w:color="auto"/>
              <w:right w:val="single" w:sz="4" w:space="0" w:color="auto"/>
            </w:tcBorders>
          </w:tcPr>
          <w:p w14:paraId="68137541" w14:textId="77777777" w:rsidR="003071F0" w:rsidRPr="00D5700B" w:rsidRDefault="003071F0" w:rsidP="003071F0">
            <w:pPr>
              <w:tabs>
                <w:tab w:val="num" w:pos="360"/>
              </w:tabs>
              <w:rPr>
                <w:rFonts w:ascii="Verdana" w:hAnsi="Verdana" w:cs="Tahoma"/>
              </w:rPr>
            </w:pPr>
            <w:r w:rsidRPr="00D5700B">
              <w:rPr>
                <w:rFonts w:ascii="Verdana" w:hAnsi="Verdana" w:cs="Tahoma"/>
              </w:rPr>
              <w:t>Clear definition of the topic area and of the specific aim of the project within the topic area. Tell the reader what questions the project is trying to answer focusing on a specific research question</w:t>
            </w:r>
            <w:r>
              <w:rPr>
                <w:rFonts w:ascii="Verdana" w:hAnsi="Verdana" w:cs="Tahoma"/>
              </w:rPr>
              <w:t>.</w:t>
            </w:r>
          </w:p>
        </w:tc>
      </w:tr>
      <w:tr w:rsidR="003071F0" w:rsidRPr="00D5700B" w14:paraId="1DB5EB08" w14:textId="77777777" w:rsidTr="003071F0">
        <w:tc>
          <w:tcPr>
            <w:tcW w:w="3025" w:type="dxa"/>
            <w:tcBorders>
              <w:top w:val="single" w:sz="4" w:space="0" w:color="auto"/>
              <w:left w:val="single" w:sz="4" w:space="0" w:color="auto"/>
              <w:bottom w:val="single" w:sz="4" w:space="0" w:color="auto"/>
              <w:right w:val="single" w:sz="4" w:space="0" w:color="auto"/>
            </w:tcBorders>
          </w:tcPr>
          <w:p w14:paraId="311C357F" w14:textId="77777777" w:rsidR="003071F0" w:rsidRPr="00D5700B" w:rsidRDefault="003071F0" w:rsidP="003071F0">
            <w:pPr>
              <w:pStyle w:val="Heading3"/>
              <w:keepNext w:val="0"/>
              <w:tabs>
                <w:tab w:val="num" w:pos="432"/>
              </w:tabs>
              <w:spacing w:after="80"/>
              <w:rPr>
                <w:rFonts w:ascii="Verdana" w:hAnsi="Verdana"/>
                <w:b w:val="0"/>
                <w:bCs w:val="0"/>
                <w:sz w:val="24"/>
              </w:rPr>
            </w:pPr>
            <w:r>
              <w:rPr>
                <w:rFonts w:ascii="Verdana" w:hAnsi="Verdana"/>
                <w:sz w:val="24"/>
              </w:rPr>
              <w:t>Project Context</w:t>
            </w:r>
            <w:r>
              <w:rPr>
                <w:rFonts w:ascii="Verdana" w:hAnsi="Verdana"/>
                <w:b w:val="0"/>
                <w:bCs w:val="0"/>
                <w:sz w:val="24"/>
              </w:rPr>
              <w:t xml:space="preserve"> (</w:t>
            </w:r>
            <w:proofErr w:type="spellStart"/>
            <w:r>
              <w:rPr>
                <w:rFonts w:ascii="Verdana" w:hAnsi="Verdana"/>
                <w:b w:val="0"/>
                <w:bCs w:val="0"/>
                <w:sz w:val="24"/>
              </w:rPr>
              <w:t>Approx</w:t>
            </w:r>
            <w:proofErr w:type="spellEnd"/>
            <w:r>
              <w:rPr>
                <w:rFonts w:ascii="Verdana" w:hAnsi="Verdana"/>
                <w:b w:val="0"/>
                <w:bCs w:val="0"/>
                <w:sz w:val="24"/>
              </w:rPr>
              <w:t xml:space="preserve"> 800</w:t>
            </w:r>
            <w:r w:rsidRPr="00D5700B">
              <w:rPr>
                <w:rFonts w:ascii="Verdana" w:hAnsi="Verdana"/>
                <w:b w:val="0"/>
                <w:bCs w:val="0"/>
                <w:sz w:val="24"/>
              </w:rPr>
              <w:t xml:space="preserve"> words)</w:t>
            </w:r>
          </w:p>
        </w:tc>
        <w:tc>
          <w:tcPr>
            <w:tcW w:w="4895" w:type="dxa"/>
            <w:tcBorders>
              <w:top w:val="single" w:sz="4" w:space="0" w:color="auto"/>
              <w:left w:val="single" w:sz="4" w:space="0" w:color="auto"/>
              <w:bottom w:val="single" w:sz="4" w:space="0" w:color="auto"/>
              <w:right w:val="single" w:sz="4" w:space="0" w:color="auto"/>
            </w:tcBorders>
          </w:tcPr>
          <w:p w14:paraId="223D1E08" w14:textId="77777777" w:rsidR="003071F0" w:rsidRPr="00D5700B" w:rsidRDefault="003071F0" w:rsidP="003071F0">
            <w:pPr>
              <w:tabs>
                <w:tab w:val="num" w:pos="360"/>
              </w:tabs>
              <w:rPr>
                <w:rFonts w:ascii="Verdana" w:hAnsi="Verdana" w:cs="Tahoma"/>
              </w:rPr>
            </w:pPr>
            <w:r>
              <w:rPr>
                <w:rFonts w:ascii="Verdana" w:hAnsi="Verdana" w:cs="Tahoma"/>
              </w:rPr>
              <w:t>Identify the</w:t>
            </w:r>
            <w:r w:rsidRPr="00D5700B">
              <w:rPr>
                <w:rFonts w:ascii="Verdana" w:hAnsi="Verdana" w:cs="Tahoma"/>
              </w:rPr>
              <w:t xml:space="preserve"> </w:t>
            </w:r>
            <w:r>
              <w:rPr>
                <w:rFonts w:ascii="Verdana" w:hAnsi="Verdana" w:cs="Tahoma"/>
              </w:rPr>
              <w:t xml:space="preserve">context and relevant </w:t>
            </w:r>
            <w:r w:rsidRPr="00D5700B">
              <w:rPr>
                <w:rFonts w:ascii="Verdana" w:hAnsi="Verdana" w:cs="Tahoma"/>
              </w:rPr>
              <w:t xml:space="preserve">literature </w:t>
            </w:r>
            <w:r>
              <w:rPr>
                <w:rFonts w:ascii="Verdana" w:hAnsi="Verdana" w:cs="Tahoma"/>
              </w:rPr>
              <w:t>for the project.</w:t>
            </w:r>
          </w:p>
        </w:tc>
      </w:tr>
      <w:tr w:rsidR="003071F0" w:rsidRPr="00D5700B" w14:paraId="4418EC72" w14:textId="77777777" w:rsidTr="003071F0">
        <w:tc>
          <w:tcPr>
            <w:tcW w:w="3025" w:type="dxa"/>
            <w:tcBorders>
              <w:top w:val="single" w:sz="4" w:space="0" w:color="auto"/>
              <w:left w:val="single" w:sz="4" w:space="0" w:color="auto"/>
              <w:bottom w:val="single" w:sz="4" w:space="0" w:color="auto"/>
              <w:right w:val="single" w:sz="4" w:space="0" w:color="auto"/>
            </w:tcBorders>
          </w:tcPr>
          <w:p w14:paraId="67064861" w14:textId="77777777" w:rsidR="003071F0" w:rsidRPr="00D5700B" w:rsidRDefault="003071F0" w:rsidP="003071F0">
            <w:pPr>
              <w:tabs>
                <w:tab w:val="num" w:pos="432"/>
              </w:tabs>
              <w:rPr>
                <w:rFonts w:ascii="Verdana" w:hAnsi="Verdana" w:cs="Tahoma"/>
                <w:b/>
                <w:bCs/>
              </w:rPr>
            </w:pPr>
            <w:r w:rsidRPr="00D5700B">
              <w:rPr>
                <w:rFonts w:ascii="Verdana" w:hAnsi="Verdana" w:cs="Tahoma"/>
                <w:b/>
                <w:bCs/>
              </w:rPr>
              <w:t xml:space="preserve">The Project Methodology </w:t>
            </w:r>
            <w:r>
              <w:rPr>
                <w:rFonts w:ascii="Verdana" w:hAnsi="Verdana" w:cs="Tahoma"/>
              </w:rPr>
              <w:t>(</w:t>
            </w:r>
            <w:proofErr w:type="spellStart"/>
            <w:r>
              <w:rPr>
                <w:rFonts w:ascii="Verdana" w:hAnsi="Verdana" w:cs="Tahoma"/>
              </w:rPr>
              <w:t>Approx</w:t>
            </w:r>
            <w:proofErr w:type="spellEnd"/>
            <w:r>
              <w:rPr>
                <w:rFonts w:ascii="Verdana" w:hAnsi="Verdana" w:cs="Tahoma"/>
              </w:rPr>
              <w:t xml:space="preserve"> 600</w:t>
            </w:r>
            <w:r w:rsidRPr="00D5700B">
              <w:rPr>
                <w:rFonts w:ascii="Verdana" w:hAnsi="Verdana" w:cs="Tahoma"/>
              </w:rPr>
              <w:t xml:space="preserve"> words)</w:t>
            </w:r>
          </w:p>
        </w:tc>
        <w:tc>
          <w:tcPr>
            <w:tcW w:w="4895" w:type="dxa"/>
            <w:tcBorders>
              <w:top w:val="single" w:sz="4" w:space="0" w:color="auto"/>
              <w:left w:val="single" w:sz="4" w:space="0" w:color="auto"/>
              <w:bottom w:val="single" w:sz="4" w:space="0" w:color="auto"/>
              <w:right w:val="single" w:sz="4" w:space="0" w:color="auto"/>
            </w:tcBorders>
          </w:tcPr>
          <w:p w14:paraId="77138D19" w14:textId="77777777" w:rsidR="003071F0" w:rsidRPr="00D5700B" w:rsidRDefault="003071F0" w:rsidP="003071F0">
            <w:pPr>
              <w:spacing w:after="80"/>
              <w:ind w:left="-73"/>
              <w:rPr>
                <w:rFonts w:ascii="Verdana" w:hAnsi="Verdana" w:cs="Tahoma"/>
              </w:rPr>
            </w:pPr>
            <w:r w:rsidRPr="00D5700B">
              <w:rPr>
                <w:rFonts w:ascii="Verdana" w:hAnsi="Verdana" w:cs="Tahoma"/>
              </w:rPr>
              <w:t>A</w:t>
            </w:r>
            <w:r>
              <w:rPr>
                <w:rFonts w:ascii="Verdana" w:hAnsi="Verdana" w:cs="Tahoma"/>
              </w:rPr>
              <w:t xml:space="preserve"> clear statement of the methods that will be used to undertake the practical work of the project. </w:t>
            </w:r>
            <w:r w:rsidRPr="00D5700B">
              <w:rPr>
                <w:rFonts w:ascii="Verdana" w:hAnsi="Verdana" w:cs="Tahoma"/>
              </w:rPr>
              <w:t>Include a</w:t>
            </w:r>
            <w:r>
              <w:rPr>
                <w:rFonts w:ascii="Verdana" w:hAnsi="Verdana" w:cs="Tahoma"/>
              </w:rPr>
              <w:t xml:space="preserve"> brief</w:t>
            </w:r>
            <w:r w:rsidRPr="00D5700B">
              <w:rPr>
                <w:rFonts w:ascii="Verdana" w:hAnsi="Verdana" w:cs="Tahoma"/>
              </w:rPr>
              <w:t xml:space="preserve"> project plan which estimates timings for </w:t>
            </w:r>
            <w:r>
              <w:rPr>
                <w:rFonts w:ascii="Verdana" w:hAnsi="Verdana" w:cs="Tahoma"/>
              </w:rPr>
              <w:t xml:space="preserve">the </w:t>
            </w:r>
            <w:r w:rsidRPr="00D5700B">
              <w:rPr>
                <w:rFonts w:ascii="Verdana" w:hAnsi="Verdana" w:cs="Tahoma"/>
              </w:rPr>
              <w:t>major parts of the project.</w:t>
            </w:r>
            <w:r>
              <w:rPr>
                <w:rFonts w:ascii="Verdana" w:hAnsi="Verdana" w:cs="Tahoma"/>
              </w:rPr>
              <w:t xml:space="preserve"> Also include risk assessment</w:t>
            </w:r>
          </w:p>
        </w:tc>
      </w:tr>
      <w:tr w:rsidR="003071F0" w:rsidRPr="00D5700B" w14:paraId="21FB06E2" w14:textId="77777777" w:rsidTr="003071F0">
        <w:tc>
          <w:tcPr>
            <w:tcW w:w="3025" w:type="dxa"/>
            <w:tcBorders>
              <w:top w:val="single" w:sz="4" w:space="0" w:color="auto"/>
              <w:left w:val="single" w:sz="4" w:space="0" w:color="auto"/>
              <w:bottom w:val="single" w:sz="4" w:space="0" w:color="auto"/>
              <w:right w:val="single" w:sz="4" w:space="0" w:color="auto"/>
            </w:tcBorders>
          </w:tcPr>
          <w:p w14:paraId="0B33AEB4" w14:textId="77777777" w:rsidR="003071F0" w:rsidRPr="00D5700B" w:rsidRDefault="003071F0" w:rsidP="003071F0">
            <w:pPr>
              <w:pStyle w:val="Heading5"/>
              <w:spacing w:after="80"/>
              <w:rPr>
                <w:rFonts w:ascii="Verdana" w:hAnsi="Verdana"/>
                <w:sz w:val="24"/>
              </w:rPr>
            </w:pPr>
            <w:r w:rsidRPr="00D5700B">
              <w:rPr>
                <w:rFonts w:ascii="Verdana" w:hAnsi="Verdana"/>
                <w:sz w:val="24"/>
              </w:rPr>
              <w:t xml:space="preserve">Summary </w:t>
            </w:r>
            <w:r>
              <w:rPr>
                <w:rFonts w:ascii="Verdana" w:hAnsi="Verdana"/>
                <w:b w:val="0"/>
                <w:bCs w:val="0"/>
                <w:sz w:val="24"/>
              </w:rPr>
              <w:t>(</w:t>
            </w:r>
            <w:proofErr w:type="spellStart"/>
            <w:r>
              <w:rPr>
                <w:rFonts w:ascii="Verdana" w:hAnsi="Verdana"/>
                <w:b w:val="0"/>
                <w:bCs w:val="0"/>
                <w:sz w:val="24"/>
              </w:rPr>
              <w:t>Approx</w:t>
            </w:r>
            <w:proofErr w:type="spellEnd"/>
            <w:r>
              <w:rPr>
                <w:rFonts w:ascii="Verdana" w:hAnsi="Verdana"/>
                <w:b w:val="0"/>
                <w:bCs w:val="0"/>
                <w:sz w:val="24"/>
              </w:rPr>
              <w:t xml:space="preserve"> 250</w:t>
            </w:r>
            <w:r w:rsidRPr="00D5700B">
              <w:rPr>
                <w:rFonts w:ascii="Verdana" w:hAnsi="Verdana"/>
                <w:b w:val="0"/>
                <w:bCs w:val="0"/>
                <w:sz w:val="24"/>
              </w:rPr>
              <w:t xml:space="preserve"> words)</w:t>
            </w:r>
          </w:p>
        </w:tc>
        <w:tc>
          <w:tcPr>
            <w:tcW w:w="4895" w:type="dxa"/>
            <w:tcBorders>
              <w:top w:val="single" w:sz="4" w:space="0" w:color="auto"/>
              <w:left w:val="single" w:sz="4" w:space="0" w:color="auto"/>
              <w:bottom w:val="single" w:sz="4" w:space="0" w:color="auto"/>
              <w:right w:val="single" w:sz="4" w:space="0" w:color="auto"/>
            </w:tcBorders>
          </w:tcPr>
          <w:p w14:paraId="58C1E856" w14:textId="77777777" w:rsidR="003071F0" w:rsidRPr="00D5700B" w:rsidRDefault="003071F0" w:rsidP="003071F0">
            <w:pPr>
              <w:tabs>
                <w:tab w:val="num" w:pos="360"/>
              </w:tabs>
              <w:rPr>
                <w:rFonts w:ascii="Verdana" w:hAnsi="Verdana" w:cs="Tahoma"/>
              </w:rPr>
            </w:pPr>
            <w:r w:rsidRPr="00D5700B">
              <w:rPr>
                <w:rFonts w:ascii="Verdana" w:hAnsi="Verdana" w:cs="Tahoma"/>
              </w:rPr>
              <w:t>Summarise the significance of the project and the contribution that the project will make to the subject ar</w:t>
            </w:r>
            <w:r>
              <w:rPr>
                <w:rFonts w:ascii="Verdana" w:hAnsi="Verdana" w:cs="Tahoma"/>
              </w:rPr>
              <w:t>ea. Indicate what you hope to achieve or learn from undertaking the project</w:t>
            </w:r>
            <w:r w:rsidRPr="00D5700B">
              <w:rPr>
                <w:rFonts w:ascii="Verdana" w:hAnsi="Verdana" w:cs="Tahoma"/>
              </w:rPr>
              <w:t>.</w:t>
            </w:r>
          </w:p>
        </w:tc>
      </w:tr>
      <w:tr w:rsidR="003071F0" w:rsidRPr="00D5700B" w14:paraId="178341E1" w14:textId="77777777" w:rsidTr="003071F0">
        <w:tc>
          <w:tcPr>
            <w:tcW w:w="3025" w:type="dxa"/>
            <w:tcBorders>
              <w:top w:val="single" w:sz="4" w:space="0" w:color="auto"/>
              <w:left w:val="single" w:sz="4" w:space="0" w:color="auto"/>
              <w:bottom w:val="single" w:sz="4" w:space="0" w:color="auto"/>
              <w:right w:val="single" w:sz="4" w:space="0" w:color="auto"/>
            </w:tcBorders>
          </w:tcPr>
          <w:p w14:paraId="3643C533" w14:textId="77777777" w:rsidR="003071F0" w:rsidRPr="00D5700B" w:rsidRDefault="003071F0" w:rsidP="003071F0">
            <w:pPr>
              <w:tabs>
                <w:tab w:val="num" w:pos="432"/>
              </w:tabs>
              <w:spacing w:after="80"/>
              <w:rPr>
                <w:rFonts w:ascii="Verdana" w:hAnsi="Verdana" w:cs="Tahoma"/>
                <w:b/>
                <w:bCs/>
              </w:rPr>
            </w:pPr>
            <w:r w:rsidRPr="00D5700B">
              <w:rPr>
                <w:rFonts w:ascii="Verdana" w:hAnsi="Verdana" w:cs="Tahoma"/>
                <w:b/>
                <w:bCs/>
              </w:rPr>
              <w:t xml:space="preserve">References and Bibliography </w:t>
            </w:r>
            <w:r w:rsidRPr="00D5700B">
              <w:rPr>
                <w:rFonts w:ascii="Verdana" w:hAnsi="Verdana" w:cs="Tahoma"/>
              </w:rPr>
              <w:t>(Not included in word count)</w:t>
            </w:r>
          </w:p>
        </w:tc>
        <w:tc>
          <w:tcPr>
            <w:tcW w:w="4895" w:type="dxa"/>
            <w:tcBorders>
              <w:top w:val="single" w:sz="4" w:space="0" w:color="auto"/>
              <w:left w:val="single" w:sz="4" w:space="0" w:color="auto"/>
              <w:bottom w:val="single" w:sz="4" w:space="0" w:color="auto"/>
              <w:right w:val="single" w:sz="4" w:space="0" w:color="auto"/>
            </w:tcBorders>
          </w:tcPr>
          <w:p w14:paraId="60F0F8BD" w14:textId="77777777" w:rsidR="003071F0" w:rsidRPr="00D5700B" w:rsidRDefault="003071F0" w:rsidP="003071F0">
            <w:pPr>
              <w:tabs>
                <w:tab w:val="num" w:pos="360"/>
              </w:tabs>
              <w:rPr>
                <w:rFonts w:ascii="Verdana" w:hAnsi="Verdana" w:cs="Tahoma"/>
              </w:rPr>
            </w:pPr>
            <w:r w:rsidRPr="00D5700B">
              <w:rPr>
                <w:rFonts w:ascii="Verdana" w:hAnsi="Verdana" w:cs="Tahoma"/>
              </w:rPr>
              <w:t>Relevant material in Harvard Format.</w:t>
            </w:r>
          </w:p>
        </w:tc>
      </w:tr>
    </w:tbl>
    <w:p w14:paraId="218318B3" w14:textId="77777777" w:rsidR="003071F0" w:rsidRPr="00D5700B" w:rsidRDefault="003071F0" w:rsidP="003071F0">
      <w:pPr>
        <w:pStyle w:val="Heading2"/>
        <w:spacing w:after="80"/>
        <w:jc w:val="both"/>
        <w:rPr>
          <w:rFonts w:ascii="Verdana" w:hAnsi="Verdana" w:cs="Tahoma"/>
          <w:szCs w:val="24"/>
        </w:rPr>
      </w:pPr>
    </w:p>
    <w:p w14:paraId="3D575B33" w14:textId="77777777" w:rsidR="003071F0" w:rsidRPr="00D5700B" w:rsidRDefault="003071F0" w:rsidP="003071F0">
      <w:pPr>
        <w:pStyle w:val="Heading2"/>
        <w:spacing w:after="80"/>
        <w:jc w:val="both"/>
        <w:rPr>
          <w:rFonts w:ascii="Verdana" w:hAnsi="Verdana" w:cs="Tahoma"/>
          <w:szCs w:val="24"/>
        </w:rPr>
      </w:pPr>
      <w:r w:rsidRPr="00D5700B">
        <w:rPr>
          <w:rFonts w:ascii="Verdana" w:hAnsi="Verdana" w:cs="Tahoma"/>
          <w:szCs w:val="24"/>
        </w:rPr>
        <w:t>Submission</w:t>
      </w:r>
    </w:p>
    <w:p w14:paraId="5B529B01" w14:textId="77777777" w:rsidR="003071F0" w:rsidRPr="00D5700B" w:rsidRDefault="003071F0" w:rsidP="003071F0">
      <w:pPr>
        <w:rPr>
          <w:rFonts w:ascii="Verdana" w:hAnsi="Verdana"/>
        </w:rPr>
      </w:pPr>
    </w:p>
    <w:p w14:paraId="0B114949" w14:textId="77777777" w:rsidR="003071F0" w:rsidRPr="00D5700B" w:rsidRDefault="003071F0" w:rsidP="003071F0">
      <w:pPr>
        <w:pStyle w:val="Heading1"/>
        <w:spacing w:before="40" w:after="40"/>
        <w:rPr>
          <w:rFonts w:ascii="Verdana" w:hAnsi="Verdana" w:cs="Tahoma"/>
          <w:szCs w:val="24"/>
        </w:rPr>
      </w:pPr>
      <w:r w:rsidRPr="00D5700B">
        <w:rPr>
          <w:rFonts w:ascii="Verdana" w:hAnsi="Verdana" w:cs="Tahoma"/>
          <w:szCs w:val="24"/>
        </w:rPr>
        <w:t>Each student will submit electronically via Blackboard. The</w:t>
      </w:r>
      <w:r>
        <w:rPr>
          <w:rFonts w:ascii="Verdana" w:hAnsi="Verdana" w:cs="Tahoma"/>
          <w:szCs w:val="24"/>
        </w:rPr>
        <w:t xml:space="preserve"> proposal should be in the template format provided. The submission will be</w:t>
      </w:r>
      <w:r w:rsidRPr="00D5700B">
        <w:rPr>
          <w:rFonts w:ascii="Verdana" w:hAnsi="Verdana" w:cs="Tahoma"/>
          <w:szCs w:val="24"/>
        </w:rPr>
        <w:t xml:space="preserve"> automatically directed to the </w:t>
      </w:r>
      <w:proofErr w:type="spellStart"/>
      <w:r w:rsidRPr="00D5700B">
        <w:rPr>
          <w:rFonts w:ascii="Verdana" w:hAnsi="Verdana" w:cs="Tahoma"/>
          <w:szCs w:val="24"/>
        </w:rPr>
        <w:t>Turnitin</w:t>
      </w:r>
      <w:proofErr w:type="spellEnd"/>
      <w:r w:rsidRPr="00D5700B">
        <w:rPr>
          <w:rFonts w:ascii="Verdana" w:hAnsi="Verdana" w:cs="Tahoma"/>
          <w:szCs w:val="24"/>
        </w:rPr>
        <w:t xml:space="preserve"> scanning site and the student will have access to the results. Prior to the submission deadline draft copies can be submitted for originality checking and replaced with updated versions if desired. After the submission deadline no further submissions are allowed and the version on the system will be graded. </w:t>
      </w:r>
    </w:p>
    <w:p w14:paraId="313539C8" w14:textId="77777777" w:rsidR="003071F0" w:rsidRPr="00D5700B" w:rsidRDefault="003071F0" w:rsidP="003071F0">
      <w:pPr>
        <w:rPr>
          <w:rFonts w:ascii="Verdana" w:hAnsi="Verdana" w:cs="Tahoma"/>
          <w:b/>
          <w:bCs/>
        </w:rPr>
      </w:pPr>
      <w:r w:rsidRPr="00D5700B">
        <w:rPr>
          <w:rFonts w:ascii="Verdana" w:hAnsi="Verdana" w:cs="Tahoma"/>
        </w:rPr>
        <w:br/>
      </w:r>
    </w:p>
    <w:p w14:paraId="61F67356" w14:textId="77777777" w:rsidR="003071F0" w:rsidRPr="00D5700B" w:rsidRDefault="003071F0" w:rsidP="003071F0">
      <w:pPr>
        <w:pStyle w:val="Heading2"/>
        <w:rPr>
          <w:rFonts w:ascii="Verdana" w:hAnsi="Verdana" w:cs="Tahoma"/>
          <w:b w:val="0"/>
          <w:szCs w:val="24"/>
          <w:lang w:val="en-US"/>
        </w:rPr>
      </w:pPr>
      <w:r w:rsidRPr="00D5700B">
        <w:rPr>
          <w:rFonts w:ascii="Verdana" w:hAnsi="Verdana" w:cs="Tahoma"/>
          <w:bCs/>
          <w:szCs w:val="24"/>
          <w:lang w:val="en-US"/>
        </w:rPr>
        <w:lastRenderedPageBreak/>
        <w:t>Late submission details:</w:t>
      </w:r>
      <w:r w:rsidRPr="00D5700B">
        <w:rPr>
          <w:rFonts w:ascii="Verdana" w:hAnsi="Verdana" w:cs="Tahoma"/>
          <w:bCs/>
          <w:szCs w:val="24"/>
          <w:lang w:val="en-US"/>
        </w:rPr>
        <w:br/>
      </w:r>
    </w:p>
    <w:p w14:paraId="46B3A799" w14:textId="77777777" w:rsidR="003071F0" w:rsidRDefault="003071F0" w:rsidP="003071F0">
      <w:pPr>
        <w:pStyle w:val="PlainText"/>
        <w:rPr>
          <w:snapToGrid w:val="0"/>
        </w:rPr>
      </w:pPr>
      <w:r>
        <w:rPr>
          <w:rFonts w:ascii="Verdana" w:hAnsi="Verdana"/>
          <w:sz w:val="24"/>
          <w:szCs w:val="24"/>
        </w:rPr>
        <w:t xml:space="preserve">Work submitted late </w:t>
      </w:r>
      <w:r w:rsidRPr="00D5700B">
        <w:rPr>
          <w:rFonts w:ascii="Verdana" w:hAnsi="Verdana"/>
          <w:sz w:val="24"/>
          <w:szCs w:val="24"/>
        </w:rPr>
        <w:t>without an ex</w:t>
      </w:r>
      <w:r>
        <w:rPr>
          <w:rFonts w:ascii="Verdana" w:hAnsi="Verdana"/>
          <w:sz w:val="24"/>
          <w:szCs w:val="24"/>
        </w:rPr>
        <w:t>tension will be graded</w:t>
      </w:r>
      <w:r w:rsidRPr="00D5700B">
        <w:rPr>
          <w:rFonts w:ascii="Verdana" w:hAnsi="Verdana"/>
          <w:sz w:val="24"/>
          <w:szCs w:val="24"/>
        </w:rPr>
        <w:t xml:space="preserve"> as described in the academic regulations.</w:t>
      </w:r>
      <w:r>
        <w:rPr>
          <w:rFonts w:ascii="Verdana" w:hAnsi="Verdana"/>
          <w:sz w:val="24"/>
          <w:szCs w:val="24"/>
        </w:rPr>
        <w:t xml:space="preserve"> A</w:t>
      </w:r>
      <w:r w:rsidRPr="00D5700B">
        <w:rPr>
          <w:rFonts w:ascii="Verdana" w:hAnsi="Verdana"/>
          <w:sz w:val="24"/>
          <w:szCs w:val="24"/>
        </w:rPr>
        <w:t xml:space="preserve"> Coursework Extension form o</w:t>
      </w:r>
      <w:r>
        <w:rPr>
          <w:rFonts w:ascii="Verdana" w:hAnsi="Verdana"/>
          <w:sz w:val="24"/>
          <w:szCs w:val="24"/>
        </w:rPr>
        <w:t>r Mitigating Circumstances form must be submitted if appropriate.</w:t>
      </w:r>
    </w:p>
    <w:p w14:paraId="75316DFF" w14:textId="77777777" w:rsidR="003071F0" w:rsidRDefault="003071F0" w:rsidP="003071F0">
      <w:pPr>
        <w:rPr>
          <w:snapToGrid w:val="0"/>
        </w:rPr>
        <w:sectPr w:rsidR="003071F0" w:rsidSect="00325155">
          <w:headerReference w:type="default" r:id="rId15"/>
          <w:footerReference w:type="even" r:id="rId16"/>
          <w:footerReference w:type="default" r:id="rId17"/>
          <w:pgSz w:w="11906" w:h="16838"/>
          <w:pgMar w:top="1440" w:right="1800" w:bottom="1440" w:left="1800" w:header="720" w:footer="720" w:gutter="0"/>
          <w:cols w:space="720"/>
          <w:titlePg/>
          <w:docGrid w:linePitch="360"/>
        </w:sectPr>
      </w:pP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4"/>
        <w:gridCol w:w="1989"/>
        <w:gridCol w:w="1990"/>
        <w:gridCol w:w="1990"/>
        <w:gridCol w:w="1990"/>
        <w:gridCol w:w="2003"/>
        <w:gridCol w:w="1991"/>
      </w:tblGrid>
      <w:tr w:rsidR="003071F0" w:rsidRPr="009F457A" w14:paraId="3D70F3FD" w14:textId="77777777" w:rsidTr="003071F0">
        <w:tc>
          <w:tcPr>
            <w:tcW w:w="14237" w:type="dxa"/>
            <w:gridSpan w:val="7"/>
          </w:tcPr>
          <w:p w14:paraId="0455D28A" w14:textId="77777777" w:rsidR="003071F0" w:rsidRPr="00D221C9" w:rsidRDefault="003071F0" w:rsidP="003071F0">
            <w:pPr>
              <w:jc w:val="center"/>
              <w:rPr>
                <w:b/>
                <w:caps/>
              </w:rPr>
            </w:pPr>
            <w:r>
              <w:rPr>
                <w:bCs/>
                <w:caps/>
              </w:rPr>
              <w:lastRenderedPageBreak/>
              <w:t>School of ARTS Media and computer games</w:t>
            </w:r>
          </w:p>
          <w:p w14:paraId="6B7AB832" w14:textId="77777777" w:rsidR="003071F0" w:rsidRPr="00D221C9" w:rsidRDefault="003071F0" w:rsidP="003071F0">
            <w:pPr>
              <w:jc w:val="center"/>
              <w:rPr>
                <w:caps/>
              </w:rPr>
            </w:pPr>
            <w:r w:rsidRPr="00D221C9">
              <w:rPr>
                <w:caps/>
              </w:rPr>
              <w:t xml:space="preserve">Project </w:t>
            </w:r>
            <w:r>
              <w:rPr>
                <w:caps/>
              </w:rPr>
              <w:t>Scoping and Proposal  - Project Proposal Grading sheet</w:t>
            </w:r>
          </w:p>
          <w:p w14:paraId="5DF93B9E" w14:textId="77777777" w:rsidR="003071F0" w:rsidRPr="00BA1ECB" w:rsidRDefault="003071F0" w:rsidP="003071F0">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pPr>
            <w:r>
              <w:t xml:space="preserve">Student Name </w:t>
            </w:r>
            <w:r>
              <w:tab/>
            </w:r>
            <w:r>
              <w:tab/>
            </w:r>
            <w:r w:rsidRPr="00D221C9">
              <w:t>Grade</w:t>
            </w:r>
            <w:r w:rsidRPr="00CF093C">
              <w:rPr>
                <w:u w:val="single"/>
              </w:rPr>
              <w:tab/>
            </w:r>
            <w:r w:rsidRPr="00D221C9">
              <w:tab/>
            </w:r>
            <w:r>
              <w:tab/>
              <w:t>Marker</w:t>
            </w:r>
            <w:r>
              <w:tab/>
              <w:t>*</w:t>
            </w:r>
            <w:r>
              <w:tab/>
            </w:r>
            <w:r>
              <w:tab/>
              <w:t>Date</w:t>
            </w:r>
            <w:r>
              <w:rPr>
                <w:u w:val="single"/>
              </w:rPr>
              <w:tab/>
              <w:t>____</w:t>
            </w:r>
          </w:p>
        </w:tc>
      </w:tr>
      <w:tr w:rsidR="003071F0" w:rsidRPr="009F457A" w14:paraId="052B2ADB" w14:textId="77777777" w:rsidTr="003071F0">
        <w:tc>
          <w:tcPr>
            <w:tcW w:w="2284" w:type="dxa"/>
          </w:tcPr>
          <w:p w14:paraId="314D17B7" w14:textId="77777777" w:rsidR="003071F0" w:rsidRPr="009F457A" w:rsidRDefault="003071F0" w:rsidP="003071F0">
            <w:pPr>
              <w:rPr>
                <w:rFonts w:ascii="Verdana" w:hAnsi="Verdana" w:cs="Tahoma"/>
                <w:b/>
                <w:sz w:val="18"/>
                <w:szCs w:val="18"/>
              </w:rPr>
            </w:pPr>
          </w:p>
        </w:tc>
        <w:tc>
          <w:tcPr>
            <w:tcW w:w="1989" w:type="dxa"/>
          </w:tcPr>
          <w:p w14:paraId="7593830C" w14:textId="77777777" w:rsidR="003071F0" w:rsidRPr="009F457A" w:rsidRDefault="003071F0" w:rsidP="003071F0">
            <w:pPr>
              <w:jc w:val="center"/>
              <w:rPr>
                <w:rFonts w:ascii="Verdana" w:hAnsi="Verdana" w:cs="Tahoma"/>
                <w:b/>
                <w:sz w:val="18"/>
                <w:szCs w:val="18"/>
              </w:rPr>
            </w:pPr>
            <w:r>
              <w:rPr>
                <w:rFonts w:ascii="Verdana" w:hAnsi="Verdana" w:cs="Tahoma"/>
                <w:b/>
                <w:sz w:val="18"/>
                <w:szCs w:val="18"/>
              </w:rPr>
              <w:t>A+/</w:t>
            </w:r>
            <w:r w:rsidRPr="009F457A">
              <w:rPr>
                <w:rFonts w:ascii="Verdana" w:hAnsi="Verdana" w:cs="Tahoma"/>
                <w:b/>
                <w:sz w:val="18"/>
                <w:szCs w:val="18"/>
              </w:rPr>
              <w:t>A</w:t>
            </w:r>
          </w:p>
        </w:tc>
        <w:tc>
          <w:tcPr>
            <w:tcW w:w="1990" w:type="dxa"/>
          </w:tcPr>
          <w:p w14:paraId="37174CB6" w14:textId="77777777" w:rsidR="003071F0" w:rsidRPr="009F457A" w:rsidRDefault="003071F0" w:rsidP="003071F0">
            <w:pPr>
              <w:jc w:val="center"/>
              <w:rPr>
                <w:rFonts w:ascii="Verdana" w:hAnsi="Verdana" w:cs="Tahoma"/>
                <w:b/>
                <w:sz w:val="18"/>
                <w:szCs w:val="18"/>
              </w:rPr>
            </w:pPr>
            <w:r w:rsidRPr="009F457A">
              <w:rPr>
                <w:rFonts w:ascii="Verdana" w:hAnsi="Verdana" w:cs="Tahoma"/>
                <w:b/>
                <w:sz w:val="18"/>
                <w:szCs w:val="18"/>
              </w:rPr>
              <w:t>B</w:t>
            </w:r>
            <w:r>
              <w:rPr>
                <w:rFonts w:ascii="Verdana" w:hAnsi="Verdana" w:cs="Tahoma"/>
                <w:b/>
                <w:sz w:val="18"/>
                <w:szCs w:val="18"/>
              </w:rPr>
              <w:t>+/B</w:t>
            </w:r>
          </w:p>
        </w:tc>
        <w:tc>
          <w:tcPr>
            <w:tcW w:w="1990" w:type="dxa"/>
          </w:tcPr>
          <w:p w14:paraId="13E6A46F" w14:textId="77777777" w:rsidR="003071F0" w:rsidRPr="009F457A" w:rsidRDefault="003071F0" w:rsidP="003071F0">
            <w:pPr>
              <w:jc w:val="center"/>
              <w:rPr>
                <w:rFonts w:ascii="Verdana" w:hAnsi="Verdana" w:cs="Tahoma"/>
                <w:b/>
                <w:sz w:val="18"/>
                <w:szCs w:val="18"/>
              </w:rPr>
            </w:pPr>
            <w:r w:rsidRPr="009F457A">
              <w:rPr>
                <w:rFonts w:ascii="Verdana" w:hAnsi="Verdana" w:cs="Tahoma"/>
                <w:b/>
                <w:sz w:val="18"/>
                <w:szCs w:val="18"/>
              </w:rPr>
              <w:t>C</w:t>
            </w:r>
            <w:r>
              <w:rPr>
                <w:rFonts w:ascii="Verdana" w:hAnsi="Verdana" w:cs="Tahoma"/>
                <w:b/>
                <w:sz w:val="18"/>
                <w:szCs w:val="18"/>
              </w:rPr>
              <w:t>+/C</w:t>
            </w:r>
          </w:p>
        </w:tc>
        <w:tc>
          <w:tcPr>
            <w:tcW w:w="1990" w:type="dxa"/>
          </w:tcPr>
          <w:p w14:paraId="123EE04A" w14:textId="77777777" w:rsidR="003071F0" w:rsidRPr="009F457A" w:rsidRDefault="003071F0" w:rsidP="003071F0">
            <w:pPr>
              <w:jc w:val="center"/>
              <w:rPr>
                <w:rFonts w:ascii="Verdana" w:hAnsi="Verdana" w:cs="Tahoma"/>
                <w:b/>
                <w:sz w:val="18"/>
                <w:szCs w:val="18"/>
              </w:rPr>
            </w:pPr>
            <w:r w:rsidRPr="009F457A">
              <w:rPr>
                <w:rFonts w:ascii="Verdana" w:hAnsi="Verdana" w:cs="Tahoma"/>
                <w:b/>
                <w:sz w:val="18"/>
                <w:szCs w:val="18"/>
              </w:rPr>
              <w:t>D</w:t>
            </w:r>
            <w:r>
              <w:rPr>
                <w:rFonts w:ascii="Verdana" w:hAnsi="Verdana" w:cs="Tahoma"/>
                <w:b/>
                <w:sz w:val="18"/>
                <w:szCs w:val="18"/>
              </w:rPr>
              <w:t>+/D</w:t>
            </w:r>
          </w:p>
        </w:tc>
        <w:tc>
          <w:tcPr>
            <w:tcW w:w="2003" w:type="dxa"/>
          </w:tcPr>
          <w:p w14:paraId="112F1F92" w14:textId="77777777" w:rsidR="003071F0" w:rsidRPr="009F457A" w:rsidRDefault="003071F0" w:rsidP="003071F0">
            <w:pPr>
              <w:jc w:val="center"/>
              <w:rPr>
                <w:rFonts w:ascii="Verdana" w:hAnsi="Verdana" w:cs="Tahoma"/>
                <w:b/>
                <w:sz w:val="18"/>
                <w:szCs w:val="18"/>
              </w:rPr>
            </w:pPr>
            <w:r w:rsidRPr="009F457A">
              <w:rPr>
                <w:rFonts w:ascii="Verdana" w:hAnsi="Verdana" w:cs="Tahoma"/>
                <w:b/>
                <w:sz w:val="18"/>
                <w:szCs w:val="18"/>
              </w:rPr>
              <w:t>MF</w:t>
            </w:r>
          </w:p>
        </w:tc>
        <w:tc>
          <w:tcPr>
            <w:tcW w:w="1991" w:type="dxa"/>
          </w:tcPr>
          <w:p w14:paraId="57DAEFB7" w14:textId="77777777" w:rsidR="003071F0" w:rsidRPr="009F457A" w:rsidRDefault="003071F0" w:rsidP="003071F0">
            <w:pPr>
              <w:jc w:val="center"/>
              <w:rPr>
                <w:rFonts w:ascii="Verdana" w:hAnsi="Verdana" w:cs="Tahoma"/>
                <w:b/>
                <w:sz w:val="18"/>
                <w:szCs w:val="18"/>
              </w:rPr>
            </w:pPr>
            <w:r w:rsidRPr="009F457A">
              <w:rPr>
                <w:rFonts w:ascii="Verdana" w:hAnsi="Verdana" w:cs="Tahoma"/>
                <w:b/>
                <w:sz w:val="18"/>
                <w:szCs w:val="18"/>
              </w:rPr>
              <w:t>F</w:t>
            </w:r>
          </w:p>
        </w:tc>
      </w:tr>
      <w:tr w:rsidR="003071F0" w:rsidRPr="009F457A" w14:paraId="61B478B6" w14:textId="77777777" w:rsidTr="003071F0">
        <w:tc>
          <w:tcPr>
            <w:tcW w:w="2284" w:type="dxa"/>
          </w:tcPr>
          <w:p w14:paraId="6417D232" w14:textId="77777777" w:rsidR="003071F0" w:rsidRPr="00F815CE" w:rsidRDefault="003071F0" w:rsidP="003071F0">
            <w:pPr>
              <w:rPr>
                <w:rFonts w:ascii="Verdana" w:hAnsi="Verdana" w:cs="Tahoma"/>
                <w:b/>
                <w:sz w:val="16"/>
                <w:szCs w:val="16"/>
              </w:rPr>
            </w:pPr>
            <w:r>
              <w:rPr>
                <w:rFonts w:ascii="Verdana" w:hAnsi="Verdana" w:cs="Tahoma"/>
                <w:b/>
                <w:sz w:val="16"/>
                <w:szCs w:val="16"/>
              </w:rPr>
              <w:t>Abstract</w:t>
            </w:r>
          </w:p>
          <w:p w14:paraId="00E7C2AD" w14:textId="77777777" w:rsidR="003071F0" w:rsidRPr="00F815CE" w:rsidRDefault="003071F0" w:rsidP="003071F0">
            <w:pPr>
              <w:rPr>
                <w:rFonts w:ascii="Verdana" w:hAnsi="Verdana" w:cs="Tahoma"/>
                <w:sz w:val="16"/>
                <w:szCs w:val="16"/>
              </w:rPr>
            </w:pPr>
          </w:p>
        </w:tc>
        <w:tc>
          <w:tcPr>
            <w:tcW w:w="1989" w:type="dxa"/>
          </w:tcPr>
          <w:p w14:paraId="562419A6" w14:textId="77777777" w:rsidR="003071F0" w:rsidRPr="00975A75" w:rsidRDefault="003071F0" w:rsidP="003071F0">
            <w:pPr>
              <w:rPr>
                <w:rFonts w:ascii="Arial" w:hAnsi="Arial" w:cs="Arial"/>
                <w:sz w:val="16"/>
                <w:szCs w:val="16"/>
              </w:rPr>
            </w:pPr>
            <w:r w:rsidRPr="00975A75">
              <w:rPr>
                <w:rFonts w:ascii="Arial" w:hAnsi="Arial" w:cs="Arial"/>
                <w:sz w:val="16"/>
                <w:szCs w:val="16"/>
              </w:rPr>
              <w:t>Excellent summary of purpose, methods and expected outcomes of project.</w:t>
            </w:r>
          </w:p>
        </w:tc>
        <w:tc>
          <w:tcPr>
            <w:tcW w:w="1990" w:type="dxa"/>
          </w:tcPr>
          <w:p w14:paraId="41F8D4FD" w14:textId="77777777" w:rsidR="003071F0" w:rsidRPr="00975A75" w:rsidRDefault="003071F0" w:rsidP="003071F0">
            <w:pPr>
              <w:rPr>
                <w:rFonts w:ascii="Arial" w:hAnsi="Arial" w:cs="Arial"/>
                <w:sz w:val="16"/>
                <w:szCs w:val="16"/>
              </w:rPr>
            </w:pPr>
            <w:r w:rsidRPr="00975A75">
              <w:rPr>
                <w:rFonts w:ascii="Arial" w:hAnsi="Arial" w:cs="Arial"/>
                <w:sz w:val="16"/>
                <w:szCs w:val="16"/>
              </w:rPr>
              <w:t>Very good summary of purpose, methods and expected outcomes of project with minor flaws or omissions.</w:t>
            </w:r>
          </w:p>
        </w:tc>
        <w:tc>
          <w:tcPr>
            <w:tcW w:w="1990" w:type="dxa"/>
          </w:tcPr>
          <w:p w14:paraId="020FD17E" w14:textId="77777777" w:rsidR="003071F0" w:rsidRPr="00975A75" w:rsidRDefault="003071F0" w:rsidP="003071F0">
            <w:pPr>
              <w:rPr>
                <w:rFonts w:ascii="Arial" w:hAnsi="Arial" w:cs="Arial"/>
                <w:sz w:val="16"/>
                <w:szCs w:val="16"/>
              </w:rPr>
            </w:pPr>
            <w:r w:rsidRPr="00975A75">
              <w:rPr>
                <w:rFonts w:ascii="Arial" w:hAnsi="Arial" w:cs="Arial"/>
                <w:sz w:val="16"/>
                <w:szCs w:val="16"/>
              </w:rPr>
              <w:t>Good summary of purpose, methods and expected outcomes of project with some flaws or omissions.</w:t>
            </w:r>
          </w:p>
        </w:tc>
        <w:tc>
          <w:tcPr>
            <w:tcW w:w="1990" w:type="dxa"/>
          </w:tcPr>
          <w:p w14:paraId="33E4919C" w14:textId="77777777" w:rsidR="003071F0" w:rsidRPr="00975A75" w:rsidRDefault="003071F0" w:rsidP="003071F0">
            <w:pPr>
              <w:rPr>
                <w:rFonts w:ascii="Arial" w:hAnsi="Arial" w:cs="Arial"/>
                <w:sz w:val="16"/>
                <w:szCs w:val="16"/>
              </w:rPr>
            </w:pPr>
            <w:r w:rsidRPr="00975A75">
              <w:rPr>
                <w:rFonts w:ascii="Arial" w:hAnsi="Arial" w:cs="Arial"/>
                <w:sz w:val="16"/>
                <w:szCs w:val="16"/>
              </w:rPr>
              <w:t>Satisfactory summary of purpose, methods and expected outcomes of project with some significant flaws or omissions.</w:t>
            </w:r>
          </w:p>
        </w:tc>
        <w:tc>
          <w:tcPr>
            <w:tcW w:w="2003" w:type="dxa"/>
          </w:tcPr>
          <w:p w14:paraId="62B2E869" w14:textId="77777777" w:rsidR="003071F0" w:rsidRPr="00975A75" w:rsidRDefault="003071F0" w:rsidP="003071F0">
            <w:pPr>
              <w:rPr>
                <w:rFonts w:ascii="Arial" w:hAnsi="Arial" w:cs="Arial"/>
                <w:sz w:val="16"/>
                <w:szCs w:val="16"/>
              </w:rPr>
            </w:pPr>
            <w:r w:rsidRPr="00975A75">
              <w:rPr>
                <w:rFonts w:ascii="Arial" w:hAnsi="Arial" w:cs="Arial"/>
                <w:sz w:val="16"/>
                <w:szCs w:val="16"/>
              </w:rPr>
              <w:t>Unsatisfactory abstract missing components of purpose, method and/or expected outcomes.</w:t>
            </w:r>
          </w:p>
        </w:tc>
        <w:tc>
          <w:tcPr>
            <w:tcW w:w="1991" w:type="dxa"/>
          </w:tcPr>
          <w:p w14:paraId="048AF3B7" w14:textId="77777777" w:rsidR="003071F0" w:rsidRPr="00975A75" w:rsidRDefault="003071F0" w:rsidP="003071F0">
            <w:pPr>
              <w:rPr>
                <w:rFonts w:ascii="Arial" w:hAnsi="Arial" w:cs="Arial"/>
                <w:sz w:val="16"/>
                <w:szCs w:val="16"/>
              </w:rPr>
            </w:pPr>
            <w:r w:rsidRPr="00975A75">
              <w:rPr>
                <w:rFonts w:ascii="Arial" w:hAnsi="Arial" w:cs="Arial"/>
                <w:sz w:val="16"/>
                <w:szCs w:val="16"/>
              </w:rPr>
              <w:t>Unsatisfactory or missing abstract. Abstract missing components or not appropriately developed.</w:t>
            </w:r>
          </w:p>
        </w:tc>
      </w:tr>
      <w:tr w:rsidR="003071F0" w:rsidRPr="009F457A" w14:paraId="75E3375E" w14:textId="77777777" w:rsidTr="003071F0">
        <w:tc>
          <w:tcPr>
            <w:tcW w:w="2284" w:type="dxa"/>
          </w:tcPr>
          <w:p w14:paraId="6387D806" w14:textId="77777777" w:rsidR="003071F0" w:rsidRPr="00F815CE" w:rsidRDefault="003071F0" w:rsidP="003071F0">
            <w:pPr>
              <w:rPr>
                <w:rFonts w:ascii="Verdana" w:hAnsi="Verdana" w:cs="Tahoma"/>
                <w:b/>
                <w:sz w:val="16"/>
                <w:szCs w:val="16"/>
              </w:rPr>
            </w:pPr>
            <w:r>
              <w:rPr>
                <w:rFonts w:ascii="Verdana" w:hAnsi="Verdana" w:cs="Tahoma"/>
                <w:b/>
                <w:sz w:val="16"/>
                <w:szCs w:val="16"/>
              </w:rPr>
              <w:t>Introduction</w:t>
            </w:r>
          </w:p>
          <w:p w14:paraId="6D774C52" w14:textId="77777777" w:rsidR="003071F0" w:rsidRPr="00F815CE" w:rsidRDefault="003071F0" w:rsidP="003071F0">
            <w:pPr>
              <w:rPr>
                <w:rFonts w:ascii="Verdana" w:hAnsi="Verdana" w:cs="Tahoma"/>
                <w:sz w:val="16"/>
                <w:szCs w:val="16"/>
              </w:rPr>
            </w:pPr>
          </w:p>
        </w:tc>
        <w:tc>
          <w:tcPr>
            <w:tcW w:w="1989" w:type="dxa"/>
          </w:tcPr>
          <w:p w14:paraId="14B7E672" w14:textId="77777777" w:rsidR="003071F0" w:rsidRPr="00975A75" w:rsidRDefault="003071F0" w:rsidP="003071F0">
            <w:pPr>
              <w:rPr>
                <w:rFonts w:ascii="Arial" w:hAnsi="Arial" w:cs="Arial"/>
                <w:sz w:val="16"/>
                <w:szCs w:val="16"/>
              </w:rPr>
            </w:pPr>
            <w:r w:rsidRPr="00975A75">
              <w:rPr>
                <w:rFonts w:ascii="Arial" w:hAnsi="Arial" w:cs="Arial"/>
                <w:sz w:val="16"/>
                <w:szCs w:val="16"/>
              </w:rPr>
              <w:t>Excellently sets context for project and presents project aim clearly. Research question developed and clearly described.</w:t>
            </w:r>
          </w:p>
        </w:tc>
        <w:tc>
          <w:tcPr>
            <w:tcW w:w="1990" w:type="dxa"/>
          </w:tcPr>
          <w:p w14:paraId="6E10523E" w14:textId="77777777" w:rsidR="003071F0" w:rsidRPr="00975A75" w:rsidRDefault="003071F0" w:rsidP="003071F0">
            <w:pPr>
              <w:rPr>
                <w:rFonts w:ascii="Arial" w:hAnsi="Arial" w:cs="Arial"/>
                <w:sz w:val="16"/>
                <w:szCs w:val="16"/>
              </w:rPr>
            </w:pPr>
            <w:r w:rsidRPr="00975A75">
              <w:rPr>
                <w:rFonts w:ascii="Arial" w:hAnsi="Arial" w:cs="Arial"/>
                <w:sz w:val="16"/>
                <w:szCs w:val="16"/>
              </w:rPr>
              <w:t>Very good description of context for project. Project aims clear and very good. Objectives combine to achieve aims. Research question emerges very well.</w:t>
            </w:r>
          </w:p>
        </w:tc>
        <w:tc>
          <w:tcPr>
            <w:tcW w:w="1990" w:type="dxa"/>
          </w:tcPr>
          <w:p w14:paraId="03300286" w14:textId="77777777" w:rsidR="003071F0" w:rsidRPr="00975A75" w:rsidRDefault="003071F0" w:rsidP="003071F0">
            <w:pPr>
              <w:rPr>
                <w:rFonts w:ascii="Arial" w:hAnsi="Arial" w:cs="Arial"/>
                <w:sz w:val="16"/>
                <w:szCs w:val="16"/>
              </w:rPr>
            </w:pPr>
            <w:r w:rsidRPr="00975A75">
              <w:rPr>
                <w:rFonts w:ascii="Arial" w:hAnsi="Arial" w:cs="Arial"/>
                <w:sz w:val="16"/>
                <w:szCs w:val="16"/>
              </w:rPr>
              <w:t>Good description of context for project. Project aims clear. Objectives combine to mostly achieve aims. Research question clear.</w:t>
            </w:r>
          </w:p>
        </w:tc>
        <w:tc>
          <w:tcPr>
            <w:tcW w:w="1990" w:type="dxa"/>
          </w:tcPr>
          <w:p w14:paraId="63DD74AB" w14:textId="77777777" w:rsidR="003071F0" w:rsidRPr="00975A75" w:rsidRDefault="003071F0" w:rsidP="003071F0">
            <w:pPr>
              <w:rPr>
                <w:rFonts w:ascii="Arial" w:hAnsi="Arial" w:cs="Arial"/>
                <w:sz w:val="16"/>
                <w:szCs w:val="16"/>
              </w:rPr>
            </w:pPr>
            <w:r w:rsidRPr="00975A75">
              <w:rPr>
                <w:rFonts w:ascii="Arial" w:hAnsi="Arial" w:cs="Arial"/>
                <w:sz w:val="16"/>
                <w:szCs w:val="16"/>
              </w:rPr>
              <w:t>Satisfactory context for project. Project Aim poorly expressed. Objectives loosely connected to Aim. Research question vague.</w:t>
            </w:r>
          </w:p>
        </w:tc>
        <w:tc>
          <w:tcPr>
            <w:tcW w:w="2003" w:type="dxa"/>
          </w:tcPr>
          <w:p w14:paraId="41D1A17C" w14:textId="77777777" w:rsidR="003071F0" w:rsidRPr="00975A75" w:rsidRDefault="003071F0" w:rsidP="003071F0">
            <w:pPr>
              <w:rPr>
                <w:rFonts w:ascii="Arial" w:hAnsi="Arial" w:cs="Arial"/>
                <w:sz w:val="16"/>
                <w:szCs w:val="16"/>
              </w:rPr>
            </w:pPr>
            <w:r w:rsidRPr="00975A75">
              <w:rPr>
                <w:rFonts w:ascii="Arial" w:hAnsi="Arial" w:cs="Arial"/>
                <w:sz w:val="16"/>
                <w:szCs w:val="16"/>
              </w:rPr>
              <w:t>Little context for project. Project Aim confused. Objectives seem unconnected to Aim. Research question missing or</w:t>
            </w:r>
          </w:p>
          <w:p w14:paraId="222CE8F7" w14:textId="77777777" w:rsidR="003071F0" w:rsidRPr="00975A75" w:rsidRDefault="003071F0" w:rsidP="003071F0">
            <w:pPr>
              <w:rPr>
                <w:rFonts w:ascii="Arial" w:hAnsi="Arial" w:cs="Arial"/>
                <w:sz w:val="16"/>
                <w:szCs w:val="16"/>
              </w:rPr>
            </w:pPr>
            <w:proofErr w:type="gramStart"/>
            <w:r w:rsidRPr="00975A75">
              <w:rPr>
                <w:rFonts w:ascii="Arial" w:hAnsi="Arial" w:cs="Arial"/>
                <w:sz w:val="16"/>
                <w:szCs w:val="16"/>
              </w:rPr>
              <w:t>ineffective</w:t>
            </w:r>
            <w:proofErr w:type="gramEnd"/>
            <w:r w:rsidRPr="00975A75">
              <w:rPr>
                <w:rFonts w:ascii="Arial" w:hAnsi="Arial" w:cs="Arial"/>
                <w:sz w:val="16"/>
                <w:szCs w:val="16"/>
              </w:rPr>
              <w:t>.</w:t>
            </w:r>
          </w:p>
        </w:tc>
        <w:tc>
          <w:tcPr>
            <w:tcW w:w="1991" w:type="dxa"/>
          </w:tcPr>
          <w:p w14:paraId="2FF21A2F" w14:textId="77777777" w:rsidR="003071F0" w:rsidRPr="00975A75" w:rsidRDefault="003071F0" w:rsidP="003071F0">
            <w:pPr>
              <w:rPr>
                <w:rFonts w:ascii="Arial" w:hAnsi="Arial" w:cs="Arial"/>
                <w:sz w:val="16"/>
                <w:szCs w:val="16"/>
              </w:rPr>
            </w:pPr>
            <w:r w:rsidRPr="00975A75">
              <w:rPr>
                <w:rFonts w:ascii="Arial" w:hAnsi="Arial" w:cs="Arial"/>
                <w:sz w:val="16"/>
                <w:szCs w:val="16"/>
              </w:rPr>
              <w:t>No context for project. Project Aim confused and/or unachievable. Objectives seem unconnected to Aim. Irrelevant or missing research question</w:t>
            </w:r>
          </w:p>
        </w:tc>
      </w:tr>
      <w:tr w:rsidR="003071F0" w:rsidRPr="009F457A" w14:paraId="1881F515" w14:textId="77777777" w:rsidTr="003071F0">
        <w:tc>
          <w:tcPr>
            <w:tcW w:w="2284" w:type="dxa"/>
          </w:tcPr>
          <w:p w14:paraId="28CFF721" w14:textId="77777777" w:rsidR="003071F0" w:rsidRPr="00F815CE" w:rsidRDefault="003071F0" w:rsidP="003071F0">
            <w:pPr>
              <w:rPr>
                <w:rFonts w:ascii="Verdana" w:hAnsi="Verdana" w:cs="Tahoma"/>
                <w:b/>
                <w:sz w:val="16"/>
                <w:szCs w:val="16"/>
              </w:rPr>
            </w:pPr>
            <w:r>
              <w:rPr>
                <w:rFonts w:ascii="Verdana" w:hAnsi="Verdana" w:cs="Tahoma"/>
                <w:b/>
                <w:sz w:val="16"/>
                <w:szCs w:val="16"/>
              </w:rPr>
              <w:t>Background/Context</w:t>
            </w:r>
          </w:p>
          <w:p w14:paraId="4D4868B5" w14:textId="77777777" w:rsidR="003071F0" w:rsidRPr="00F815CE" w:rsidRDefault="003071F0" w:rsidP="003071F0">
            <w:pPr>
              <w:rPr>
                <w:rFonts w:ascii="Verdana" w:hAnsi="Verdana" w:cs="Tahoma"/>
                <w:b/>
                <w:sz w:val="16"/>
                <w:szCs w:val="16"/>
              </w:rPr>
            </w:pPr>
          </w:p>
        </w:tc>
        <w:tc>
          <w:tcPr>
            <w:tcW w:w="1989" w:type="dxa"/>
          </w:tcPr>
          <w:p w14:paraId="6DE5B8AD" w14:textId="77777777" w:rsidR="003071F0" w:rsidRPr="00975A75" w:rsidRDefault="003071F0" w:rsidP="003071F0">
            <w:pPr>
              <w:rPr>
                <w:rFonts w:ascii="Arial" w:hAnsi="Arial" w:cs="Arial"/>
                <w:sz w:val="16"/>
                <w:szCs w:val="16"/>
              </w:rPr>
            </w:pPr>
            <w:r w:rsidRPr="00975A75">
              <w:rPr>
                <w:rFonts w:ascii="Arial" w:hAnsi="Arial" w:cs="Arial"/>
                <w:sz w:val="16"/>
                <w:szCs w:val="16"/>
              </w:rPr>
              <w:t>Excellent critical review of relevant material. Excellent research of project background.</w:t>
            </w:r>
          </w:p>
        </w:tc>
        <w:tc>
          <w:tcPr>
            <w:tcW w:w="1990" w:type="dxa"/>
          </w:tcPr>
          <w:p w14:paraId="20EAA548"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Very good critical review of chosen material. Very good research of project background with some minor omissions. </w:t>
            </w:r>
          </w:p>
        </w:tc>
        <w:tc>
          <w:tcPr>
            <w:tcW w:w="1990" w:type="dxa"/>
          </w:tcPr>
          <w:p w14:paraId="64D38C4D" w14:textId="77777777" w:rsidR="003071F0" w:rsidRPr="00975A75" w:rsidRDefault="003071F0" w:rsidP="003071F0">
            <w:pPr>
              <w:rPr>
                <w:rFonts w:ascii="Arial" w:hAnsi="Arial" w:cs="Arial"/>
                <w:sz w:val="16"/>
                <w:szCs w:val="16"/>
              </w:rPr>
            </w:pPr>
            <w:r w:rsidRPr="00975A75">
              <w:rPr>
                <w:rFonts w:ascii="Arial" w:hAnsi="Arial" w:cs="Arial"/>
                <w:sz w:val="16"/>
                <w:szCs w:val="16"/>
              </w:rPr>
              <w:t>Good critical review of chosen material. Good research of project background with some omissions.</w:t>
            </w:r>
          </w:p>
        </w:tc>
        <w:tc>
          <w:tcPr>
            <w:tcW w:w="1990" w:type="dxa"/>
          </w:tcPr>
          <w:p w14:paraId="22BA5B50" w14:textId="77777777" w:rsidR="003071F0" w:rsidRPr="00975A75" w:rsidRDefault="003071F0" w:rsidP="003071F0">
            <w:pPr>
              <w:rPr>
                <w:rFonts w:ascii="Arial" w:hAnsi="Arial" w:cs="Arial"/>
                <w:sz w:val="16"/>
                <w:szCs w:val="16"/>
              </w:rPr>
            </w:pPr>
            <w:r w:rsidRPr="00975A75">
              <w:rPr>
                <w:rFonts w:ascii="Arial" w:hAnsi="Arial" w:cs="Arial"/>
                <w:sz w:val="16"/>
                <w:szCs w:val="16"/>
              </w:rPr>
              <w:t>Just adequate review of chosen material showing minimal critical ability. Background to project shows just satisfactory research.</w:t>
            </w:r>
          </w:p>
        </w:tc>
        <w:tc>
          <w:tcPr>
            <w:tcW w:w="2003" w:type="dxa"/>
          </w:tcPr>
          <w:p w14:paraId="624DD0C5" w14:textId="77777777" w:rsidR="003071F0" w:rsidRPr="00975A75" w:rsidRDefault="003071F0" w:rsidP="003071F0">
            <w:pPr>
              <w:rPr>
                <w:rFonts w:ascii="Arial" w:hAnsi="Arial" w:cs="Arial"/>
                <w:sz w:val="16"/>
                <w:szCs w:val="16"/>
              </w:rPr>
            </w:pPr>
            <w:r w:rsidRPr="00975A75">
              <w:rPr>
                <w:rFonts w:ascii="Arial" w:hAnsi="Arial" w:cs="Arial"/>
                <w:sz w:val="16"/>
                <w:szCs w:val="16"/>
              </w:rPr>
              <w:t>Review of chosen material shows little critical ability. Background to project is not sufficiently researched.</w:t>
            </w:r>
          </w:p>
        </w:tc>
        <w:tc>
          <w:tcPr>
            <w:tcW w:w="1991" w:type="dxa"/>
          </w:tcPr>
          <w:p w14:paraId="5E4F050F" w14:textId="77777777" w:rsidR="003071F0" w:rsidRPr="00975A75" w:rsidRDefault="003071F0" w:rsidP="003071F0">
            <w:pPr>
              <w:rPr>
                <w:rFonts w:ascii="Arial" w:hAnsi="Arial" w:cs="Arial"/>
                <w:sz w:val="16"/>
                <w:szCs w:val="16"/>
              </w:rPr>
            </w:pPr>
            <w:r w:rsidRPr="00975A75">
              <w:rPr>
                <w:rFonts w:ascii="Arial" w:hAnsi="Arial" w:cs="Arial"/>
                <w:sz w:val="16"/>
                <w:szCs w:val="16"/>
              </w:rPr>
              <w:t>Review of chosen material shows no critical ability. Background to project shows little or no research.</w:t>
            </w:r>
          </w:p>
        </w:tc>
      </w:tr>
      <w:tr w:rsidR="003071F0" w:rsidRPr="009F457A" w14:paraId="435ED901" w14:textId="77777777" w:rsidTr="003071F0">
        <w:trPr>
          <w:trHeight w:val="1784"/>
        </w:trPr>
        <w:tc>
          <w:tcPr>
            <w:tcW w:w="2284" w:type="dxa"/>
          </w:tcPr>
          <w:p w14:paraId="4CA3D7EE" w14:textId="77777777" w:rsidR="003071F0" w:rsidRPr="00F815CE" w:rsidRDefault="003071F0" w:rsidP="003071F0">
            <w:pPr>
              <w:rPr>
                <w:rFonts w:ascii="Verdana" w:hAnsi="Verdana" w:cs="Tahoma"/>
                <w:b/>
                <w:sz w:val="16"/>
                <w:szCs w:val="16"/>
              </w:rPr>
            </w:pPr>
            <w:r>
              <w:rPr>
                <w:rFonts w:ascii="Verdana" w:hAnsi="Verdana" w:cs="Tahoma"/>
                <w:b/>
                <w:sz w:val="16"/>
                <w:szCs w:val="16"/>
              </w:rPr>
              <w:t>Methodology</w:t>
            </w:r>
          </w:p>
          <w:p w14:paraId="449FB33B" w14:textId="77777777" w:rsidR="003071F0" w:rsidRPr="00F815CE" w:rsidRDefault="003071F0" w:rsidP="003071F0">
            <w:pPr>
              <w:rPr>
                <w:rFonts w:ascii="Verdana" w:hAnsi="Verdana" w:cs="Tahoma"/>
                <w:sz w:val="16"/>
                <w:szCs w:val="16"/>
              </w:rPr>
            </w:pPr>
          </w:p>
          <w:p w14:paraId="3DABBC3F" w14:textId="77777777" w:rsidR="003071F0" w:rsidRPr="00F815CE" w:rsidRDefault="003071F0" w:rsidP="003071F0">
            <w:pPr>
              <w:rPr>
                <w:rFonts w:ascii="Verdana" w:hAnsi="Verdana" w:cs="Tahoma"/>
                <w:sz w:val="16"/>
                <w:szCs w:val="16"/>
              </w:rPr>
            </w:pPr>
          </w:p>
        </w:tc>
        <w:tc>
          <w:tcPr>
            <w:tcW w:w="1989" w:type="dxa"/>
          </w:tcPr>
          <w:p w14:paraId="00618040" w14:textId="77777777" w:rsidR="003071F0" w:rsidRPr="00975A75" w:rsidRDefault="003071F0" w:rsidP="003071F0">
            <w:pPr>
              <w:rPr>
                <w:rFonts w:ascii="Arial" w:hAnsi="Arial" w:cs="Arial"/>
                <w:sz w:val="16"/>
                <w:szCs w:val="16"/>
              </w:rPr>
            </w:pPr>
            <w:r w:rsidRPr="00975A75">
              <w:rPr>
                <w:rFonts w:ascii="Arial" w:hAnsi="Arial" w:cs="Arial"/>
                <w:sz w:val="16"/>
                <w:szCs w:val="16"/>
              </w:rPr>
              <w:t>Excellent description of methods to be used (related to findings of Literature Review). Critically describes testing and validation of methods. Excellent work plan and risk analysis.</w:t>
            </w:r>
          </w:p>
        </w:tc>
        <w:tc>
          <w:tcPr>
            <w:tcW w:w="1990" w:type="dxa"/>
          </w:tcPr>
          <w:p w14:paraId="3781D60A"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Very good description of methods to be used (largely related to findings of Literature Review). Critically describes testing and validation of methods. Very good work plan and risk analysis. </w:t>
            </w:r>
          </w:p>
        </w:tc>
        <w:tc>
          <w:tcPr>
            <w:tcW w:w="1990" w:type="dxa"/>
          </w:tcPr>
          <w:p w14:paraId="0AFD1FB8" w14:textId="77777777" w:rsidR="003071F0" w:rsidRPr="00975A75" w:rsidRDefault="003071F0" w:rsidP="003071F0">
            <w:pPr>
              <w:rPr>
                <w:rFonts w:ascii="Arial" w:hAnsi="Arial" w:cs="Arial"/>
                <w:sz w:val="16"/>
                <w:szCs w:val="16"/>
              </w:rPr>
            </w:pPr>
            <w:r w:rsidRPr="00975A75">
              <w:rPr>
                <w:rFonts w:ascii="Arial" w:hAnsi="Arial" w:cs="Arial"/>
                <w:sz w:val="16"/>
                <w:szCs w:val="16"/>
              </w:rPr>
              <w:t>Good description of methods to be used (mostly related to findings of Literature Review). Describes some testing and validation of methods. Good work plan and risk analysis.</w:t>
            </w:r>
          </w:p>
        </w:tc>
        <w:tc>
          <w:tcPr>
            <w:tcW w:w="1990" w:type="dxa"/>
          </w:tcPr>
          <w:p w14:paraId="2BB68ECA" w14:textId="77777777" w:rsidR="003071F0" w:rsidRPr="00975A75" w:rsidRDefault="003071F0" w:rsidP="003071F0">
            <w:pPr>
              <w:rPr>
                <w:rFonts w:ascii="Arial" w:hAnsi="Arial" w:cs="Arial"/>
                <w:sz w:val="16"/>
                <w:szCs w:val="16"/>
              </w:rPr>
            </w:pPr>
            <w:r w:rsidRPr="00975A75">
              <w:rPr>
                <w:rFonts w:ascii="Arial" w:hAnsi="Arial" w:cs="Arial"/>
                <w:sz w:val="16"/>
                <w:szCs w:val="16"/>
              </w:rPr>
              <w:t>Satisfactory outline of methods to be used (loosely related to findings of Literature Review). Little testing or validation of methods. Satisfactory work plan and risk analysis.</w:t>
            </w:r>
          </w:p>
        </w:tc>
        <w:tc>
          <w:tcPr>
            <w:tcW w:w="2003" w:type="dxa"/>
          </w:tcPr>
          <w:p w14:paraId="1590B706" w14:textId="77777777" w:rsidR="003071F0" w:rsidRPr="00975A75" w:rsidRDefault="003071F0" w:rsidP="003071F0">
            <w:pPr>
              <w:rPr>
                <w:rFonts w:ascii="Arial" w:hAnsi="Arial" w:cs="Arial"/>
                <w:sz w:val="16"/>
                <w:szCs w:val="16"/>
              </w:rPr>
            </w:pPr>
            <w:r w:rsidRPr="00975A75">
              <w:rPr>
                <w:rFonts w:ascii="Arial" w:hAnsi="Arial" w:cs="Arial"/>
                <w:sz w:val="16"/>
                <w:szCs w:val="16"/>
              </w:rPr>
              <w:t>Unsatisfactory description of methods to be used (not related to findings of Literature Review). No testing or validation of methods. Unsatisfactory work plan and risk analysis.</w:t>
            </w:r>
          </w:p>
        </w:tc>
        <w:tc>
          <w:tcPr>
            <w:tcW w:w="1991" w:type="dxa"/>
          </w:tcPr>
          <w:p w14:paraId="6BCA1A46" w14:textId="77777777" w:rsidR="003071F0" w:rsidRPr="00975A75" w:rsidRDefault="003071F0" w:rsidP="003071F0">
            <w:pPr>
              <w:rPr>
                <w:rFonts w:ascii="Arial" w:hAnsi="Arial" w:cs="Arial"/>
                <w:sz w:val="16"/>
                <w:szCs w:val="16"/>
              </w:rPr>
            </w:pPr>
            <w:r w:rsidRPr="00975A75">
              <w:rPr>
                <w:rFonts w:ascii="Arial" w:hAnsi="Arial" w:cs="Arial"/>
                <w:sz w:val="16"/>
                <w:szCs w:val="16"/>
              </w:rPr>
              <w:t>Little information on methods to be used (not related to findings of Literature Review). No testing and validation of methods. Poor or missing work plan and risk analysis.</w:t>
            </w:r>
          </w:p>
        </w:tc>
      </w:tr>
      <w:tr w:rsidR="003071F0" w:rsidRPr="009F457A" w14:paraId="5001292D" w14:textId="77777777" w:rsidTr="003071F0">
        <w:tc>
          <w:tcPr>
            <w:tcW w:w="2284" w:type="dxa"/>
          </w:tcPr>
          <w:p w14:paraId="28B7D2A8" w14:textId="77777777" w:rsidR="003071F0" w:rsidRPr="00F815CE" w:rsidRDefault="003071F0" w:rsidP="003071F0">
            <w:pPr>
              <w:rPr>
                <w:rFonts w:ascii="Verdana" w:hAnsi="Verdana" w:cs="Tahoma"/>
                <w:b/>
                <w:sz w:val="16"/>
                <w:szCs w:val="16"/>
              </w:rPr>
            </w:pPr>
            <w:r>
              <w:rPr>
                <w:rFonts w:ascii="Verdana" w:hAnsi="Verdana" w:cs="Tahoma"/>
                <w:b/>
                <w:sz w:val="16"/>
                <w:szCs w:val="16"/>
              </w:rPr>
              <w:t>Summary</w:t>
            </w:r>
          </w:p>
        </w:tc>
        <w:tc>
          <w:tcPr>
            <w:tcW w:w="1989" w:type="dxa"/>
          </w:tcPr>
          <w:p w14:paraId="2F1941F6" w14:textId="77777777" w:rsidR="003071F0" w:rsidRPr="00FF1D35" w:rsidRDefault="003071F0" w:rsidP="003071F0">
            <w:pPr>
              <w:rPr>
                <w:rFonts w:ascii="Arial" w:hAnsi="Arial" w:cs="Arial"/>
                <w:sz w:val="16"/>
                <w:szCs w:val="16"/>
              </w:rPr>
            </w:pPr>
            <w:r w:rsidRPr="00FF1D35">
              <w:rPr>
                <w:rFonts w:ascii="Arial" w:hAnsi="Arial" w:cs="Arial"/>
                <w:sz w:val="16"/>
                <w:szCs w:val="16"/>
              </w:rPr>
              <w:t>Excellently</w:t>
            </w:r>
            <w:r>
              <w:rPr>
                <w:rFonts w:ascii="Arial" w:hAnsi="Arial" w:cs="Arial"/>
                <w:sz w:val="16"/>
                <w:szCs w:val="16"/>
              </w:rPr>
              <w:t xml:space="preserve"> summarises</w:t>
            </w:r>
            <w:r w:rsidRPr="00FF1D35">
              <w:rPr>
                <w:rFonts w:ascii="Arial" w:hAnsi="Arial" w:cs="Arial"/>
                <w:sz w:val="16"/>
                <w:szCs w:val="16"/>
              </w:rPr>
              <w:t xml:space="preserve"> the significance of the project and the contribution that the project will make to the subject area. </w:t>
            </w:r>
          </w:p>
        </w:tc>
        <w:tc>
          <w:tcPr>
            <w:tcW w:w="1990" w:type="dxa"/>
          </w:tcPr>
          <w:p w14:paraId="7704466B"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Very good </w:t>
            </w:r>
            <w:r>
              <w:rPr>
                <w:rFonts w:ascii="Arial" w:hAnsi="Arial" w:cs="Arial"/>
                <w:sz w:val="16"/>
                <w:szCs w:val="16"/>
              </w:rPr>
              <w:t xml:space="preserve">summary of </w:t>
            </w:r>
            <w:r w:rsidRPr="00FF1D35">
              <w:rPr>
                <w:rFonts w:ascii="Arial" w:hAnsi="Arial" w:cs="Arial"/>
                <w:sz w:val="16"/>
                <w:szCs w:val="16"/>
              </w:rPr>
              <w:t>the significance of the project and the contribution that the project will make to the subject area.</w:t>
            </w:r>
            <w:r>
              <w:rPr>
                <w:rFonts w:ascii="Arial" w:hAnsi="Arial" w:cs="Arial"/>
                <w:sz w:val="16"/>
                <w:szCs w:val="16"/>
              </w:rPr>
              <w:t xml:space="preserve"> Some minor omissions in terms significance</w:t>
            </w:r>
          </w:p>
        </w:tc>
        <w:tc>
          <w:tcPr>
            <w:tcW w:w="1990" w:type="dxa"/>
          </w:tcPr>
          <w:p w14:paraId="7A0E5EB8" w14:textId="77777777" w:rsidR="003071F0" w:rsidRPr="00975A75" w:rsidRDefault="003071F0" w:rsidP="003071F0">
            <w:pPr>
              <w:rPr>
                <w:rFonts w:ascii="Arial" w:hAnsi="Arial" w:cs="Arial"/>
                <w:sz w:val="16"/>
                <w:szCs w:val="16"/>
              </w:rPr>
            </w:pPr>
            <w:r w:rsidRPr="00975A75">
              <w:rPr>
                <w:rFonts w:ascii="Arial" w:hAnsi="Arial" w:cs="Arial"/>
                <w:sz w:val="16"/>
                <w:szCs w:val="16"/>
              </w:rPr>
              <w:t>Good</w:t>
            </w:r>
            <w:r>
              <w:rPr>
                <w:rFonts w:ascii="Arial" w:hAnsi="Arial" w:cs="Arial"/>
                <w:sz w:val="16"/>
                <w:szCs w:val="16"/>
              </w:rPr>
              <w:t xml:space="preserve"> summary of </w:t>
            </w:r>
            <w:r w:rsidRPr="00FF1D35">
              <w:rPr>
                <w:rFonts w:ascii="Arial" w:hAnsi="Arial" w:cs="Arial"/>
                <w:sz w:val="16"/>
                <w:szCs w:val="16"/>
              </w:rPr>
              <w:t>the significance of the project and the contribution that the project will make to the subject area.</w:t>
            </w:r>
            <w:r>
              <w:rPr>
                <w:rFonts w:ascii="Arial" w:hAnsi="Arial" w:cs="Arial"/>
                <w:sz w:val="16"/>
                <w:szCs w:val="16"/>
              </w:rPr>
              <w:t xml:space="preserve"> Some  omissions in terms significance</w:t>
            </w:r>
          </w:p>
        </w:tc>
        <w:tc>
          <w:tcPr>
            <w:tcW w:w="1990" w:type="dxa"/>
          </w:tcPr>
          <w:p w14:paraId="1454AF9C"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Satisfactory </w:t>
            </w:r>
            <w:r>
              <w:rPr>
                <w:rFonts w:ascii="Arial" w:hAnsi="Arial" w:cs="Arial"/>
                <w:sz w:val="16"/>
                <w:szCs w:val="16"/>
              </w:rPr>
              <w:t xml:space="preserve">summary of </w:t>
            </w:r>
            <w:r w:rsidRPr="00FF1D35">
              <w:rPr>
                <w:rFonts w:ascii="Arial" w:hAnsi="Arial" w:cs="Arial"/>
                <w:sz w:val="16"/>
                <w:szCs w:val="16"/>
              </w:rPr>
              <w:t>the significance of the project and the contribution that the project will make to the subject area.</w:t>
            </w:r>
            <w:r>
              <w:rPr>
                <w:rFonts w:ascii="Arial" w:hAnsi="Arial" w:cs="Arial"/>
                <w:sz w:val="16"/>
                <w:szCs w:val="16"/>
              </w:rPr>
              <w:t xml:space="preserve"> Lacking depth of significance and contribution</w:t>
            </w:r>
          </w:p>
        </w:tc>
        <w:tc>
          <w:tcPr>
            <w:tcW w:w="2003" w:type="dxa"/>
          </w:tcPr>
          <w:p w14:paraId="0FE1A368" w14:textId="77777777" w:rsidR="003071F0" w:rsidRPr="00975A75" w:rsidRDefault="003071F0" w:rsidP="003071F0">
            <w:pPr>
              <w:rPr>
                <w:rFonts w:ascii="Arial" w:hAnsi="Arial" w:cs="Arial"/>
                <w:sz w:val="16"/>
                <w:szCs w:val="16"/>
              </w:rPr>
            </w:pPr>
            <w:r>
              <w:rPr>
                <w:rFonts w:ascii="Arial" w:hAnsi="Arial" w:cs="Arial"/>
                <w:sz w:val="16"/>
                <w:szCs w:val="16"/>
              </w:rPr>
              <w:t xml:space="preserve">Poor summary of </w:t>
            </w:r>
            <w:r w:rsidRPr="00FF1D35">
              <w:rPr>
                <w:rFonts w:ascii="Arial" w:hAnsi="Arial" w:cs="Arial"/>
                <w:sz w:val="16"/>
                <w:szCs w:val="16"/>
              </w:rPr>
              <w:t>the significance of the project and the contribution that the project will make to the subject area.</w:t>
            </w:r>
            <w:r>
              <w:rPr>
                <w:rFonts w:ascii="Arial" w:hAnsi="Arial" w:cs="Arial"/>
                <w:sz w:val="16"/>
                <w:szCs w:val="16"/>
              </w:rPr>
              <w:t xml:space="preserve"> Insufficient detail given</w:t>
            </w:r>
          </w:p>
        </w:tc>
        <w:tc>
          <w:tcPr>
            <w:tcW w:w="1991" w:type="dxa"/>
          </w:tcPr>
          <w:p w14:paraId="5E4674F1" w14:textId="77777777" w:rsidR="003071F0" w:rsidRPr="00975A75" w:rsidRDefault="003071F0" w:rsidP="003071F0">
            <w:pPr>
              <w:rPr>
                <w:rFonts w:ascii="Arial" w:hAnsi="Arial" w:cs="Arial"/>
                <w:sz w:val="16"/>
                <w:szCs w:val="16"/>
              </w:rPr>
            </w:pPr>
            <w:r>
              <w:rPr>
                <w:rFonts w:ascii="Arial" w:hAnsi="Arial" w:cs="Arial"/>
                <w:sz w:val="16"/>
                <w:szCs w:val="16"/>
              </w:rPr>
              <w:t>No summary provided that demonstrates significance or contribution</w:t>
            </w:r>
          </w:p>
        </w:tc>
      </w:tr>
      <w:tr w:rsidR="003071F0" w:rsidRPr="009F457A" w14:paraId="29330BFB" w14:textId="77777777" w:rsidTr="003071F0">
        <w:tc>
          <w:tcPr>
            <w:tcW w:w="2284" w:type="dxa"/>
          </w:tcPr>
          <w:p w14:paraId="57958534" w14:textId="77777777" w:rsidR="003071F0" w:rsidRPr="00F815CE" w:rsidRDefault="003071F0" w:rsidP="003071F0">
            <w:pPr>
              <w:rPr>
                <w:rFonts w:ascii="Verdana" w:hAnsi="Verdana" w:cs="Tahoma"/>
                <w:b/>
                <w:sz w:val="16"/>
                <w:szCs w:val="16"/>
              </w:rPr>
            </w:pPr>
            <w:r w:rsidRPr="00F815CE">
              <w:rPr>
                <w:rFonts w:ascii="Verdana" w:hAnsi="Verdana" w:cs="Tahoma"/>
                <w:b/>
                <w:sz w:val="16"/>
                <w:szCs w:val="16"/>
              </w:rPr>
              <w:t>References and Bibliography</w:t>
            </w:r>
          </w:p>
          <w:p w14:paraId="1E23FE46" w14:textId="77777777" w:rsidR="003071F0" w:rsidRPr="00F815CE" w:rsidRDefault="003071F0" w:rsidP="003071F0">
            <w:pPr>
              <w:rPr>
                <w:rFonts w:ascii="Verdana" w:hAnsi="Verdana" w:cs="Tahoma"/>
                <w:b/>
                <w:sz w:val="16"/>
                <w:szCs w:val="16"/>
              </w:rPr>
            </w:pPr>
          </w:p>
        </w:tc>
        <w:tc>
          <w:tcPr>
            <w:tcW w:w="1989" w:type="dxa"/>
          </w:tcPr>
          <w:p w14:paraId="65DE89DC" w14:textId="77777777" w:rsidR="003071F0" w:rsidRPr="00975A75" w:rsidRDefault="003071F0" w:rsidP="003071F0">
            <w:pPr>
              <w:rPr>
                <w:rFonts w:ascii="Arial" w:hAnsi="Arial" w:cs="Arial"/>
                <w:sz w:val="16"/>
                <w:szCs w:val="16"/>
              </w:rPr>
            </w:pPr>
            <w:r w:rsidRPr="00975A75">
              <w:rPr>
                <w:rFonts w:ascii="Arial" w:hAnsi="Arial" w:cs="Arial"/>
                <w:sz w:val="16"/>
                <w:szCs w:val="16"/>
              </w:rPr>
              <w:t>Excellent choice of sources. Properly formatted and excellent discrimination of sources for Reference and those for Bibliography.</w:t>
            </w:r>
          </w:p>
        </w:tc>
        <w:tc>
          <w:tcPr>
            <w:tcW w:w="1990" w:type="dxa"/>
          </w:tcPr>
          <w:p w14:paraId="255BB33C" w14:textId="77777777" w:rsidR="003071F0" w:rsidRPr="00975A75" w:rsidRDefault="003071F0" w:rsidP="003071F0">
            <w:pPr>
              <w:rPr>
                <w:rFonts w:ascii="Arial" w:hAnsi="Arial" w:cs="Arial"/>
                <w:sz w:val="16"/>
                <w:szCs w:val="16"/>
              </w:rPr>
            </w:pPr>
            <w:r w:rsidRPr="00975A75">
              <w:rPr>
                <w:rFonts w:ascii="Arial" w:hAnsi="Arial" w:cs="Arial"/>
                <w:sz w:val="16"/>
                <w:szCs w:val="16"/>
              </w:rPr>
              <w:t>Very good choice of sources. Properly formatted and very good discrimination of sources for Reference and those for Bibliography.</w:t>
            </w:r>
          </w:p>
        </w:tc>
        <w:tc>
          <w:tcPr>
            <w:tcW w:w="1990" w:type="dxa"/>
          </w:tcPr>
          <w:p w14:paraId="49F7D75E" w14:textId="77777777" w:rsidR="003071F0" w:rsidRPr="00975A75" w:rsidRDefault="003071F0" w:rsidP="003071F0">
            <w:pPr>
              <w:rPr>
                <w:rFonts w:ascii="Arial" w:hAnsi="Arial" w:cs="Arial"/>
                <w:sz w:val="16"/>
                <w:szCs w:val="16"/>
              </w:rPr>
            </w:pPr>
            <w:r w:rsidRPr="00975A75">
              <w:rPr>
                <w:rFonts w:ascii="Arial" w:hAnsi="Arial" w:cs="Arial"/>
                <w:sz w:val="16"/>
                <w:szCs w:val="16"/>
              </w:rPr>
              <w:t>Good choice of sources. Mostly well formatted and good discrimination of sources for Reference and those for Bibliography.</w:t>
            </w:r>
          </w:p>
        </w:tc>
        <w:tc>
          <w:tcPr>
            <w:tcW w:w="1990" w:type="dxa"/>
          </w:tcPr>
          <w:p w14:paraId="440E116E"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Satisfactory choice of sources. Adequate formatting and satisfactory discrimination of sources for Reference and those </w:t>
            </w:r>
            <w:r w:rsidRPr="00975A75">
              <w:rPr>
                <w:rFonts w:ascii="Arial" w:hAnsi="Arial" w:cs="Arial"/>
                <w:sz w:val="16"/>
                <w:szCs w:val="16"/>
              </w:rPr>
              <w:lastRenderedPageBreak/>
              <w:t>for Bibliography.</w:t>
            </w:r>
          </w:p>
        </w:tc>
        <w:tc>
          <w:tcPr>
            <w:tcW w:w="2003" w:type="dxa"/>
          </w:tcPr>
          <w:p w14:paraId="6ABF9275" w14:textId="77777777" w:rsidR="003071F0" w:rsidRPr="00975A75" w:rsidRDefault="003071F0" w:rsidP="003071F0">
            <w:pPr>
              <w:rPr>
                <w:rFonts w:ascii="Arial" w:hAnsi="Arial" w:cs="Arial"/>
                <w:sz w:val="16"/>
                <w:szCs w:val="16"/>
              </w:rPr>
            </w:pPr>
            <w:r w:rsidRPr="00975A75">
              <w:rPr>
                <w:rFonts w:ascii="Arial" w:hAnsi="Arial" w:cs="Arial"/>
                <w:sz w:val="16"/>
                <w:szCs w:val="16"/>
              </w:rPr>
              <w:lastRenderedPageBreak/>
              <w:t>Unsatisfactory choice of sources. Poor formatting and poor discrimination of sources for Reference and those for Bibliography.</w:t>
            </w:r>
          </w:p>
        </w:tc>
        <w:tc>
          <w:tcPr>
            <w:tcW w:w="1991" w:type="dxa"/>
          </w:tcPr>
          <w:p w14:paraId="5262891D" w14:textId="77777777" w:rsidR="003071F0" w:rsidRPr="00975A75" w:rsidRDefault="003071F0" w:rsidP="003071F0">
            <w:pPr>
              <w:rPr>
                <w:rFonts w:ascii="Arial" w:hAnsi="Arial" w:cs="Arial"/>
                <w:sz w:val="16"/>
                <w:szCs w:val="16"/>
              </w:rPr>
            </w:pPr>
            <w:r w:rsidRPr="00975A75">
              <w:rPr>
                <w:rFonts w:ascii="Arial" w:hAnsi="Arial" w:cs="Arial"/>
                <w:sz w:val="16"/>
                <w:szCs w:val="16"/>
              </w:rPr>
              <w:t xml:space="preserve">Missing or inappropriate choice of references. Very poor formatting and unacceptable discrimination of sources for Reference and those </w:t>
            </w:r>
            <w:r w:rsidRPr="00975A75">
              <w:rPr>
                <w:rFonts w:ascii="Arial" w:hAnsi="Arial" w:cs="Arial"/>
                <w:sz w:val="16"/>
                <w:szCs w:val="16"/>
              </w:rPr>
              <w:lastRenderedPageBreak/>
              <w:t>for Bibliography.</w:t>
            </w:r>
          </w:p>
        </w:tc>
      </w:tr>
      <w:tr w:rsidR="003071F0" w:rsidRPr="009F457A" w14:paraId="206B157E" w14:textId="77777777" w:rsidTr="003071F0">
        <w:tc>
          <w:tcPr>
            <w:tcW w:w="2284" w:type="dxa"/>
          </w:tcPr>
          <w:p w14:paraId="265F6BFC" w14:textId="77777777" w:rsidR="003071F0" w:rsidRPr="00F815CE" w:rsidRDefault="003071F0" w:rsidP="003071F0">
            <w:pPr>
              <w:rPr>
                <w:rFonts w:ascii="Verdana" w:hAnsi="Verdana" w:cs="Tahoma"/>
                <w:b/>
                <w:sz w:val="16"/>
                <w:szCs w:val="16"/>
              </w:rPr>
            </w:pPr>
            <w:r w:rsidRPr="00F815CE">
              <w:rPr>
                <w:rFonts w:ascii="Verdana" w:hAnsi="Verdana" w:cs="Tahoma"/>
                <w:b/>
                <w:sz w:val="16"/>
                <w:szCs w:val="16"/>
              </w:rPr>
              <w:lastRenderedPageBreak/>
              <w:t>Overall</w:t>
            </w:r>
          </w:p>
          <w:p w14:paraId="35BE672F" w14:textId="77777777" w:rsidR="003071F0" w:rsidRPr="00F815CE" w:rsidRDefault="003071F0" w:rsidP="003071F0">
            <w:pPr>
              <w:rPr>
                <w:rFonts w:ascii="Verdana" w:hAnsi="Verdana" w:cs="Tahoma"/>
                <w:b/>
                <w:sz w:val="16"/>
                <w:szCs w:val="16"/>
              </w:rPr>
            </w:pPr>
          </w:p>
        </w:tc>
        <w:tc>
          <w:tcPr>
            <w:tcW w:w="1989" w:type="dxa"/>
          </w:tcPr>
          <w:p w14:paraId="6489383C"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excellent appreciation of structure and purpose.</w:t>
            </w:r>
          </w:p>
        </w:tc>
        <w:tc>
          <w:tcPr>
            <w:tcW w:w="1990" w:type="dxa"/>
          </w:tcPr>
          <w:p w14:paraId="7F3F3E8B"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very good appreciation of structure and purpose.</w:t>
            </w:r>
          </w:p>
        </w:tc>
        <w:tc>
          <w:tcPr>
            <w:tcW w:w="1990" w:type="dxa"/>
          </w:tcPr>
          <w:p w14:paraId="384F5827"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good appreciation of structure and purpose.</w:t>
            </w:r>
          </w:p>
        </w:tc>
        <w:tc>
          <w:tcPr>
            <w:tcW w:w="1990" w:type="dxa"/>
          </w:tcPr>
          <w:p w14:paraId="56F59B2C"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a satisfactory appreciation of structure and purpose.</w:t>
            </w:r>
          </w:p>
        </w:tc>
        <w:tc>
          <w:tcPr>
            <w:tcW w:w="2003" w:type="dxa"/>
          </w:tcPr>
          <w:p w14:paraId="274EBA02"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unsatisfactory appreciation of structure/purpose.</w:t>
            </w:r>
          </w:p>
        </w:tc>
        <w:tc>
          <w:tcPr>
            <w:tcW w:w="1991" w:type="dxa"/>
          </w:tcPr>
          <w:p w14:paraId="12429C19" w14:textId="77777777" w:rsidR="003071F0" w:rsidRPr="00975A75" w:rsidRDefault="003071F0" w:rsidP="003071F0">
            <w:pPr>
              <w:rPr>
                <w:rFonts w:ascii="Arial" w:hAnsi="Arial" w:cs="Arial"/>
                <w:sz w:val="16"/>
                <w:szCs w:val="16"/>
              </w:rPr>
            </w:pPr>
            <w:r w:rsidRPr="00975A75">
              <w:rPr>
                <w:rFonts w:ascii="Arial" w:hAnsi="Arial" w:cs="Arial"/>
                <w:sz w:val="16"/>
                <w:szCs w:val="16"/>
              </w:rPr>
              <w:t>Formatting and coherence of sections showing no appreciation of structure and purpose.</w:t>
            </w:r>
          </w:p>
        </w:tc>
      </w:tr>
    </w:tbl>
    <w:p w14:paraId="47245545" w14:textId="77777777" w:rsidR="003071F0" w:rsidRDefault="003071F0" w:rsidP="003071F0">
      <w:pPr>
        <w:rPr>
          <w:rFonts w:ascii="Verdana" w:hAnsi="Verdana"/>
        </w:rPr>
      </w:pPr>
    </w:p>
    <w:p w14:paraId="57E81161" w14:textId="77777777" w:rsidR="003071F0" w:rsidRDefault="003071F0" w:rsidP="003071F0">
      <w:pPr>
        <w:suppressAutoHyphens w:val="0"/>
        <w:spacing w:after="200" w:line="276" w:lineRule="auto"/>
      </w:pPr>
      <w:r>
        <w:br w:type="page"/>
      </w:r>
    </w:p>
    <w:p w14:paraId="7CEFA3DB" w14:textId="77777777" w:rsidR="003071F0" w:rsidRDefault="003071F0" w:rsidP="003071F0">
      <w:pPr>
        <w:sectPr w:rsidR="003071F0" w:rsidSect="003071F0">
          <w:pgSz w:w="16838" w:h="11906" w:orient="landscape"/>
          <w:pgMar w:top="1440" w:right="1440" w:bottom="1440" w:left="1440" w:header="709" w:footer="709" w:gutter="0"/>
          <w:cols w:space="708"/>
          <w:docGrid w:linePitch="360"/>
        </w:sectPr>
      </w:pPr>
    </w:p>
    <w:p w14:paraId="106DFECC" w14:textId="77777777" w:rsidR="003071F0" w:rsidRDefault="003071F0" w:rsidP="003071F0">
      <w:pPr>
        <w:pStyle w:val="Heading1"/>
        <w:pageBreakBefore/>
        <w:tabs>
          <w:tab w:val="num" w:pos="0"/>
        </w:tabs>
        <w:suppressAutoHyphens/>
        <w:spacing w:before="60" w:after="60"/>
        <w:ind w:left="432" w:hanging="432"/>
        <w:jc w:val="center"/>
      </w:pPr>
      <w:r>
        <w:lastRenderedPageBreak/>
        <w:t>Marking scheme</w:t>
      </w:r>
    </w:p>
    <w:p w14:paraId="66D4A3B6" w14:textId="77777777" w:rsidR="003071F0" w:rsidRDefault="003071F0" w:rsidP="003071F0">
      <w:pPr>
        <w:jc w:val="center"/>
      </w:pPr>
    </w:p>
    <w:tbl>
      <w:tblPr>
        <w:tblW w:w="0" w:type="auto"/>
        <w:tblInd w:w="-5" w:type="dxa"/>
        <w:tblLayout w:type="fixed"/>
        <w:tblLook w:val="0000" w:firstRow="0" w:lastRow="0" w:firstColumn="0" w:lastColumn="0" w:noHBand="0" w:noVBand="0"/>
      </w:tblPr>
      <w:tblGrid>
        <w:gridCol w:w="863"/>
        <w:gridCol w:w="1087"/>
        <w:gridCol w:w="6957"/>
      </w:tblGrid>
      <w:tr w:rsidR="003071F0" w14:paraId="3C1282FA" w14:textId="77777777" w:rsidTr="003071F0">
        <w:tc>
          <w:tcPr>
            <w:tcW w:w="863" w:type="dxa"/>
            <w:tcBorders>
              <w:top w:val="single" w:sz="4" w:space="0" w:color="000000"/>
              <w:left w:val="single" w:sz="4" w:space="0" w:color="000000"/>
              <w:bottom w:val="single" w:sz="4" w:space="0" w:color="000000"/>
            </w:tcBorders>
            <w:shd w:val="clear" w:color="auto" w:fill="auto"/>
          </w:tcPr>
          <w:p w14:paraId="06996186" w14:textId="77777777" w:rsidR="003071F0" w:rsidRDefault="003071F0" w:rsidP="003071F0">
            <w:pPr>
              <w:spacing w:line="100" w:lineRule="atLeast"/>
              <w:rPr>
                <w:b/>
              </w:rPr>
            </w:pPr>
            <w:r>
              <w:rPr>
                <w:b/>
              </w:rPr>
              <w:t>Literal grade</w:t>
            </w:r>
          </w:p>
        </w:tc>
        <w:tc>
          <w:tcPr>
            <w:tcW w:w="1087" w:type="dxa"/>
            <w:tcBorders>
              <w:top w:val="single" w:sz="4" w:space="0" w:color="000000"/>
              <w:left w:val="single" w:sz="4" w:space="0" w:color="000000"/>
              <w:bottom w:val="single" w:sz="4" w:space="0" w:color="000000"/>
            </w:tcBorders>
            <w:shd w:val="clear" w:color="auto" w:fill="auto"/>
          </w:tcPr>
          <w:p w14:paraId="453F1471" w14:textId="77777777" w:rsidR="003071F0" w:rsidRDefault="003071F0" w:rsidP="003071F0">
            <w:pPr>
              <w:spacing w:line="100" w:lineRule="atLeast"/>
              <w:rPr>
                <w:b/>
              </w:rPr>
            </w:pPr>
            <w:r>
              <w:rPr>
                <w:b/>
              </w:rPr>
              <w:t>Grade Point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200006D3" w14:textId="77777777" w:rsidR="003071F0" w:rsidRDefault="003071F0" w:rsidP="003071F0">
            <w:pPr>
              <w:spacing w:line="100" w:lineRule="atLeast"/>
            </w:pPr>
            <w:r>
              <w:rPr>
                <w:b/>
              </w:rPr>
              <w:t>Evaluative descriptor</w:t>
            </w:r>
          </w:p>
        </w:tc>
      </w:tr>
      <w:tr w:rsidR="003071F0" w14:paraId="4505D6EE" w14:textId="77777777" w:rsidTr="003071F0">
        <w:tc>
          <w:tcPr>
            <w:tcW w:w="863" w:type="dxa"/>
            <w:tcBorders>
              <w:top w:val="single" w:sz="4" w:space="0" w:color="000000"/>
              <w:left w:val="single" w:sz="4" w:space="0" w:color="000000"/>
              <w:bottom w:val="single" w:sz="4" w:space="0" w:color="000000"/>
            </w:tcBorders>
            <w:shd w:val="clear" w:color="auto" w:fill="auto"/>
          </w:tcPr>
          <w:p w14:paraId="2D377EBF" w14:textId="77777777" w:rsidR="003071F0" w:rsidRDefault="003071F0" w:rsidP="003071F0">
            <w:pPr>
              <w:spacing w:line="100" w:lineRule="atLeast"/>
            </w:pPr>
            <w:r>
              <w:t>A+</w:t>
            </w:r>
          </w:p>
        </w:tc>
        <w:tc>
          <w:tcPr>
            <w:tcW w:w="1087" w:type="dxa"/>
            <w:tcBorders>
              <w:top w:val="single" w:sz="4" w:space="0" w:color="000000"/>
              <w:left w:val="single" w:sz="4" w:space="0" w:color="000000"/>
              <w:bottom w:val="single" w:sz="4" w:space="0" w:color="000000"/>
            </w:tcBorders>
            <w:shd w:val="clear" w:color="auto" w:fill="auto"/>
          </w:tcPr>
          <w:p w14:paraId="45063BA1" w14:textId="77777777" w:rsidR="003071F0" w:rsidRDefault="003071F0" w:rsidP="003071F0">
            <w:pPr>
              <w:spacing w:line="100" w:lineRule="atLeast"/>
            </w:pPr>
            <w:r>
              <w:t>4.5</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1B2A6BF4" w14:textId="77777777" w:rsidR="003071F0" w:rsidRDefault="003071F0" w:rsidP="003071F0">
            <w:pPr>
              <w:spacing w:line="100" w:lineRule="atLeast"/>
            </w:pPr>
            <w:r>
              <w:t xml:space="preserve">Excellent overall. </w:t>
            </w:r>
          </w:p>
          <w:p w14:paraId="457C28A9" w14:textId="77777777" w:rsidR="003071F0" w:rsidRDefault="003071F0" w:rsidP="003071F0">
            <w:pPr>
              <w:numPr>
                <w:ilvl w:val="0"/>
                <w:numId w:val="45"/>
              </w:numPr>
              <w:spacing w:line="100" w:lineRule="atLeast"/>
            </w:pPr>
            <w:r>
              <w:t>Demonstrates an excellent grasp of the subject matter.</w:t>
            </w:r>
          </w:p>
          <w:p w14:paraId="4730BE00" w14:textId="77777777" w:rsidR="003071F0" w:rsidRDefault="003071F0" w:rsidP="003071F0">
            <w:pPr>
              <w:numPr>
                <w:ilvl w:val="0"/>
                <w:numId w:val="45"/>
              </w:numPr>
              <w:spacing w:line="100" w:lineRule="atLeast"/>
              <w:rPr>
                <w:color w:val="000000"/>
              </w:rPr>
            </w:pPr>
            <w:r>
              <w:t>Excellent capacity for original and creative enquiry.</w:t>
            </w:r>
          </w:p>
          <w:p w14:paraId="33F5E157" w14:textId="77777777" w:rsidR="003071F0" w:rsidRDefault="003071F0" w:rsidP="003071F0">
            <w:pPr>
              <w:numPr>
                <w:ilvl w:val="0"/>
                <w:numId w:val="45"/>
              </w:numPr>
              <w:spacing w:line="100" w:lineRule="atLeast"/>
              <w:rPr>
                <w:color w:val="000000"/>
              </w:rPr>
            </w:pPr>
            <w:r>
              <w:rPr>
                <w:color w:val="000000"/>
              </w:rPr>
              <w:t xml:space="preserve">Excellent ability to critically evaluate, </w:t>
            </w:r>
            <w:proofErr w:type="gramStart"/>
            <w:r>
              <w:rPr>
                <w:color w:val="000000"/>
              </w:rPr>
              <w:t>analyse</w:t>
            </w:r>
            <w:proofErr w:type="gramEnd"/>
            <w:r>
              <w:rPr>
                <w:color w:val="000000"/>
              </w:rPr>
              <w:t>, synthesise and integrate complex information.</w:t>
            </w:r>
          </w:p>
          <w:p w14:paraId="7AD28A30" w14:textId="77777777" w:rsidR="003071F0" w:rsidRDefault="003071F0" w:rsidP="003071F0">
            <w:pPr>
              <w:numPr>
                <w:ilvl w:val="0"/>
                <w:numId w:val="45"/>
              </w:numPr>
              <w:spacing w:line="100" w:lineRule="atLeast"/>
              <w:rPr>
                <w:color w:val="000000"/>
              </w:rPr>
            </w:pPr>
            <w:r>
              <w:rPr>
                <w:color w:val="000000"/>
              </w:rPr>
              <w:t>Excellent communication skills.</w:t>
            </w:r>
          </w:p>
          <w:p w14:paraId="7A0C4D7E" w14:textId="77777777" w:rsidR="003071F0" w:rsidRDefault="003071F0" w:rsidP="003071F0">
            <w:pPr>
              <w:spacing w:line="100" w:lineRule="atLeast"/>
            </w:pPr>
            <w:r>
              <w:rPr>
                <w:color w:val="000000"/>
              </w:rPr>
              <w:t>Exceptional in at least one of the above.</w:t>
            </w:r>
          </w:p>
        </w:tc>
      </w:tr>
      <w:tr w:rsidR="003071F0" w14:paraId="55DD9F91" w14:textId="77777777" w:rsidTr="003071F0">
        <w:tc>
          <w:tcPr>
            <w:tcW w:w="863" w:type="dxa"/>
            <w:tcBorders>
              <w:top w:val="single" w:sz="4" w:space="0" w:color="000000"/>
              <w:left w:val="single" w:sz="4" w:space="0" w:color="000000"/>
              <w:bottom w:val="single" w:sz="4" w:space="0" w:color="000000"/>
            </w:tcBorders>
            <w:shd w:val="clear" w:color="auto" w:fill="auto"/>
          </w:tcPr>
          <w:p w14:paraId="0C13418E" w14:textId="77777777" w:rsidR="003071F0" w:rsidRDefault="003071F0" w:rsidP="003071F0">
            <w:pPr>
              <w:spacing w:line="100" w:lineRule="atLeast"/>
            </w:pPr>
            <w:r>
              <w:t>A</w:t>
            </w:r>
          </w:p>
        </w:tc>
        <w:tc>
          <w:tcPr>
            <w:tcW w:w="1087" w:type="dxa"/>
            <w:tcBorders>
              <w:top w:val="single" w:sz="4" w:space="0" w:color="000000"/>
              <w:left w:val="single" w:sz="4" w:space="0" w:color="000000"/>
              <w:bottom w:val="single" w:sz="4" w:space="0" w:color="000000"/>
            </w:tcBorders>
            <w:shd w:val="clear" w:color="auto" w:fill="auto"/>
          </w:tcPr>
          <w:p w14:paraId="59C696F0" w14:textId="77777777" w:rsidR="003071F0" w:rsidRDefault="003071F0" w:rsidP="003071F0">
            <w:pPr>
              <w:spacing w:line="100" w:lineRule="atLeast"/>
            </w:pPr>
            <w:r>
              <w:t>4</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3299516D" w14:textId="77777777" w:rsidR="003071F0" w:rsidRDefault="003071F0" w:rsidP="003071F0">
            <w:pPr>
              <w:spacing w:line="100" w:lineRule="atLeast"/>
            </w:pPr>
            <w:r>
              <w:t>Excellent overall.</w:t>
            </w:r>
          </w:p>
          <w:p w14:paraId="3ED58D14" w14:textId="77777777" w:rsidR="003071F0" w:rsidRDefault="003071F0" w:rsidP="003071F0">
            <w:pPr>
              <w:numPr>
                <w:ilvl w:val="0"/>
                <w:numId w:val="46"/>
              </w:numPr>
              <w:spacing w:line="100" w:lineRule="atLeast"/>
            </w:pPr>
            <w:r>
              <w:t>Demonstrates an excellent grasp of the subject matter.</w:t>
            </w:r>
          </w:p>
          <w:p w14:paraId="219200E0" w14:textId="77777777" w:rsidR="003071F0" w:rsidRDefault="003071F0" w:rsidP="003071F0">
            <w:pPr>
              <w:numPr>
                <w:ilvl w:val="0"/>
                <w:numId w:val="46"/>
              </w:numPr>
              <w:spacing w:line="100" w:lineRule="atLeast"/>
              <w:rPr>
                <w:color w:val="000000"/>
              </w:rPr>
            </w:pPr>
            <w:r>
              <w:t>Excellent capacity for original and creative enquiry.</w:t>
            </w:r>
          </w:p>
          <w:p w14:paraId="79384539" w14:textId="77777777" w:rsidR="003071F0" w:rsidRDefault="003071F0" w:rsidP="003071F0">
            <w:pPr>
              <w:numPr>
                <w:ilvl w:val="0"/>
                <w:numId w:val="46"/>
              </w:numPr>
              <w:spacing w:line="100" w:lineRule="atLeast"/>
              <w:rPr>
                <w:color w:val="000000"/>
              </w:rPr>
            </w:pPr>
            <w:r>
              <w:rPr>
                <w:color w:val="000000"/>
              </w:rPr>
              <w:t xml:space="preserve">Excellent ability to critically evaluate, </w:t>
            </w:r>
            <w:proofErr w:type="gramStart"/>
            <w:r>
              <w:rPr>
                <w:color w:val="000000"/>
              </w:rPr>
              <w:t>analyse</w:t>
            </w:r>
            <w:proofErr w:type="gramEnd"/>
            <w:r>
              <w:rPr>
                <w:color w:val="000000"/>
              </w:rPr>
              <w:t>, synthesise and integrate complex information.</w:t>
            </w:r>
          </w:p>
          <w:p w14:paraId="7EC49038" w14:textId="77777777" w:rsidR="003071F0" w:rsidRDefault="003071F0" w:rsidP="003071F0">
            <w:pPr>
              <w:numPr>
                <w:ilvl w:val="0"/>
                <w:numId w:val="46"/>
              </w:numPr>
              <w:spacing w:line="100" w:lineRule="atLeast"/>
            </w:pPr>
            <w:r>
              <w:rPr>
                <w:color w:val="000000"/>
              </w:rPr>
              <w:t>Excellent communication skills.</w:t>
            </w:r>
          </w:p>
        </w:tc>
      </w:tr>
      <w:tr w:rsidR="003071F0" w14:paraId="758BDDB7" w14:textId="77777777" w:rsidTr="003071F0">
        <w:tc>
          <w:tcPr>
            <w:tcW w:w="863" w:type="dxa"/>
            <w:tcBorders>
              <w:top w:val="single" w:sz="4" w:space="0" w:color="000000"/>
              <w:left w:val="single" w:sz="4" w:space="0" w:color="000000"/>
              <w:bottom w:val="single" w:sz="4" w:space="0" w:color="000000"/>
            </w:tcBorders>
            <w:shd w:val="clear" w:color="auto" w:fill="auto"/>
          </w:tcPr>
          <w:p w14:paraId="323F54D2" w14:textId="77777777" w:rsidR="003071F0" w:rsidRDefault="003071F0" w:rsidP="003071F0">
            <w:pPr>
              <w:spacing w:line="100" w:lineRule="atLeast"/>
            </w:pPr>
            <w:r>
              <w:t>B+</w:t>
            </w:r>
          </w:p>
        </w:tc>
        <w:tc>
          <w:tcPr>
            <w:tcW w:w="1087" w:type="dxa"/>
            <w:tcBorders>
              <w:top w:val="single" w:sz="4" w:space="0" w:color="000000"/>
              <w:left w:val="single" w:sz="4" w:space="0" w:color="000000"/>
              <w:bottom w:val="single" w:sz="4" w:space="0" w:color="000000"/>
            </w:tcBorders>
            <w:shd w:val="clear" w:color="auto" w:fill="auto"/>
          </w:tcPr>
          <w:p w14:paraId="42A5B948" w14:textId="77777777" w:rsidR="003071F0" w:rsidRDefault="003071F0" w:rsidP="003071F0">
            <w:pPr>
              <w:spacing w:line="100" w:lineRule="atLeast"/>
            </w:pPr>
            <w:r>
              <w:t>3.5</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6AC1D373" w14:textId="77777777" w:rsidR="003071F0" w:rsidRDefault="003071F0" w:rsidP="003071F0">
            <w:pPr>
              <w:spacing w:line="100" w:lineRule="atLeast"/>
            </w:pPr>
            <w:r>
              <w:t>Very good overall.</w:t>
            </w:r>
          </w:p>
          <w:p w14:paraId="28D9C9E1" w14:textId="77777777" w:rsidR="003071F0" w:rsidRDefault="003071F0" w:rsidP="003071F0">
            <w:pPr>
              <w:numPr>
                <w:ilvl w:val="0"/>
                <w:numId w:val="47"/>
              </w:numPr>
              <w:spacing w:line="100" w:lineRule="atLeast"/>
            </w:pPr>
            <w:r>
              <w:t>Demonstrates a very good grasp of the subject matter.</w:t>
            </w:r>
          </w:p>
          <w:p w14:paraId="4622942E" w14:textId="77777777" w:rsidR="003071F0" w:rsidRDefault="003071F0" w:rsidP="003071F0">
            <w:pPr>
              <w:numPr>
                <w:ilvl w:val="0"/>
                <w:numId w:val="47"/>
              </w:numPr>
              <w:spacing w:line="100" w:lineRule="atLeast"/>
              <w:rPr>
                <w:color w:val="000000"/>
              </w:rPr>
            </w:pPr>
            <w:r>
              <w:t>Very good capacity for original and creative enquiry.</w:t>
            </w:r>
          </w:p>
          <w:p w14:paraId="379B8194" w14:textId="77777777" w:rsidR="003071F0" w:rsidRDefault="003071F0" w:rsidP="003071F0">
            <w:pPr>
              <w:numPr>
                <w:ilvl w:val="0"/>
                <w:numId w:val="47"/>
              </w:numPr>
              <w:spacing w:line="100" w:lineRule="atLeast"/>
              <w:rPr>
                <w:color w:val="000000"/>
              </w:rPr>
            </w:pPr>
            <w:r>
              <w:rPr>
                <w:color w:val="000000"/>
              </w:rPr>
              <w:t xml:space="preserve">Very good ability to critically evaluate, </w:t>
            </w:r>
            <w:proofErr w:type="gramStart"/>
            <w:r>
              <w:rPr>
                <w:color w:val="000000"/>
              </w:rPr>
              <w:t>analyse</w:t>
            </w:r>
            <w:proofErr w:type="gramEnd"/>
            <w:r>
              <w:rPr>
                <w:color w:val="000000"/>
              </w:rPr>
              <w:t>, synthesise and integrate complex information.</w:t>
            </w:r>
          </w:p>
          <w:p w14:paraId="63C6CE93" w14:textId="77777777" w:rsidR="003071F0" w:rsidRDefault="003071F0" w:rsidP="003071F0">
            <w:pPr>
              <w:numPr>
                <w:ilvl w:val="0"/>
                <w:numId w:val="47"/>
              </w:numPr>
              <w:spacing w:line="100" w:lineRule="atLeast"/>
              <w:rPr>
                <w:color w:val="000000"/>
              </w:rPr>
            </w:pPr>
            <w:r>
              <w:rPr>
                <w:color w:val="000000"/>
              </w:rPr>
              <w:t>Very good communication skills.</w:t>
            </w:r>
          </w:p>
          <w:p w14:paraId="5CEFC600" w14:textId="77777777" w:rsidR="003071F0" w:rsidRDefault="003071F0" w:rsidP="003071F0">
            <w:pPr>
              <w:spacing w:line="100" w:lineRule="atLeast"/>
            </w:pPr>
            <w:r>
              <w:rPr>
                <w:color w:val="000000"/>
              </w:rPr>
              <w:t>Excellent in at least one of the above but overall performance deemed to be very good.</w:t>
            </w:r>
          </w:p>
        </w:tc>
      </w:tr>
      <w:tr w:rsidR="003071F0" w14:paraId="1845F79C" w14:textId="77777777" w:rsidTr="003071F0">
        <w:tc>
          <w:tcPr>
            <w:tcW w:w="863" w:type="dxa"/>
            <w:tcBorders>
              <w:top w:val="single" w:sz="4" w:space="0" w:color="000000"/>
              <w:left w:val="single" w:sz="4" w:space="0" w:color="000000"/>
              <w:bottom w:val="single" w:sz="4" w:space="0" w:color="000000"/>
            </w:tcBorders>
            <w:shd w:val="clear" w:color="auto" w:fill="auto"/>
          </w:tcPr>
          <w:p w14:paraId="11C5AF04" w14:textId="77777777" w:rsidR="003071F0" w:rsidRDefault="003071F0" w:rsidP="003071F0">
            <w:pPr>
              <w:spacing w:line="100" w:lineRule="atLeast"/>
            </w:pPr>
            <w:r>
              <w:t>B</w:t>
            </w:r>
          </w:p>
        </w:tc>
        <w:tc>
          <w:tcPr>
            <w:tcW w:w="1087" w:type="dxa"/>
            <w:tcBorders>
              <w:top w:val="single" w:sz="4" w:space="0" w:color="000000"/>
              <w:left w:val="single" w:sz="4" w:space="0" w:color="000000"/>
              <w:bottom w:val="single" w:sz="4" w:space="0" w:color="000000"/>
            </w:tcBorders>
            <w:shd w:val="clear" w:color="auto" w:fill="auto"/>
          </w:tcPr>
          <w:p w14:paraId="67D7F7C1" w14:textId="77777777" w:rsidR="003071F0" w:rsidRDefault="003071F0" w:rsidP="003071F0">
            <w:pPr>
              <w:spacing w:line="100" w:lineRule="atLeast"/>
            </w:pPr>
            <w:r>
              <w:t>3</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63489601" w14:textId="77777777" w:rsidR="003071F0" w:rsidRDefault="003071F0" w:rsidP="003071F0">
            <w:pPr>
              <w:spacing w:line="100" w:lineRule="atLeast"/>
            </w:pPr>
            <w:r>
              <w:t xml:space="preserve">Very good overall. </w:t>
            </w:r>
          </w:p>
          <w:p w14:paraId="72AF9DF8" w14:textId="77777777" w:rsidR="003071F0" w:rsidRDefault="003071F0" w:rsidP="003071F0">
            <w:pPr>
              <w:numPr>
                <w:ilvl w:val="0"/>
                <w:numId w:val="48"/>
              </w:numPr>
              <w:spacing w:line="100" w:lineRule="atLeast"/>
            </w:pPr>
            <w:r>
              <w:t>Demonstrates a very good grasp of the subject matter.</w:t>
            </w:r>
          </w:p>
          <w:p w14:paraId="564C2BBA" w14:textId="77777777" w:rsidR="003071F0" w:rsidRDefault="003071F0" w:rsidP="003071F0">
            <w:pPr>
              <w:numPr>
                <w:ilvl w:val="0"/>
                <w:numId w:val="48"/>
              </w:numPr>
              <w:spacing w:line="100" w:lineRule="atLeast"/>
              <w:rPr>
                <w:color w:val="000000"/>
              </w:rPr>
            </w:pPr>
            <w:r>
              <w:t>Very good capacity for original and creative enquiry.</w:t>
            </w:r>
          </w:p>
          <w:p w14:paraId="43366958" w14:textId="77777777" w:rsidR="003071F0" w:rsidRDefault="003071F0" w:rsidP="003071F0">
            <w:pPr>
              <w:numPr>
                <w:ilvl w:val="0"/>
                <w:numId w:val="48"/>
              </w:numPr>
              <w:spacing w:line="100" w:lineRule="atLeast"/>
              <w:rPr>
                <w:color w:val="000000"/>
              </w:rPr>
            </w:pPr>
            <w:r>
              <w:rPr>
                <w:color w:val="000000"/>
              </w:rPr>
              <w:t xml:space="preserve">Very good ability to critically evaluate, </w:t>
            </w:r>
            <w:proofErr w:type="gramStart"/>
            <w:r>
              <w:rPr>
                <w:color w:val="000000"/>
              </w:rPr>
              <w:t>analyse</w:t>
            </w:r>
            <w:proofErr w:type="gramEnd"/>
            <w:r>
              <w:rPr>
                <w:color w:val="000000"/>
              </w:rPr>
              <w:t>, synthesise and integrate complex information.</w:t>
            </w:r>
          </w:p>
          <w:p w14:paraId="19742897" w14:textId="77777777" w:rsidR="003071F0" w:rsidRDefault="003071F0" w:rsidP="003071F0">
            <w:pPr>
              <w:numPr>
                <w:ilvl w:val="0"/>
                <w:numId w:val="48"/>
              </w:numPr>
              <w:spacing w:line="100" w:lineRule="atLeast"/>
            </w:pPr>
            <w:r>
              <w:rPr>
                <w:color w:val="000000"/>
              </w:rPr>
              <w:t>Very good communication skills.</w:t>
            </w:r>
          </w:p>
        </w:tc>
      </w:tr>
      <w:tr w:rsidR="003071F0" w14:paraId="1241A020" w14:textId="77777777" w:rsidTr="003071F0">
        <w:tc>
          <w:tcPr>
            <w:tcW w:w="863" w:type="dxa"/>
            <w:tcBorders>
              <w:top w:val="single" w:sz="4" w:space="0" w:color="000000"/>
              <w:left w:val="single" w:sz="4" w:space="0" w:color="000000"/>
              <w:bottom w:val="single" w:sz="4" w:space="0" w:color="000000"/>
            </w:tcBorders>
            <w:shd w:val="clear" w:color="auto" w:fill="auto"/>
          </w:tcPr>
          <w:p w14:paraId="4F38CB7A" w14:textId="77777777" w:rsidR="003071F0" w:rsidRDefault="003071F0" w:rsidP="003071F0">
            <w:pPr>
              <w:spacing w:line="100" w:lineRule="atLeast"/>
            </w:pPr>
            <w:r>
              <w:t>C+</w:t>
            </w:r>
          </w:p>
        </w:tc>
        <w:tc>
          <w:tcPr>
            <w:tcW w:w="1087" w:type="dxa"/>
            <w:tcBorders>
              <w:top w:val="single" w:sz="4" w:space="0" w:color="000000"/>
              <w:left w:val="single" w:sz="4" w:space="0" w:color="000000"/>
              <w:bottom w:val="single" w:sz="4" w:space="0" w:color="000000"/>
            </w:tcBorders>
            <w:shd w:val="clear" w:color="auto" w:fill="auto"/>
          </w:tcPr>
          <w:p w14:paraId="50E2DCD0" w14:textId="77777777" w:rsidR="003071F0" w:rsidRDefault="003071F0" w:rsidP="003071F0">
            <w:pPr>
              <w:spacing w:line="100" w:lineRule="atLeast"/>
            </w:pPr>
            <w:r>
              <w:t>2.5</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2A3DFB12" w14:textId="77777777" w:rsidR="003071F0" w:rsidRDefault="003071F0" w:rsidP="003071F0">
            <w:pPr>
              <w:spacing w:line="100" w:lineRule="atLeast"/>
            </w:pPr>
            <w:r>
              <w:t>Good overall.</w:t>
            </w:r>
          </w:p>
          <w:p w14:paraId="26D59D69" w14:textId="77777777" w:rsidR="003071F0" w:rsidRDefault="003071F0" w:rsidP="003071F0">
            <w:pPr>
              <w:numPr>
                <w:ilvl w:val="0"/>
                <w:numId w:val="49"/>
              </w:numPr>
              <w:spacing w:line="100" w:lineRule="atLeast"/>
            </w:pPr>
            <w:r>
              <w:t>Demonstrates a good grasp of the subject matter.</w:t>
            </w:r>
          </w:p>
          <w:p w14:paraId="6C047DA3" w14:textId="77777777" w:rsidR="003071F0" w:rsidRDefault="003071F0" w:rsidP="003071F0">
            <w:pPr>
              <w:numPr>
                <w:ilvl w:val="0"/>
                <w:numId w:val="49"/>
              </w:numPr>
              <w:spacing w:line="100" w:lineRule="atLeast"/>
              <w:rPr>
                <w:color w:val="000000"/>
              </w:rPr>
            </w:pPr>
            <w:r>
              <w:t>Good capacity for original and creative enquiry.</w:t>
            </w:r>
          </w:p>
          <w:p w14:paraId="0354D4C6" w14:textId="77777777" w:rsidR="003071F0" w:rsidRDefault="003071F0" w:rsidP="003071F0">
            <w:pPr>
              <w:numPr>
                <w:ilvl w:val="0"/>
                <w:numId w:val="49"/>
              </w:numPr>
              <w:spacing w:line="100" w:lineRule="atLeast"/>
              <w:rPr>
                <w:color w:val="000000"/>
              </w:rPr>
            </w:pPr>
            <w:r>
              <w:rPr>
                <w:color w:val="000000"/>
              </w:rPr>
              <w:t xml:space="preserve">Good ability to critically evaluate, </w:t>
            </w:r>
            <w:proofErr w:type="gramStart"/>
            <w:r>
              <w:rPr>
                <w:color w:val="000000"/>
              </w:rPr>
              <w:t>analyse</w:t>
            </w:r>
            <w:proofErr w:type="gramEnd"/>
            <w:r>
              <w:rPr>
                <w:color w:val="000000"/>
              </w:rPr>
              <w:t>, synthesise and integrate complex information.</w:t>
            </w:r>
          </w:p>
          <w:p w14:paraId="68735B76" w14:textId="77777777" w:rsidR="003071F0" w:rsidRDefault="003071F0" w:rsidP="003071F0">
            <w:pPr>
              <w:numPr>
                <w:ilvl w:val="0"/>
                <w:numId w:val="49"/>
              </w:numPr>
              <w:spacing w:line="100" w:lineRule="atLeast"/>
              <w:rPr>
                <w:color w:val="000000"/>
              </w:rPr>
            </w:pPr>
            <w:r>
              <w:rPr>
                <w:color w:val="000000"/>
              </w:rPr>
              <w:t>Good communication skills</w:t>
            </w:r>
          </w:p>
          <w:p w14:paraId="2C88AC2A" w14:textId="77777777" w:rsidR="003071F0" w:rsidRDefault="003071F0" w:rsidP="003071F0">
            <w:pPr>
              <w:spacing w:line="100" w:lineRule="atLeast"/>
            </w:pPr>
            <w:r>
              <w:rPr>
                <w:color w:val="000000"/>
              </w:rPr>
              <w:t>Very good in at least one of the above but overall performance deemed to be good.</w:t>
            </w:r>
          </w:p>
        </w:tc>
      </w:tr>
      <w:tr w:rsidR="003071F0" w14:paraId="153781C7" w14:textId="77777777" w:rsidTr="003071F0">
        <w:tc>
          <w:tcPr>
            <w:tcW w:w="863" w:type="dxa"/>
            <w:tcBorders>
              <w:top w:val="single" w:sz="4" w:space="0" w:color="000000"/>
              <w:left w:val="single" w:sz="4" w:space="0" w:color="000000"/>
              <w:bottom w:val="single" w:sz="4" w:space="0" w:color="000000"/>
            </w:tcBorders>
            <w:shd w:val="clear" w:color="auto" w:fill="auto"/>
          </w:tcPr>
          <w:p w14:paraId="7AA8AF6F" w14:textId="77777777" w:rsidR="003071F0" w:rsidRDefault="003071F0" w:rsidP="003071F0">
            <w:pPr>
              <w:spacing w:line="100" w:lineRule="atLeast"/>
            </w:pPr>
            <w:r>
              <w:t>C</w:t>
            </w:r>
          </w:p>
        </w:tc>
        <w:tc>
          <w:tcPr>
            <w:tcW w:w="1087" w:type="dxa"/>
            <w:tcBorders>
              <w:top w:val="single" w:sz="4" w:space="0" w:color="000000"/>
              <w:left w:val="single" w:sz="4" w:space="0" w:color="000000"/>
              <w:bottom w:val="single" w:sz="4" w:space="0" w:color="000000"/>
            </w:tcBorders>
            <w:shd w:val="clear" w:color="auto" w:fill="auto"/>
          </w:tcPr>
          <w:p w14:paraId="345F1DED" w14:textId="77777777" w:rsidR="003071F0" w:rsidRDefault="003071F0" w:rsidP="003071F0">
            <w:pPr>
              <w:spacing w:line="100" w:lineRule="atLeast"/>
            </w:pPr>
            <w:r>
              <w:t>2</w:t>
            </w:r>
          </w:p>
        </w:tc>
        <w:tc>
          <w:tcPr>
            <w:tcW w:w="69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BD674" w14:textId="77777777" w:rsidR="003071F0" w:rsidRDefault="003071F0" w:rsidP="003071F0">
            <w:pPr>
              <w:spacing w:line="100" w:lineRule="atLeast"/>
            </w:pPr>
            <w:r>
              <w:t>Good overall.</w:t>
            </w:r>
          </w:p>
          <w:p w14:paraId="212EF350" w14:textId="77777777" w:rsidR="003071F0" w:rsidRDefault="003071F0" w:rsidP="003071F0">
            <w:pPr>
              <w:numPr>
                <w:ilvl w:val="0"/>
                <w:numId w:val="49"/>
              </w:numPr>
              <w:spacing w:line="100" w:lineRule="atLeast"/>
            </w:pPr>
            <w:r>
              <w:t>Demonstrates a good grasp of the subject matter.</w:t>
            </w:r>
          </w:p>
          <w:p w14:paraId="21390F5E" w14:textId="77777777" w:rsidR="003071F0" w:rsidRDefault="003071F0" w:rsidP="003071F0">
            <w:pPr>
              <w:numPr>
                <w:ilvl w:val="0"/>
                <w:numId w:val="49"/>
              </w:numPr>
              <w:spacing w:line="100" w:lineRule="atLeast"/>
              <w:rPr>
                <w:color w:val="000000"/>
              </w:rPr>
            </w:pPr>
            <w:r>
              <w:t>Good capacity for original and creative enquiry.</w:t>
            </w:r>
          </w:p>
          <w:p w14:paraId="250F51AE" w14:textId="77777777" w:rsidR="003071F0" w:rsidRDefault="003071F0" w:rsidP="003071F0">
            <w:pPr>
              <w:numPr>
                <w:ilvl w:val="0"/>
                <w:numId w:val="49"/>
              </w:numPr>
              <w:spacing w:line="100" w:lineRule="atLeast"/>
              <w:rPr>
                <w:color w:val="000000"/>
              </w:rPr>
            </w:pPr>
            <w:r>
              <w:rPr>
                <w:color w:val="000000"/>
              </w:rPr>
              <w:t xml:space="preserve">Good ability to critically evaluate, </w:t>
            </w:r>
            <w:proofErr w:type="gramStart"/>
            <w:r>
              <w:rPr>
                <w:color w:val="000000"/>
              </w:rPr>
              <w:t>analyse</w:t>
            </w:r>
            <w:proofErr w:type="gramEnd"/>
            <w:r>
              <w:rPr>
                <w:color w:val="000000"/>
              </w:rPr>
              <w:t>, synthesise and integrate complex information.</w:t>
            </w:r>
          </w:p>
          <w:p w14:paraId="57BD5375" w14:textId="77777777" w:rsidR="003071F0" w:rsidRDefault="003071F0" w:rsidP="003071F0">
            <w:pPr>
              <w:numPr>
                <w:ilvl w:val="0"/>
                <w:numId w:val="49"/>
              </w:numPr>
              <w:spacing w:line="100" w:lineRule="atLeast"/>
            </w:pPr>
            <w:r>
              <w:rPr>
                <w:color w:val="000000"/>
              </w:rPr>
              <w:t>Good communication skills</w:t>
            </w:r>
          </w:p>
        </w:tc>
      </w:tr>
      <w:tr w:rsidR="003071F0" w14:paraId="6CCBBB2F" w14:textId="77777777" w:rsidTr="003071F0">
        <w:tc>
          <w:tcPr>
            <w:tcW w:w="863" w:type="dxa"/>
            <w:tcBorders>
              <w:top w:val="single" w:sz="4" w:space="0" w:color="000000"/>
              <w:left w:val="single" w:sz="4" w:space="0" w:color="000000"/>
              <w:bottom w:val="single" w:sz="4" w:space="0" w:color="000000"/>
            </w:tcBorders>
            <w:shd w:val="clear" w:color="auto" w:fill="auto"/>
          </w:tcPr>
          <w:p w14:paraId="0D7A73B5" w14:textId="77777777" w:rsidR="003071F0" w:rsidRDefault="003071F0" w:rsidP="003071F0">
            <w:pPr>
              <w:spacing w:line="100" w:lineRule="atLeast"/>
            </w:pPr>
            <w:r>
              <w:t>D+</w:t>
            </w:r>
          </w:p>
        </w:tc>
        <w:tc>
          <w:tcPr>
            <w:tcW w:w="1087" w:type="dxa"/>
            <w:tcBorders>
              <w:top w:val="single" w:sz="4" w:space="0" w:color="000000"/>
              <w:left w:val="single" w:sz="4" w:space="0" w:color="000000"/>
              <w:bottom w:val="single" w:sz="4" w:space="0" w:color="000000"/>
            </w:tcBorders>
            <w:shd w:val="clear" w:color="auto" w:fill="auto"/>
          </w:tcPr>
          <w:p w14:paraId="2DB59403" w14:textId="77777777" w:rsidR="003071F0" w:rsidRDefault="003071F0" w:rsidP="003071F0">
            <w:pPr>
              <w:spacing w:line="100" w:lineRule="atLeast"/>
            </w:pPr>
            <w:r>
              <w:t>1.5</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29FC05D7" w14:textId="77777777" w:rsidR="003071F0" w:rsidRDefault="003071F0" w:rsidP="003071F0">
            <w:pPr>
              <w:spacing w:line="100" w:lineRule="atLeast"/>
            </w:pPr>
            <w:r>
              <w:t xml:space="preserve">Satisfactory overall. </w:t>
            </w:r>
          </w:p>
          <w:p w14:paraId="4478DF46" w14:textId="77777777" w:rsidR="003071F0" w:rsidRDefault="003071F0" w:rsidP="003071F0">
            <w:pPr>
              <w:numPr>
                <w:ilvl w:val="0"/>
                <w:numId w:val="49"/>
              </w:numPr>
              <w:spacing w:line="100" w:lineRule="atLeast"/>
            </w:pPr>
            <w:r>
              <w:t xml:space="preserve">Demonstrates a satisfactory grasp of the subject matter but limited </w:t>
            </w:r>
            <w:r>
              <w:lastRenderedPageBreak/>
              <w:t>grasp in some areas</w:t>
            </w:r>
          </w:p>
          <w:p w14:paraId="6C1A55EC" w14:textId="77777777" w:rsidR="003071F0" w:rsidRDefault="003071F0" w:rsidP="003071F0">
            <w:pPr>
              <w:numPr>
                <w:ilvl w:val="0"/>
                <w:numId w:val="49"/>
              </w:numPr>
              <w:spacing w:line="100" w:lineRule="atLeast"/>
              <w:rPr>
                <w:color w:val="000000"/>
              </w:rPr>
            </w:pPr>
            <w:r>
              <w:t>Satisfactory capacity for original and creative enquiry.</w:t>
            </w:r>
          </w:p>
          <w:p w14:paraId="495F223D" w14:textId="77777777" w:rsidR="003071F0" w:rsidRDefault="003071F0" w:rsidP="003071F0">
            <w:pPr>
              <w:numPr>
                <w:ilvl w:val="0"/>
                <w:numId w:val="49"/>
              </w:numPr>
              <w:spacing w:line="100" w:lineRule="atLeast"/>
              <w:rPr>
                <w:color w:val="000000"/>
              </w:rPr>
            </w:pPr>
            <w:r>
              <w:rPr>
                <w:color w:val="000000"/>
              </w:rPr>
              <w:t xml:space="preserve">Satisfactory ability to critically evaluate, </w:t>
            </w:r>
            <w:proofErr w:type="gramStart"/>
            <w:r>
              <w:rPr>
                <w:color w:val="000000"/>
              </w:rPr>
              <w:t>analyse</w:t>
            </w:r>
            <w:proofErr w:type="gramEnd"/>
            <w:r>
              <w:rPr>
                <w:color w:val="000000"/>
              </w:rPr>
              <w:t>, synthesise and integrate information.</w:t>
            </w:r>
          </w:p>
          <w:p w14:paraId="61B16064" w14:textId="77777777" w:rsidR="003071F0" w:rsidRDefault="003071F0" w:rsidP="003071F0">
            <w:pPr>
              <w:numPr>
                <w:ilvl w:val="0"/>
                <w:numId w:val="49"/>
              </w:numPr>
              <w:spacing w:line="100" w:lineRule="atLeast"/>
            </w:pPr>
            <w:r>
              <w:rPr>
                <w:color w:val="000000"/>
              </w:rPr>
              <w:t>Satisfactory communication skills</w:t>
            </w:r>
          </w:p>
        </w:tc>
      </w:tr>
      <w:tr w:rsidR="003071F0" w14:paraId="620501BF" w14:textId="77777777" w:rsidTr="003071F0">
        <w:tc>
          <w:tcPr>
            <w:tcW w:w="863" w:type="dxa"/>
            <w:tcBorders>
              <w:top w:val="single" w:sz="4" w:space="0" w:color="000000"/>
              <w:left w:val="single" w:sz="4" w:space="0" w:color="000000"/>
              <w:bottom w:val="single" w:sz="4" w:space="0" w:color="000000"/>
            </w:tcBorders>
            <w:shd w:val="clear" w:color="auto" w:fill="auto"/>
          </w:tcPr>
          <w:p w14:paraId="5ED8F8A0" w14:textId="77777777" w:rsidR="003071F0" w:rsidRDefault="003071F0" w:rsidP="003071F0">
            <w:pPr>
              <w:spacing w:line="100" w:lineRule="atLeast"/>
            </w:pPr>
            <w:r>
              <w:lastRenderedPageBreak/>
              <w:t>D</w:t>
            </w:r>
          </w:p>
        </w:tc>
        <w:tc>
          <w:tcPr>
            <w:tcW w:w="1087" w:type="dxa"/>
            <w:tcBorders>
              <w:top w:val="single" w:sz="4" w:space="0" w:color="000000"/>
              <w:left w:val="single" w:sz="4" w:space="0" w:color="000000"/>
              <w:bottom w:val="single" w:sz="4" w:space="0" w:color="000000"/>
            </w:tcBorders>
            <w:shd w:val="clear" w:color="auto" w:fill="auto"/>
          </w:tcPr>
          <w:p w14:paraId="44C70A63" w14:textId="77777777" w:rsidR="003071F0" w:rsidRDefault="003071F0" w:rsidP="003071F0">
            <w:pPr>
              <w:spacing w:line="100" w:lineRule="atLeast"/>
            </w:pPr>
            <w:r>
              <w:t>1</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22E63FE6" w14:textId="77777777" w:rsidR="003071F0" w:rsidRDefault="003071F0" w:rsidP="003071F0">
            <w:pPr>
              <w:spacing w:line="100" w:lineRule="atLeast"/>
            </w:pPr>
            <w:r>
              <w:t xml:space="preserve">Adequate. </w:t>
            </w:r>
          </w:p>
          <w:p w14:paraId="762E1C6A" w14:textId="77777777" w:rsidR="003071F0" w:rsidRDefault="003071F0" w:rsidP="003071F0">
            <w:pPr>
              <w:spacing w:line="100" w:lineRule="atLeast"/>
            </w:pPr>
            <w:r>
              <w:t>Achievement of all threshold standards but grasp of some subject areas and graduate attribute development may be more limited.</w:t>
            </w:r>
          </w:p>
        </w:tc>
      </w:tr>
      <w:tr w:rsidR="003071F0" w14:paraId="1B7104AF" w14:textId="77777777" w:rsidTr="003071F0">
        <w:tc>
          <w:tcPr>
            <w:tcW w:w="863" w:type="dxa"/>
            <w:tcBorders>
              <w:top w:val="single" w:sz="4" w:space="0" w:color="000000"/>
              <w:left w:val="single" w:sz="4" w:space="0" w:color="000000"/>
              <w:bottom w:val="single" w:sz="4" w:space="0" w:color="000000"/>
            </w:tcBorders>
            <w:shd w:val="clear" w:color="auto" w:fill="auto"/>
          </w:tcPr>
          <w:p w14:paraId="7520E429" w14:textId="77777777" w:rsidR="003071F0" w:rsidRDefault="003071F0" w:rsidP="003071F0">
            <w:pPr>
              <w:spacing w:line="100" w:lineRule="atLeast"/>
            </w:pPr>
            <w:r>
              <w:t>MF</w:t>
            </w:r>
          </w:p>
        </w:tc>
        <w:tc>
          <w:tcPr>
            <w:tcW w:w="1087" w:type="dxa"/>
            <w:tcBorders>
              <w:top w:val="single" w:sz="4" w:space="0" w:color="000000"/>
              <w:left w:val="single" w:sz="4" w:space="0" w:color="000000"/>
              <w:bottom w:val="single" w:sz="4" w:space="0" w:color="000000"/>
            </w:tcBorders>
            <w:shd w:val="clear" w:color="auto" w:fill="auto"/>
          </w:tcPr>
          <w:p w14:paraId="09DDE8B1" w14:textId="77777777" w:rsidR="003071F0" w:rsidRDefault="003071F0" w:rsidP="003071F0">
            <w:pPr>
              <w:spacing w:line="100" w:lineRule="atLeast"/>
            </w:pPr>
            <w:r>
              <w:t>0.5</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21348214" w14:textId="77777777" w:rsidR="003071F0" w:rsidRDefault="003071F0" w:rsidP="003071F0">
            <w:pPr>
              <w:spacing w:line="100" w:lineRule="atLeast"/>
            </w:pPr>
            <w:r>
              <w:t xml:space="preserve">Marginal fail. </w:t>
            </w:r>
          </w:p>
          <w:p w14:paraId="766F0072" w14:textId="77777777" w:rsidR="003071F0" w:rsidRDefault="003071F0" w:rsidP="003071F0">
            <w:pPr>
              <w:spacing w:line="100" w:lineRule="atLeast"/>
            </w:pPr>
            <w:r>
              <w:t>Performance just below the threshold standard. A reasonable expectation that a pass is achievable by reassessment without the need to repeat the module.</w:t>
            </w:r>
          </w:p>
        </w:tc>
      </w:tr>
      <w:tr w:rsidR="003071F0" w14:paraId="0367B581" w14:textId="77777777" w:rsidTr="003071F0">
        <w:tc>
          <w:tcPr>
            <w:tcW w:w="863" w:type="dxa"/>
            <w:tcBorders>
              <w:top w:val="single" w:sz="4" w:space="0" w:color="000000"/>
              <w:left w:val="single" w:sz="4" w:space="0" w:color="000000"/>
              <w:bottom w:val="single" w:sz="4" w:space="0" w:color="000000"/>
            </w:tcBorders>
            <w:shd w:val="clear" w:color="auto" w:fill="auto"/>
          </w:tcPr>
          <w:p w14:paraId="59CD7D5F" w14:textId="77777777" w:rsidR="003071F0" w:rsidRDefault="003071F0" w:rsidP="003071F0">
            <w:pPr>
              <w:spacing w:line="100" w:lineRule="atLeast"/>
            </w:pPr>
            <w:r>
              <w:t>F</w:t>
            </w:r>
          </w:p>
        </w:tc>
        <w:tc>
          <w:tcPr>
            <w:tcW w:w="1087" w:type="dxa"/>
            <w:tcBorders>
              <w:top w:val="single" w:sz="4" w:space="0" w:color="000000"/>
              <w:left w:val="single" w:sz="4" w:space="0" w:color="000000"/>
              <w:bottom w:val="single" w:sz="4" w:space="0" w:color="000000"/>
            </w:tcBorders>
            <w:shd w:val="clear" w:color="auto" w:fill="auto"/>
          </w:tcPr>
          <w:p w14:paraId="3B4F9083" w14:textId="77777777" w:rsidR="003071F0" w:rsidRDefault="003071F0" w:rsidP="003071F0">
            <w:pPr>
              <w:spacing w:line="100" w:lineRule="atLeast"/>
            </w:pPr>
            <w:r>
              <w:t>0.0</w:t>
            </w: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7667B3C0" w14:textId="77777777" w:rsidR="003071F0" w:rsidRDefault="003071F0" w:rsidP="003071F0">
            <w:pPr>
              <w:spacing w:line="100" w:lineRule="atLeast"/>
            </w:pPr>
            <w:r>
              <w:t>Fail. Performance well below the threshold level. Some limited evidence of achievement of the outcomes.</w:t>
            </w:r>
          </w:p>
        </w:tc>
      </w:tr>
      <w:tr w:rsidR="003071F0" w14:paraId="09617B7C" w14:textId="77777777" w:rsidTr="003071F0">
        <w:tc>
          <w:tcPr>
            <w:tcW w:w="863" w:type="dxa"/>
            <w:tcBorders>
              <w:top w:val="single" w:sz="4" w:space="0" w:color="000000"/>
              <w:left w:val="single" w:sz="4" w:space="0" w:color="000000"/>
              <w:bottom w:val="single" w:sz="4" w:space="0" w:color="000000"/>
            </w:tcBorders>
            <w:shd w:val="clear" w:color="auto" w:fill="auto"/>
          </w:tcPr>
          <w:p w14:paraId="3CAAC6CB" w14:textId="77777777" w:rsidR="003071F0" w:rsidRDefault="003071F0" w:rsidP="003071F0">
            <w:pPr>
              <w:spacing w:line="100" w:lineRule="atLeast"/>
            </w:pPr>
            <w:r>
              <w:t>NS</w:t>
            </w:r>
          </w:p>
        </w:tc>
        <w:tc>
          <w:tcPr>
            <w:tcW w:w="1087" w:type="dxa"/>
            <w:tcBorders>
              <w:top w:val="single" w:sz="4" w:space="0" w:color="000000"/>
              <w:left w:val="single" w:sz="4" w:space="0" w:color="000000"/>
              <w:bottom w:val="single" w:sz="4" w:space="0" w:color="000000"/>
            </w:tcBorders>
            <w:shd w:val="clear" w:color="auto" w:fill="auto"/>
          </w:tcPr>
          <w:p w14:paraId="7E9924AC" w14:textId="77777777" w:rsidR="003071F0" w:rsidRDefault="003071F0" w:rsidP="003071F0">
            <w:pPr>
              <w:snapToGrid w:val="0"/>
              <w:spacing w:line="100" w:lineRule="atLeast"/>
            </w:pPr>
          </w:p>
        </w:tc>
        <w:tc>
          <w:tcPr>
            <w:tcW w:w="6957" w:type="dxa"/>
            <w:tcBorders>
              <w:top w:val="single" w:sz="4" w:space="0" w:color="000000"/>
              <w:left w:val="single" w:sz="4" w:space="0" w:color="000000"/>
              <w:bottom w:val="single" w:sz="4" w:space="0" w:color="000000"/>
              <w:right w:val="single" w:sz="4" w:space="0" w:color="000000"/>
            </w:tcBorders>
            <w:shd w:val="clear" w:color="auto" w:fill="auto"/>
          </w:tcPr>
          <w:p w14:paraId="5420CCE6" w14:textId="77777777" w:rsidR="003071F0" w:rsidRDefault="003071F0" w:rsidP="003071F0">
            <w:pPr>
              <w:spacing w:line="100" w:lineRule="atLeast"/>
            </w:pPr>
            <w:r>
              <w:t>No assessments submitted.</w:t>
            </w:r>
          </w:p>
        </w:tc>
      </w:tr>
    </w:tbl>
    <w:p w14:paraId="7BCAF50C" w14:textId="77777777" w:rsidR="003071F0" w:rsidRDefault="003071F0" w:rsidP="003071F0"/>
    <w:p w14:paraId="3427C59F" w14:textId="77777777" w:rsidR="003071F0" w:rsidRDefault="003071F0" w:rsidP="003071F0"/>
    <w:p w14:paraId="408A306D" w14:textId="77777777" w:rsidR="00004762" w:rsidRDefault="00004762" w:rsidP="00822F40">
      <w:pPr>
        <w:rPr>
          <w:rFonts w:ascii="Verdana" w:hAnsi="Verdana"/>
        </w:rPr>
        <w:sectPr w:rsidR="00004762" w:rsidSect="003071F0">
          <w:footerReference w:type="even" r:id="rId18"/>
          <w:footerReference w:type="default" r:id="rId19"/>
          <w:pgSz w:w="11906" w:h="16838"/>
          <w:pgMar w:top="1440" w:right="1440" w:bottom="1440" w:left="1440" w:header="720" w:footer="720" w:gutter="0"/>
          <w:cols w:space="720"/>
          <w:docGrid w:linePitch="360"/>
        </w:sectPr>
      </w:pPr>
    </w:p>
    <w:p w14:paraId="36A7E86D" w14:textId="38C56402" w:rsidR="00484B4A" w:rsidRDefault="00502A99" w:rsidP="00502A99">
      <w:pPr>
        <w:suppressAutoHyphens w:val="0"/>
        <w:jc w:val="center"/>
        <w:rPr>
          <w:rFonts w:ascii="Verdana" w:hAnsi="Verdana" w:cs="Tahoma"/>
        </w:rPr>
      </w:pPr>
      <w:r>
        <w:rPr>
          <w:rFonts w:ascii="Verdana" w:hAnsi="Verdana" w:cs="Tahoma"/>
        </w:rPr>
        <w:lastRenderedPageBreak/>
        <w:t>Appendix 2</w:t>
      </w:r>
    </w:p>
    <w:p w14:paraId="6C729F4E" w14:textId="77777777" w:rsidR="00502A99" w:rsidRDefault="00502A99" w:rsidP="00484B4A">
      <w:pPr>
        <w:jc w:val="center"/>
        <w:rPr>
          <w:b/>
        </w:rPr>
      </w:pPr>
    </w:p>
    <w:p w14:paraId="7FC85D6A" w14:textId="77777777" w:rsidR="00484B4A" w:rsidRPr="003C4472" w:rsidRDefault="00484B4A" w:rsidP="00484B4A">
      <w:pPr>
        <w:jc w:val="center"/>
        <w:rPr>
          <w:b/>
        </w:rPr>
      </w:pPr>
      <w:r w:rsidRPr="003C4472">
        <w:rPr>
          <w:b/>
        </w:rPr>
        <w:t>School of Arts, Media and Games</w:t>
      </w:r>
    </w:p>
    <w:p w14:paraId="44B4BA19" w14:textId="77777777" w:rsidR="00484B4A" w:rsidRDefault="00484B4A" w:rsidP="00484B4A">
      <w:pPr>
        <w:pStyle w:val="Heading1"/>
        <w:numPr>
          <w:ilvl w:val="0"/>
          <w:numId w:val="37"/>
        </w:numPr>
        <w:suppressAutoHyphens/>
        <w:jc w:val="center"/>
        <w:rPr>
          <w:szCs w:val="24"/>
          <w:shd w:val="clear" w:color="auto" w:fill="FFFF00"/>
        </w:rPr>
      </w:pPr>
    </w:p>
    <w:p w14:paraId="64541E08" w14:textId="77777777" w:rsidR="00484B4A" w:rsidRDefault="00484B4A" w:rsidP="00484B4A">
      <w:pPr>
        <w:pStyle w:val="Heading1"/>
        <w:numPr>
          <w:ilvl w:val="0"/>
          <w:numId w:val="37"/>
        </w:numPr>
        <w:suppressAutoHyphens/>
        <w:jc w:val="center"/>
        <w:rPr>
          <w:szCs w:val="24"/>
          <w:shd w:val="clear" w:color="auto" w:fill="FFFF00"/>
        </w:rPr>
      </w:pPr>
      <w:r>
        <w:rPr>
          <w:szCs w:val="24"/>
        </w:rPr>
        <w:t>Session 2016/17</w:t>
      </w:r>
    </w:p>
    <w:p w14:paraId="0A1107A7" w14:textId="77777777" w:rsidR="00484B4A" w:rsidRDefault="00484B4A" w:rsidP="00484B4A">
      <w:pPr>
        <w:pStyle w:val="Heading1"/>
        <w:numPr>
          <w:ilvl w:val="0"/>
          <w:numId w:val="37"/>
        </w:numPr>
        <w:suppressAutoHyphens/>
        <w:jc w:val="center"/>
        <w:rPr>
          <w:szCs w:val="24"/>
          <w:shd w:val="clear" w:color="auto" w:fill="FFFF00"/>
        </w:rPr>
      </w:pPr>
    </w:p>
    <w:p w14:paraId="4A5F56FA" w14:textId="638F3A91" w:rsidR="00484B4A" w:rsidRDefault="00484B4A" w:rsidP="00484B4A">
      <w:pPr>
        <w:pStyle w:val="Heading1"/>
        <w:numPr>
          <w:ilvl w:val="0"/>
          <w:numId w:val="37"/>
        </w:numPr>
        <w:suppressAutoHyphens/>
        <w:jc w:val="center"/>
        <w:rPr>
          <w:szCs w:val="24"/>
        </w:rPr>
      </w:pPr>
      <w:r>
        <w:rPr>
          <w:szCs w:val="24"/>
        </w:rPr>
        <w:t>CMP40</w:t>
      </w:r>
      <w:r w:rsidR="00505D17">
        <w:rPr>
          <w:szCs w:val="24"/>
        </w:rPr>
        <w:t>2</w:t>
      </w:r>
      <w:bookmarkStart w:id="0" w:name="_GoBack"/>
      <w:bookmarkEnd w:id="0"/>
      <w:r>
        <w:rPr>
          <w:szCs w:val="24"/>
        </w:rPr>
        <w:t xml:space="preserve"> Honours Project Execution</w:t>
      </w:r>
    </w:p>
    <w:p w14:paraId="46988F55" w14:textId="55B153D1" w:rsidR="00484B4A" w:rsidRPr="00164740" w:rsidRDefault="00484B4A" w:rsidP="00484B4A">
      <w:pPr>
        <w:ind w:left="432"/>
        <w:jc w:val="center"/>
        <w:rPr>
          <w:b/>
        </w:rPr>
      </w:pPr>
      <w:r w:rsidRPr="00164740">
        <w:rPr>
          <w:b/>
        </w:rPr>
        <w:t>Unit 1</w:t>
      </w:r>
      <w:r w:rsidR="0038593D">
        <w:rPr>
          <w:b/>
        </w:rPr>
        <w:t xml:space="preserve"> – Feasibility Demo</w:t>
      </w:r>
    </w:p>
    <w:p w14:paraId="65BF99E7" w14:textId="77777777" w:rsidR="00484B4A" w:rsidRDefault="00484B4A" w:rsidP="00484B4A"/>
    <w:p w14:paraId="02800D96" w14:textId="77777777" w:rsidR="00484B4A" w:rsidRDefault="00484B4A" w:rsidP="00484B4A">
      <w:pPr>
        <w:pStyle w:val="Heading2"/>
        <w:numPr>
          <w:ilvl w:val="1"/>
          <w:numId w:val="37"/>
        </w:numPr>
        <w:suppressAutoHyphens/>
        <w:jc w:val="center"/>
      </w:pPr>
      <w:r>
        <w:t>Module Deliverer(s): Dr Jackie Archibald</w:t>
      </w:r>
    </w:p>
    <w:p w14:paraId="0595DEBB" w14:textId="77777777" w:rsidR="00484B4A" w:rsidRDefault="00484B4A" w:rsidP="00484B4A"/>
    <w:p w14:paraId="618E57FE" w14:textId="77777777" w:rsidR="00484B4A" w:rsidRDefault="00484B4A" w:rsidP="00484B4A">
      <w:pPr>
        <w:jc w:val="center"/>
      </w:pPr>
      <w:r>
        <w:rPr>
          <w:b/>
        </w:rPr>
        <w:t xml:space="preserve">Coursework Specification – </w:t>
      </w:r>
    </w:p>
    <w:p w14:paraId="2CD2949F" w14:textId="77777777" w:rsidR="00484B4A" w:rsidRDefault="00484B4A" w:rsidP="00484B4A"/>
    <w:p w14:paraId="259C526F" w14:textId="77777777" w:rsidR="00484B4A" w:rsidRDefault="00484B4A" w:rsidP="00484B4A">
      <w:pPr>
        <w:spacing w:line="360" w:lineRule="auto"/>
        <w:jc w:val="center"/>
        <w:rPr>
          <w:b/>
        </w:rPr>
      </w:pPr>
      <w:r>
        <w:rPr>
          <w:b/>
        </w:rPr>
        <w:t>Date of Issue:</w:t>
      </w:r>
      <w:r>
        <w:t xml:space="preserve"> Monday 5</w:t>
      </w:r>
      <w:r w:rsidRPr="00164740">
        <w:rPr>
          <w:vertAlign w:val="superscript"/>
        </w:rPr>
        <w:t>th</w:t>
      </w:r>
      <w:r>
        <w:t xml:space="preserve"> September</w:t>
      </w:r>
    </w:p>
    <w:p w14:paraId="7913286A" w14:textId="77777777" w:rsidR="00484B4A" w:rsidRDefault="00484B4A" w:rsidP="00484B4A">
      <w:pPr>
        <w:spacing w:line="360" w:lineRule="auto"/>
        <w:jc w:val="center"/>
        <w:rPr>
          <w:b/>
        </w:rPr>
      </w:pPr>
      <w:r>
        <w:rPr>
          <w:b/>
        </w:rPr>
        <w:t>Submission date:</w:t>
      </w:r>
      <w:r>
        <w:t xml:space="preserve"> week of 5</w:t>
      </w:r>
      <w:r w:rsidRPr="00164740">
        <w:rPr>
          <w:vertAlign w:val="superscript"/>
        </w:rPr>
        <w:t>th</w:t>
      </w:r>
      <w:r>
        <w:t xml:space="preserve"> December 2016</w:t>
      </w:r>
    </w:p>
    <w:p w14:paraId="6F025E45" w14:textId="77777777" w:rsidR="00484B4A" w:rsidRDefault="00484B4A" w:rsidP="00484B4A">
      <w:pPr>
        <w:spacing w:line="360" w:lineRule="auto"/>
        <w:jc w:val="center"/>
      </w:pPr>
      <w:r>
        <w:rPr>
          <w:b/>
        </w:rPr>
        <w:t>Feedback date:</w:t>
      </w:r>
      <w:r>
        <w:t xml:space="preserve"> within Two weeks</w:t>
      </w:r>
    </w:p>
    <w:p w14:paraId="48E76F55" w14:textId="77777777" w:rsidR="00484B4A" w:rsidRDefault="00484B4A" w:rsidP="00484B4A">
      <w:pPr>
        <w:pStyle w:val="Heading2"/>
        <w:numPr>
          <w:ilvl w:val="1"/>
          <w:numId w:val="37"/>
        </w:numPr>
        <w:suppressAutoHyphens/>
      </w:pPr>
    </w:p>
    <w:p w14:paraId="71A6E9DD" w14:textId="77777777" w:rsidR="00484B4A" w:rsidRDefault="00484B4A" w:rsidP="00484B4A"/>
    <w:p w14:paraId="2B66C942" w14:textId="77777777" w:rsidR="00484B4A" w:rsidRDefault="00484B4A" w:rsidP="00484B4A"/>
    <w:p w14:paraId="2143BA20" w14:textId="77777777" w:rsidR="00484B4A" w:rsidRDefault="00484B4A" w:rsidP="00484B4A">
      <w:pPr>
        <w:pStyle w:val="Heading2"/>
        <w:numPr>
          <w:ilvl w:val="1"/>
          <w:numId w:val="37"/>
        </w:numPr>
        <w:suppressAutoHyphens/>
      </w:pPr>
      <w:r>
        <w:t>Assessment overview</w:t>
      </w:r>
    </w:p>
    <w:p w14:paraId="3E482C9A" w14:textId="77777777" w:rsidR="00484B4A" w:rsidRDefault="00484B4A" w:rsidP="00484B4A"/>
    <w:p w14:paraId="71E3D4A7" w14:textId="77777777" w:rsidR="00484B4A" w:rsidRDefault="00484B4A" w:rsidP="00484B4A">
      <w:r>
        <w:t xml:space="preserve">To show progress in Honours Project you have to demonstrate Feasibility of your project to your Supervisor during week of </w:t>
      </w:r>
      <w:proofErr w:type="gramStart"/>
      <w:r>
        <w:t>5</w:t>
      </w:r>
      <w:r w:rsidRPr="00164740">
        <w:rPr>
          <w:vertAlign w:val="superscript"/>
        </w:rPr>
        <w:t>th</w:t>
      </w:r>
      <w:r>
        <w:rPr>
          <w:vertAlign w:val="superscript"/>
        </w:rPr>
        <w:t xml:space="preserve"> </w:t>
      </w:r>
      <w:r>
        <w:t xml:space="preserve"> -</w:t>
      </w:r>
      <w:proofErr w:type="gramEnd"/>
      <w:r>
        <w:t xml:space="preserve"> 9</w:t>
      </w:r>
      <w:r w:rsidRPr="00164740">
        <w:rPr>
          <w:vertAlign w:val="superscript"/>
        </w:rPr>
        <w:t>th</w:t>
      </w:r>
      <w:r>
        <w:t xml:space="preserve"> December 2016 -. The Feasibility Demo should highlight progress in the development of the Project evidenced through discussion and artefacts</w:t>
      </w:r>
    </w:p>
    <w:p w14:paraId="4C61FA29" w14:textId="77777777" w:rsidR="00484B4A" w:rsidRDefault="00484B4A" w:rsidP="00484B4A"/>
    <w:p w14:paraId="65C6DB85" w14:textId="77777777" w:rsidR="00484B4A" w:rsidRDefault="00484B4A" w:rsidP="00484B4A"/>
    <w:p w14:paraId="18E07B59" w14:textId="77777777" w:rsidR="00484B4A" w:rsidRDefault="00484B4A" w:rsidP="00484B4A"/>
    <w:p w14:paraId="76E8CCBC" w14:textId="77777777" w:rsidR="00484B4A" w:rsidRDefault="00484B4A" w:rsidP="00484B4A"/>
    <w:p w14:paraId="5C034C78" w14:textId="77777777" w:rsidR="00484B4A" w:rsidRDefault="00484B4A" w:rsidP="00484B4A">
      <w:pPr>
        <w:pStyle w:val="Heading2"/>
        <w:numPr>
          <w:ilvl w:val="1"/>
          <w:numId w:val="37"/>
        </w:numPr>
        <w:suppressAutoHyphens/>
        <w:spacing w:before="40" w:after="80"/>
        <w:jc w:val="both"/>
      </w:pPr>
      <w:r>
        <w:t>Feedback</w:t>
      </w:r>
    </w:p>
    <w:p w14:paraId="05998152" w14:textId="77777777" w:rsidR="00484B4A" w:rsidRDefault="00484B4A" w:rsidP="00484B4A">
      <w:r>
        <w:t>Summative feedback will be provided on the date as specified at the start of this document. This will be given either as comments accessed on the Blackboard system or emailed directly to your university mail account.</w:t>
      </w:r>
    </w:p>
    <w:p w14:paraId="6D02E594" w14:textId="77777777" w:rsidR="00484B4A" w:rsidRDefault="00484B4A" w:rsidP="00484B4A"/>
    <w:p w14:paraId="232E40D9" w14:textId="77777777" w:rsidR="00484B4A" w:rsidRDefault="00484B4A" w:rsidP="00484B4A">
      <w:pPr>
        <w:pStyle w:val="Heading3"/>
        <w:numPr>
          <w:ilvl w:val="2"/>
          <w:numId w:val="37"/>
        </w:numPr>
        <w:suppressAutoHyphens/>
      </w:pPr>
    </w:p>
    <w:p w14:paraId="407A95D4" w14:textId="77777777" w:rsidR="00484B4A" w:rsidRDefault="00484B4A" w:rsidP="00484B4A">
      <w:pPr>
        <w:pStyle w:val="Heading3"/>
        <w:numPr>
          <w:ilvl w:val="2"/>
          <w:numId w:val="37"/>
        </w:numPr>
        <w:suppressAutoHyphens/>
      </w:pPr>
    </w:p>
    <w:p w14:paraId="39D2CD6B" w14:textId="77777777" w:rsidR="00484B4A" w:rsidRDefault="00484B4A" w:rsidP="00484B4A">
      <w:pPr>
        <w:pStyle w:val="Heading3"/>
        <w:numPr>
          <w:ilvl w:val="2"/>
          <w:numId w:val="37"/>
        </w:numPr>
        <w:suppressAutoHyphens/>
      </w:pPr>
    </w:p>
    <w:p w14:paraId="671F4ED2" w14:textId="77777777" w:rsidR="00484B4A" w:rsidRDefault="00484B4A" w:rsidP="00484B4A">
      <w:pPr>
        <w:pStyle w:val="Heading3"/>
        <w:numPr>
          <w:ilvl w:val="2"/>
          <w:numId w:val="37"/>
        </w:numPr>
        <w:suppressAutoHyphens/>
      </w:pPr>
    </w:p>
    <w:p w14:paraId="371FBD09" w14:textId="77777777" w:rsidR="00484B4A" w:rsidRDefault="00484B4A" w:rsidP="00484B4A">
      <w:pPr>
        <w:pStyle w:val="Heading3"/>
        <w:numPr>
          <w:ilvl w:val="2"/>
          <w:numId w:val="37"/>
        </w:numPr>
        <w:suppressAutoHyphens/>
      </w:pPr>
    </w:p>
    <w:p w14:paraId="57A3C794" w14:textId="77777777" w:rsidR="00484B4A" w:rsidRDefault="00484B4A" w:rsidP="00484B4A">
      <w:pPr>
        <w:pStyle w:val="Heading3"/>
        <w:numPr>
          <w:ilvl w:val="2"/>
          <w:numId w:val="37"/>
        </w:numPr>
        <w:suppressAutoHyphens/>
      </w:pPr>
    </w:p>
    <w:p w14:paraId="412C5347" w14:textId="77777777" w:rsidR="00484B4A" w:rsidRDefault="00484B4A" w:rsidP="00484B4A">
      <w:pPr>
        <w:pStyle w:val="Heading3"/>
        <w:numPr>
          <w:ilvl w:val="2"/>
          <w:numId w:val="37"/>
        </w:numPr>
        <w:suppressAutoHyphens/>
      </w:pPr>
    </w:p>
    <w:p w14:paraId="5C83B4D1" w14:textId="77777777" w:rsidR="00484B4A" w:rsidRDefault="00484B4A" w:rsidP="00484B4A">
      <w:pPr>
        <w:pStyle w:val="Heading3"/>
        <w:numPr>
          <w:ilvl w:val="2"/>
          <w:numId w:val="37"/>
        </w:numPr>
        <w:suppressAutoHyphens/>
      </w:pPr>
    </w:p>
    <w:p w14:paraId="43BC9097" w14:textId="77777777" w:rsidR="00484B4A" w:rsidRDefault="00484B4A" w:rsidP="00484B4A">
      <w:pPr>
        <w:pStyle w:val="Heading3"/>
        <w:numPr>
          <w:ilvl w:val="2"/>
          <w:numId w:val="37"/>
        </w:numPr>
        <w:suppressAutoHyphens/>
      </w:pPr>
    </w:p>
    <w:p w14:paraId="3403C274" w14:textId="77777777" w:rsidR="00484B4A" w:rsidRDefault="00484B4A" w:rsidP="00484B4A">
      <w:pPr>
        <w:pStyle w:val="Heading3"/>
        <w:numPr>
          <w:ilvl w:val="2"/>
          <w:numId w:val="37"/>
        </w:numPr>
        <w:suppressAutoHyphens/>
      </w:pPr>
    </w:p>
    <w:p w14:paraId="0F47AE91" w14:textId="77777777" w:rsidR="00484B4A" w:rsidRDefault="00484B4A" w:rsidP="00484B4A">
      <w:pPr>
        <w:pStyle w:val="Heading3"/>
        <w:numPr>
          <w:ilvl w:val="2"/>
          <w:numId w:val="37"/>
        </w:numPr>
        <w:suppressAutoHyphens/>
      </w:pPr>
    </w:p>
    <w:p w14:paraId="4C009CA9" w14:textId="77777777" w:rsidR="00484B4A" w:rsidRDefault="00484B4A" w:rsidP="00484B4A">
      <w:pPr>
        <w:pStyle w:val="Heading3"/>
        <w:pageBreakBefore/>
        <w:numPr>
          <w:ilvl w:val="2"/>
          <w:numId w:val="37"/>
        </w:numPr>
        <w:suppressAutoHyphens/>
      </w:pPr>
      <w:r>
        <w:lastRenderedPageBreak/>
        <w:t>Task</w:t>
      </w:r>
    </w:p>
    <w:p w14:paraId="4E86CAC6" w14:textId="77777777" w:rsidR="00484B4A" w:rsidRDefault="00484B4A" w:rsidP="00484B4A"/>
    <w:p w14:paraId="241DDD6E" w14:textId="77777777" w:rsidR="00484B4A" w:rsidRDefault="00484B4A" w:rsidP="00484B4A">
      <w:r>
        <w:t>At the Feasibility Demo, you should discuss and demonstrate progress in your project to prove that it is at stage that deems it Feasible.</w:t>
      </w:r>
    </w:p>
    <w:p w14:paraId="28C49416" w14:textId="77777777" w:rsidR="00484B4A" w:rsidRDefault="00484B4A" w:rsidP="00484B4A">
      <w:r>
        <w:t>The progress should be evidenced by appropriate artefacts that demonstrate what you have achieved since Proposal submission. You should be able to discuss the artefacts, the reasons that they relate to your project and prove feasibility</w:t>
      </w:r>
    </w:p>
    <w:p w14:paraId="1871E2A4" w14:textId="77777777" w:rsidR="00484B4A" w:rsidRDefault="00484B4A" w:rsidP="00484B4A">
      <w:r>
        <w:t xml:space="preserve">Examples of artefacts </w:t>
      </w:r>
    </w:p>
    <w:p w14:paraId="64106E77" w14:textId="77777777" w:rsidR="00484B4A" w:rsidRDefault="00484B4A" w:rsidP="00484B4A">
      <w:pPr>
        <w:numPr>
          <w:ilvl w:val="0"/>
          <w:numId w:val="34"/>
        </w:numPr>
        <w:spacing w:before="20" w:after="60"/>
      </w:pPr>
      <w:r>
        <w:t>Developing Literature Review (Annotated Bibliography)</w:t>
      </w:r>
    </w:p>
    <w:p w14:paraId="656AB09B" w14:textId="77777777" w:rsidR="00484B4A" w:rsidRDefault="00484B4A" w:rsidP="00484B4A">
      <w:pPr>
        <w:numPr>
          <w:ilvl w:val="0"/>
          <w:numId w:val="34"/>
        </w:numPr>
        <w:spacing w:before="20" w:after="60"/>
      </w:pPr>
      <w:r>
        <w:t>Prototype Design Documents</w:t>
      </w:r>
    </w:p>
    <w:p w14:paraId="4906214B" w14:textId="77777777" w:rsidR="00484B4A" w:rsidRDefault="00484B4A" w:rsidP="00484B4A">
      <w:pPr>
        <w:numPr>
          <w:ilvl w:val="0"/>
          <w:numId w:val="34"/>
        </w:numPr>
        <w:spacing w:before="20" w:after="60"/>
      </w:pPr>
      <w:r>
        <w:t>Game Design</w:t>
      </w:r>
    </w:p>
    <w:p w14:paraId="0B38252C" w14:textId="77777777" w:rsidR="00484B4A" w:rsidRDefault="00484B4A" w:rsidP="00484B4A">
      <w:pPr>
        <w:numPr>
          <w:ilvl w:val="0"/>
          <w:numId w:val="34"/>
        </w:numPr>
        <w:spacing w:before="20" w:after="60"/>
      </w:pPr>
      <w:r>
        <w:t>Game Engine Prototypes</w:t>
      </w:r>
    </w:p>
    <w:p w14:paraId="03F6C42F" w14:textId="77777777" w:rsidR="00484B4A" w:rsidRDefault="00484B4A" w:rsidP="00484B4A">
      <w:pPr>
        <w:numPr>
          <w:ilvl w:val="0"/>
          <w:numId w:val="34"/>
        </w:numPr>
        <w:spacing w:before="20" w:after="60"/>
      </w:pPr>
      <w:r>
        <w:t>Structure Diagrams</w:t>
      </w:r>
    </w:p>
    <w:p w14:paraId="2CD0DF38" w14:textId="77777777" w:rsidR="00484B4A" w:rsidRDefault="00484B4A" w:rsidP="00484B4A">
      <w:pPr>
        <w:numPr>
          <w:ilvl w:val="0"/>
          <w:numId w:val="34"/>
        </w:numPr>
        <w:spacing w:before="20" w:after="60"/>
      </w:pPr>
      <w:r>
        <w:t>Case Study material</w:t>
      </w:r>
    </w:p>
    <w:p w14:paraId="64103E42" w14:textId="77777777" w:rsidR="00484B4A" w:rsidRDefault="00484B4A" w:rsidP="00484B4A">
      <w:pPr>
        <w:numPr>
          <w:ilvl w:val="0"/>
          <w:numId w:val="34"/>
        </w:numPr>
        <w:spacing w:before="20" w:after="60"/>
      </w:pPr>
      <w:r>
        <w:t>Example Code</w:t>
      </w:r>
    </w:p>
    <w:p w14:paraId="5E315ECA" w14:textId="77777777" w:rsidR="00484B4A" w:rsidRDefault="00484B4A" w:rsidP="00484B4A">
      <w:pPr>
        <w:numPr>
          <w:ilvl w:val="0"/>
          <w:numId w:val="34"/>
        </w:numPr>
        <w:spacing w:before="20" w:after="60"/>
      </w:pPr>
      <w:r>
        <w:t>Hardware Review</w:t>
      </w:r>
    </w:p>
    <w:p w14:paraId="270E4C0B" w14:textId="77777777" w:rsidR="00484B4A" w:rsidRDefault="00484B4A" w:rsidP="00484B4A">
      <w:pPr>
        <w:numPr>
          <w:ilvl w:val="0"/>
          <w:numId w:val="34"/>
        </w:numPr>
        <w:spacing w:before="20" w:after="60"/>
      </w:pPr>
      <w:r>
        <w:t>Survey Design</w:t>
      </w:r>
    </w:p>
    <w:p w14:paraId="6A88019C" w14:textId="77777777" w:rsidR="00484B4A" w:rsidRDefault="00484B4A" w:rsidP="00484B4A">
      <w:pPr>
        <w:numPr>
          <w:ilvl w:val="0"/>
          <w:numId w:val="34"/>
        </w:numPr>
        <w:spacing w:before="20" w:after="60"/>
      </w:pPr>
      <w:r>
        <w:t>Any other type of artefact that relates to your project</w:t>
      </w:r>
    </w:p>
    <w:p w14:paraId="7EB29FAD" w14:textId="77777777" w:rsidR="00484B4A" w:rsidRDefault="00484B4A" w:rsidP="00484B4A">
      <w:pPr>
        <w:ind w:left="1440"/>
      </w:pPr>
    </w:p>
    <w:p w14:paraId="25A4A02B" w14:textId="77777777" w:rsidR="00484B4A" w:rsidRDefault="00484B4A" w:rsidP="00484B4A">
      <w:pPr>
        <w:ind w:left="1440"/>
      </w:pPr>
    </w:p>
    <w:p w14:paraId="37A14FE3" w14:textId="77777777" w:rsidR="00484B4A" w:rsidRDefault="00484B4A" w:rsidP="00484B4A">
      <w:r>
        <w:t xml:space="preserve">The number of artefacts you present should be governed by your project and the </w:t>
      </w:r>
      <w:r>
        <w:rPr>
          <w:b/>
        </w:rPr>
        <w:t>four week time</w:t>
      </w:r>
      <w:r>
        <w:t xml:space="preserve"> </w:t>
      </w:r>
      <w:r>
        <w:rPr>
          <w:b/>
        </w:rPr>
        <w:t xml:space="preserve">frame </w:t>
      </w:r>
      <w:r>
        <w:t xml:space="preserve">since Proposal submission. A </w:t>
      </w:r>
      <w:r>
        <w:rPr>
          <w:b/>
        </w:rPr>
        <w:t>minimum of THREE</w:t>
      </w:r>
      <w:r>
        <w:t xml:space="preserve"> are expected. The quality of each artefact is also important in that should contain sufficient detail to demonstrate what you are trying to achieve.</w:t>
      </w:r>
    </w:p>
    <w:p w14:paraId="42828F22" w14:textId="77777777" w:rsidR="00484B4A" w:rsidRDefault="00484B4A" w:rsidP="00484B4A"/>
    <w:p w14:paraId="25B9D2C3" w14:textId="77777777" w:rsidR="00484B4A" w:rsidRDefault="00484B4A" w:rsidP="00484B4A">
      <w:r>
        <w:t>The Feasibility Demo will take form of a discussion with your supervisor. You will lead the discussion by presenting artefacts in a structured and coherent manner that demonstrates your understanding and the stage that you are at with your project. Your supervisor will ask questions.</w:t>
      </w:r>
    </w:p>
    <w:p w14:paraId="64D73A49" w14:textId="77777777" w:rsidR="00484B4A" w:rsidRDefault="00484B4A" w:rsidP="00484B4A"/>
    <w:p w14:paraId="2FE3EC3F" w14:textId="77777777" w:rsidR="00484B4A" w:rsidRDefault="00484B4A" w:rsidP="00484B4A">
      <w:r>
        <w:t>The discussion should last 15-20 minutes, including questions.</w:t>
      </w:r>
    </w:p>
    <w:p w14:paraId="55EAEBAD" w14:textId="77777777" w:rsidR="00484B4A" w:rsidRDefault="00484B4A" w:rsidP="00484B4A"/>
    <w:p w14:paraId="30602DEE" w14:textId="77777777" w:rsidR="00484B4A" w:rsidRDefault="00484B4A" w:rsidP="00484B4A">
      <w:r>
        <w:rPr>
          <w:b/>
        </w:rPr>
        <w:t>Date and Time</w:t>
      </w:r>
    </w:p>
    <w:p w14:paraId="74CED461" w14:textId="77777777" w:rsidR="00484B4A" w:rsidRDefault="00484B4A" w:rsidP="00484B4A">
      <w:pPr>
        <w:rPr>
          <w:b/>
        </w:rPr>
      </w:pPr>
      <w:r>
        <w:t>Feasibility Demo to be held during Week Commencing 5</w:t>
      </w:r>
      <w:r w:rsidRPr="00164740">
        <w:rPr>
          <w:vertAlign w:val="superscript"/>
        </w:rPr>
        <w:t>th</w:t>
      </w:r>
      <w:r>
        <w:t xml:space="preserve"> December </w:t>
      </w:r>
      <w:r>
        <w:rPr>
          <w:b/>
        </w:rPr>
        <w:t>at a time agreed in advance with your supervisor.</w:t>
      </w:r>
    </w:p>
    <w:p w14:paraId="3DB69409" w14:textId="77777777" w:rsidR="00484B4A" w:rsidRDefault="00484B4A" w:rsidP="00484B4A">
      <w:pPr>
        <w:rPr>
          <w:b/>
        </w:rPr>
      </w:pPr>
    </w:p>
    <w:p w14:paraId="2059EE6B" w14:textId="77777777" w:rsidR="00484B4A" w:rsidRDefault="00484B4A" w:rsidP="00484B4A">
      <w:pPr>
        <w:pStyle w:val="Heading3"/>
        <w:numPr>
          <w:ilvl w:val="2"/>
          <w:numId w:val="37"/>
        </w:numPr>
        <w:suppressAutoHyphens/>
      </w:pPr>
      <w:r>
        <w:t>Assessment Criteria</w:t>
      </w:r>
    </w:p>
    <w:p w14:paraId="351C4DD9" w14:textId="77777777" w:rsidR="00484B4A" w:rsidRDefault="00484B4A" w:rsidP="00484B4A"/>
    <w:p w14:paraId="19E3428B" w14:textId="77777777" w:rsidR="00484B4A" w:rsidRDefault="00484B4A" w:rsidP="00484B4A">
      <w:pPr>
        <w:pStyle w:val="BodyText"/>
        <w:spacing w:after="0"/>
        <w:rPr>
          <w:b/>
        </w:rPr>
      </w:pPr>
      <w:r>
        <w:t>In your submission you will be requested to provide evidence of the following.</w:t>
      </w:r>
    </w:p>
    <w:p w14:paraId="3E7C97A0" w14:textId="77777777" w:rsidR="00484B4A" w:rsidRDefault="00484B4A" w:rsidP="00484B4A">
      <w:pPr>
        <w:pStyle w:val="BodyText"/>
        <w:numPr>
          <w:ilvl w:val="0"/>
          <w:numId w:val="38"/>
        </w:numPr>
        <w:spacing w:after="0"/>
      </w:pPr>
      <w:r>
        <w:rPr>
          <w:b/>
        </w:rPr>
        <w:t xml:space="preserve">Grasp of Subject Matter </w:t>
      </w:r>
      <w:r>
        <w:br/>
        <w:t>In your Feasibility Demo you will demonstrate through artefacts and discussion how your project will progress and its suitability for development. You will have identified significant aspects of the project which evidence its feasibility and viability.</w:t>
      </w:r>
    </w:p>
    <w:p w14:paraId="4CD1B9C1" w14:textId="77777777" w:rsidR="00484B4A" w:rsidRDefault="00484B4A" w:rsidP="00484B4A">
      <w:pPr>
        <w:pStyle w:val="BodyText"/>
        <w:spacing w:after="0"/>
      </w:pPr>
    </w:p>
    <w:p w14:paraId="24CFF8C8" w14:textId="77777777" w:rsidR="00484B4A" w:rsidRDefault="00484B4A" w:rsidP="00484B4A">
      <w:pPr>
        <w:pStyle w:val="BodyText"/>
        <w:numPr>
          <w:ilvl w:val="0"/>
          <w:numId w:val="38"/>
        </w:numPr>
        <w:spacing w:after="0"/>
      </w:pPr>
      <w:r>
        <w:rPr>
          <w:b/>
        </w:rPr>
        <w:t>Capacity for original and creative enquiry</w:t>
      </w:r>
    </w:p>
    <w:p w14:paraId="5987D810" w14:textId="77777777" w:rsidR="00484B4A" w:rsidRDefault="00484B4A" w:rsidP="00484B4A">
      <w:pPr>
        <w:pStyle w:val="BodyText"/>
        <w:spacing w:after="0"/>
        <w:ind w:left="720"/>
      </w:pPr>
      <w:r>
        <w:lastRenderedPageBreak/>
        <w:t>Within this assessment we are expecting you to demonstrate feasibility of project through evidenced artefacts that detail knowledge and understanding of the project as progressed beyond proposal</w:t>
      </w:r>
    </w:p>
    <w:p w14:paraId="4B78BB9F" w14:textId="77777777" w:rsidR="00484B4A" w:rsidRDefault="00484B4A" w:rsidP="00484B4A">
      <w:pPr>
        <w:pStyle w:val="BodyText"/>
        <w:spacing w:after="0"/>
        <w:ind w:left="360"/>
      </w:pPr>
    </w:p>
    <w:p w14:paraId="71C2AC7C" w14:textId="77777777" w:rsidR="00484B4A" w:rsidRDefault="00484B4A" w:rsidP="00484B4A">
      <w:pPr>
        <w:pStyle w:val="BodyText"/>
        <w:numPr>
          <w:ilvl w:val="0"/>
          <w:numId w:val="38"/>
        </w:numPr>
        <w:spacing w:after="0"/>
      </w:pPr>
      <w:r>
        <w:rPr>
          <w:b/>
          <w:color w:val="000000"/>
        </w:rPr>
        <w:t xml:space="preserve">Ability to critically evaluate, </w:t>
      </w:r>
      <w:proofErr w:type="gramStart"/>
      <w:r>
        <w:rPr>
          <w:b/>
          <w:color w:val="000000"/>
        </w:rPr>
        <w:t>analyse</w:t>
      </w:r>
      <w:proofErr w:type="gramEnd"/>
      <w:r>
        <w:rPr>
          <w:b/>
          <w:color w:val="000000"/>
        </w:rPr>
        <w:t>, synthesise and integrate complex information.</w:t>
      </w:r>
      <w:r>
        <w:br/>
        <w:t>Demonstrate a critical analysis, evaluation and synthesis of ideas, concepts and information in relation to the selection of artefact and their content and the appropriateness to your project.</w:t>
      </w:r>
    </w:p>
    <w:p w14:paraId="545FF633" w14:textId="77777777" w:rsidR="00484B4A" w:rsidRDefault="00484B4A" w:rsidP="00484B4A">
      <w:pPr>
        <w:pStyle w:val="BodyText"/>
        <w:spacing w:after="0"/>
        <w:ind w:left="360"/>
      </w:pPr>
    </w:p>
    <w:p w14:paraId="0074E49D" w14:textId="77777777" w:rsidR="00484B4A" w:rsidRDefault="00484B4A" w:rsidP="00484B4A">
      <w:pPr>
        <w:pStyle w:val="BodyText"/>
        <w:numPr>
          <w:ilvl w:val="0"/>
          <w:numId w:val="38"/>
        </w:numPr>
        <w:spacing w:after="0"/>
      </w:pPr>
      <w:r>
        <w:rPr>
          <w:b/>
          <w:color w:val="000000"/>
        </w:rPr>
        <w:t>Communication skills</w:t>
      </w:r>
      <w:r>
        <w:br/>
      </w:r>
      <w:proofErr w:type="gramStart"/>
      <w:r>
        <w:t>All</w:t>
      </w:r>
      <w:proofErr w:type="gramEnd"/>
      <w:r>
        <w:t xml:space="preserve"> written work should be well presented, organised and readable.  Presentation work should be to the point and informative.</w:t>
      </w:r>
      <w:r>
        <w:br/>
      </w:r>
    </w:p>
    <w:p w14:paraId="1F730599" w14:textId="77777777" w:rsidR="00484B4A" w:rsidRDefault="00484B4A" w:rsidP="00484B4A">
      <w:pPr>
        <w:pStyle w:val="Heading2"/>
        <w:numPr>
          <w:ilvl w:val="1"/>
          <w:numId w:val="37"/>
        </w:numPr>
        <w:suppressAutoHyphens/>
      </w:pPr>
    </w:p>
    <w:p w14:paraId="1AAA78A8" w14:textId="77777777" w:rsidR="00484B4A" w:rsidRDefault="00484B4A" w:rsidP="00484B4A">
      <w:pPr>
        <w:pStyle w:val="Heading2"/>
        <w:numPr>
          <w:ilvl w:val="1"/>
          <w:numId w:val="37"/>
        </w:numPr>
        <w:suppressAutoHyphens/>
      </w:pPr>
      <w:r>
        <w:t>Submission</w:t>
      </w:r>
    </w:p>
    <w:p w14:paraId="18E37B3F" w14:textId="77777777" w:rsidR="00484B4A" w:rsidRDefault="00484B4A" w:rsidP="00484B4A"/>
    <w:p w14:paraId="69FBD02D" w14:textId="77777777" w:rsidR="00484B4A" w:rsidRDefault="00484B4A" w:rsidP="00484B4A">
      <w:r>
        <w:t xml:space="preserve">On the </w:t>
      </w:r>
      <w:r>
        <w:rPr>
          <w:b/>
        </w:rPr>
        <w:t>day</w:t>
      </w:r>
      <w:r>
        <w:t xml:space="preserve"> of your Feasibility Demo, but prior to your Demo you should upload to Blackboard a zipped file containing electronic versions of your artefacts.  You should bring paper versions where appropriate to the actual Demo.</w:t>
      </w:r>
    </w:p>
    <w:p w14:paraId="7C6E3DF3" w14:textId="77777777" w:rsidR="00484B4A" w:rsidRDefault="00484B4A" w:rsidP="00484B4A"/>
    <w:p w14:paraId="2C4B9594" w14:textId="77777777" w:rsidR="00484B4A" w:rsidRDefault="00484B4A" w:rsidP="00484B4A">
      <w:r>
        <w:rPr>
          <w:b/>
        </w:rPr>
        <w:t>All submissions must be uploaded to the appropriate location within the Blackboard system. All Demos and therefore submissions must be completed by Friday 9</w:t>
      </w:r>
      <w:r w:rsidRPr="00164740">
        <w:rPr>
          <w:b/>
          <w:vertAlign w:val="superscript"/>
        </w:rPr>
        <w:t>th</w:t>
      </w:r>
      <w:r>
        <w:rPr>
          <w:b/>
        </w:rPr>
        <w:t xml:space="preserve"> December at 2359</w:t>
      </w:r>
    </w:p>
    <w:p w14:paraId="6AB623CF" w14:textId="77777777" w:rsidR="00484B4A" w:rsidRDefault="00484B4A" w:rsidP="00484B4A"/>
    <w:p w14:paraId="68889C41" w14:textId="77777777" w:rsidR="00484B4A" w:rsidRDefault="00484B4A" w:rsidP="00484B4A">
      <w:pPr>
        <w:rPr>
          <w:b/>
        </w:rPr>
      </w:pPr>
      <w:r>
        <w:rPr>
          <w:b/>
        </w:rPr>
        <w:t>Plagiarism</w:t>
      </w:r>
    </w:p>
    <w:p w14:paraId="5BDF6492" w14:textId="77777777" w:rsidR="00484B4A" w:rsidRDefault="00484B4A" w:rsidP="00484B4A">
      <w:pPr>
        <w:rPr>
          <w:b/>
        </w:rPr>
      </w:pPr>
    </w:p>
    <w:p w14:paraId="242211A7" w14:textId="77777777" w:rsidR="00484B4A" w:rsidRDefault="00484B4A" w:rsidP="00484B4A">
      <w:pPr>
        <w:pStyle w:val="BodyText2"/>
      </w:pPr>
      <w:r>
        <w:t>Coursework must be the exclusive work of the individual.  Where the work of others is used this must be indicated by means of explicit references in the Harvard style.</w:t>
      </w:r>
    </w:p>
    <w:p w14:paraId="4A0BFAA0" w14:textId="77777777" w:rsidR="00484B4A" w:rsidRDefault="00484B4A" w:rsidP="00484B4A"/>
    <w:p w14:paraId="489AA67D" w14:textId="77777777" w:rsidR="00484B4A" w:rsidRDefault="00484B4A" w:rsidP="00484B4A">
      <w:r>
        <w:t>We draw your attention to the declaration on the submission pages of Blackboard in terms of the originality of your work. You can read the University policy on academic deceit at:</w:t>
      </w:r>
    </w:p>
    <w:p w14:paraId="6FF1E57F" w14:textId="77777777" w:rsidR="00484B4A" w:rsidRDefault="00484B4A" w:rsidP="00484B4A"/>
    <w:p w14:paraId="2DFE1C0B" w14:textId="77777777" w:rsidR="00484B4A" w:rsidRDefault="003071F0" w:rsidP="00484B4A">
      <w:pPr>
        <w:numPr>
          <w:ilvl w:val="0"/>
          <w:numId w:val="37"/>
        </w:numPr>
        <w:spacing w:before="20" w:after="60"/>
        <w:ind w:left="0" w:firstLine="0"/>
      </w:pPr>
      <w:hyperlink r:id="rId20" w:history="1">
        <w:r w:rsidR="00484B4A" w:rsidRPr="00467DA9">
          <w:rPr>
            <w:rStyle w:val="Hyperlink"/>
          </w:rPr>
          <w:t>https://intranet.abertay.ac.uk/services/secretariat/abertayknowledge/teachinglearningandassessment/assessment/</w:t>
        </w:r>
      </w:hyperlink>
    </w:p>
    <w:p w14:paraId="0886A2D9" w14:textId="77777777" w:rsidR="00484B4A" w:rsidRDefault="00484B4A" w:rsidP="00484B4A">
      <w:pPr>
        <w:pStyle w:val="Heading2"/>
        <w:numPr>
          <w:ilvl w:val="1"/>
          <w:numId w:val="37"/>
        </w:numPr>
        <w:suppressAutoHyphens/>
        <w:rPr>
          <w:lang w:val="en-US"/>
        </w:rPr>
      </w:pPr>
    </w:p>
    <w:p w14:paraId="302211EF" w14:textId="77777777" w:rsidR="00484B4A" w:rsidRDefault="00484B4A" w:rsidP="00484B4A"/>
    <w:p w14:paraId="2616D305" w14:textId="77777777" w:rsidR="00484B4A" w:rsidRDefault="00484B4A" w:rsidP="00484B4A">
      <w:pPr>
        <w:pStyle w:val="Heading2"/>
        <w:rPr>
          <w:lang w:val="en-US"/>
        </w:rPr>
      </w:pPr>
      <w:r>
        <w:rPr>
          <w:lang w:val="en-US"/>
        </w:rPr>
        <w:t>Late submission details</w:t>
      </w:r>
    </w:p>
    <w:p w14:paraId="54AA2E72" w14:textId="77777777" w:rsidR="00484B4A" w:rsidRDefault="00484B4A" w:rsidP="00484B4A">
      <w:pPr>
        <w:rPr>
          <w:lang w:val="en-US"/>
        </w:rPr>
      </w:pPr>
    </w:p>
    <w:p w14:paraId="1FC4BE22" w14:textId="77777777" w:rsidR="00484B4A" w:rsidRDefault="00484B4A" w:rsidP="00484B4A">
      <w:pPr>
        <w:pStyle w:val="ListParagraph"/>
        <w:jc w:val="both"/>
        <w:rPr>
          <w:i/>
          <w:iCs/>
        </w:rPr>
      </w:pPr>
      <w:r>
        <w:rPr>
          <w:i/>
          <w:iCs/>
        </w:rPr>
        <w:t xml:space="preserve">“D9.2 Introduction of a common penalty across the University for the </w:t>
      </w:r>
      <w:proofErr w:type="gramStart"/>
      <w:r>
        <w:rPr>
          <w:i/>
          <w:iCs/>
        </w:rPr>
        <w:t>late submission</w:t>
      </w:r>
      <w:proofErr w:type="gramEnd"/>
      <w:r>
        <w:rPr>
          <w:i/>
          <w:iCs/>
        </w:rPr>
        <w:t xml:space="preserve"> of coursework. Any submission received within 3 days will be graded on merit, but a penalty will be applied. </w:t>
      </w:r>
    </w:p>
    <w:p w14:paraId="59BED559" w14:textId="77777777" w:rsidR="00484B4A" w:rsidRDefault="00484B4A" w:rsidP="00484B4A">
      <w:pPr>
        <w:pStyle w:val="ListParagraph"/>
        <w:jc w:val="both"/>
        <w:rPr>
          <w:i/>
          <w:iCs/>
        </w:rPr>
      </w:pPr>
    </w:p>
    <w:p w14:paraId="090B9D9D" w14:textId="77777777" w:rsidR="00484B4A" w:rsidRDefault="00484B4A" w:rsidP="00484B4A">
      <w:pPr>
        <w:pStyle w:val="ListParagraph"/>
        <w:numPr>
          <w:ilvl w:val="1"/>
          <w:numId w:val="39"/>
        </w:numPr>
        <w:jc w:val="both"/>
        <w:rPr>
          <w:i/>
          <w:iCs/>
        </w:rPr>
      </w:pPr>
      <w:r>
        <w:rPr>
          <w:i/>
          <w:iCs/>
        </w:rPr>
        <w:t xml:space="preserve">For work received 1 day late the penalty will be one literal grade deducted. </w:t>
      </w:r>
    </w:p>
    <w:p w14:paraId="1DAA4131" w14:textId="77777777" w:rsidR="00484B4A" w:rsidRDefault="00484B4A" w:rsidP="00484B4A">
      <w:pPr>
        <w:pStyle w:val="ListParagraph"/>
        <w:numPr>
          <w:ilvl w:val="1"/>
          <w:numId w:val="39"/>
        </w:numPr>
        <w:jc w:val="both"/>
        <w:rPr>
          <w:i/>
          <w:iCs/>
        </w:rPr>
      </w:pPr>
      <w:r>
        <w:rPr>
          <w:i/>
          <w:iCs/>
        </w:rPr>
        <w:t>For work received 2 days late the penalty will be two literal grades deducted.</w:t>
      </w:r>
    </w:p>
    <w:p w14:paraId="2793AE46" w14:textId="77777777" w:rsidR="00484B4A" w:rsidRDefault="00484B4A" w:rsidP="00484B4A">
      <w:pPr>
        <w:pStyle w:val="ListParagraph"/>
        <w:numPr>
          <w:ilvl w:val="1"/>
          <w:numId w:val="39"/>
        </w:numPr>
        <w:jc w:val="both"/>
      </w:pPr>
      <w:r>
        <w:rPr>
          <w:i/>
          <w:iCs/>
        </w:rPr>
        <w:t>For work received 3 days late a grade of NS will be awarded.”</w:t>
      </w:r>
    </w:p>
    <w:p w14:paraId="6791731E" w14:textId="77777777" w:rsidR="00484B4A" w:rsidRDefault="00484B4A" w:rsidP="00484B4A">
      <w:pPr>
        <w:ind w:left="720"/>
        <w:jc w:val="both"/>
      </w:pPr>
    </w:p>
    <w:p w14:paraId="51FA2EDF" w14:textId="77777777" w:rsidR="00484B4A" w:rsidRDefault="00484B4A" w:rsidP="00484B4A">
      <w:pPr>
        <w:ind w:left="720"/>
        <w:jc w:val="both"/>
      </w:pPr>
      <w:r>
        <w:rPr>
          <w:rFonts w:ascii="Calibri" w:hAnsi="Calibri" w:cs="Calibri"/>
          <w:color w:val="000000"/>
          <w:sz w:val="22"/>
          <w:szCs w:val="22"/>
        </w:rPr>
        <w:t xml:space="preserve">If you are ill for 7 days or less, and if you are going to </w:t>
      </w:r>
      <w:proofErr w:type="gramStart"/>
      <w:r>
        <w:rPr>
          <w:rFonts w:ascii="Calibri" w:hAnsi="Calibri" w:cs="Calibri"/>
          <w:color w:val="000000"/>
          <w:sz w:val="22"/>
          <w:szCs w:val="22"/>
        </w:rPr>
        <w:t>miss  a</w:t>
      </w:r>
      <w:proofErr w:type="gramEnd"/>
      <w:r>
        <w:rPr>
          <w:rFonts w:ascii="Calibri" w:hAnsi="Calibri" w:cs="Calibri"/>
          <w:color w:val="000000"/>
          <w:sz w:val="22"/>
          <w:szCs w:val="22"/>
        </w:rPr>
        <w:t xml:space="preserve"> coursework submission deadline you can self-certify for a period of up to 7 calendar days and receive an automatic extension of 7 calendar days. If you are suffering from a short-term illness on the day of a </w:t>
      </w:r>
      <w:r>
        <w:rPr>
          <w:rFonts w:ascii="Calibri" w:hAnsi="Calibri" w:cs="Calibri"/>
          <w:color w:val="000000"/>
          <w:sz w:val="22"/>
          <w:szCs w:val="22"/>
        </w:rPr>
        <w:lastRenderedPageBreak/>
        <w:t>scheduled assessment (</w:t>
      </w:r>
      <w:proofErr w:type="spellStart"/>
      <w:r>
        <w:rPr>
          <w:rFonts w:ascii="Calibri" w:hAnsi="Calibri" w:cs="Calibri"/>
          <w:color w:val="000000"/>
          <w:sz w:val="22"/>
          <w:szCs w:val="22"/>
        </w:rPr>
        <w:t>eg</w:t>
      </w:r>
      <w:proofErr w:type="spellEnd"/>
      <w:r>
        <w:rPr>
          <w:rFonts w:ascii="Calibri" w:hAnsi="Calibri" w:cs="Calibri"/>
          <w:color w:val="000000"/>
          <w:sz w:val="22"/>
          <w:szCs w:val="22"/>
        </w:rPr>
        <w:t xml:space="preserve"> examination, class test, presentation) you can also self-certify and will be given the opportunity to take the assessment at a later date.  To self-certify you must complete the self-certification online task via your OASIS page BEFORE 4pm on the day of your assessment or coursework submission. If you are unable to log-in to OASIS to fill in the self-certification form, you must notify the Support </w:t>
      </w:r>
      <w:proofErr w:type="spellStart"/>
      <w:r>
        <w:rPr>
          <w:rFonts w:ascii="Calibri" w:hAnsi="Calibri" w:cs="Calibri"/>
          <w:color w:val="000000"/>
          <w:sz w:val="22"/>
          <w:szCs w:val="22"/>
        </w:rPr>
        <w:t>Enquriy</w:t>
      </w:r>
      <w:proofErr w:type="spellEnd"/>
      <w:r>
        <w:rPr>
          <w:rFonts w:ascii="Calibri" w:hAnsi="Calibri" w:cs="Calibri"/>
          <w:color w:val="000000"/>
          <w:sz w:val="22"/>
          <w:szCs w:val="22"/>
        </w:rPr>
        <w:t xml:space="preserve"> Zone either by email or telephone by 4pm on the submission day. Your self-certification will be accepted as providing a mitigating circumstance providing you comply with these requirements.  Please note that you can only self-certify for illness and can only do so a maximum of 3 times per academic year.</w:t>
      </w:r>
      <w:r>
        <w:rPr>
          <w:rFonts w:ascii="Calibri" w:hAnsi="Calibri" w:cs="Calibri"/>
          <w:sz w:val="22"/>
          <w:szCs w:val="22"/>
        </w:rPr>
        <w:t xml:space="preserve"> </w:t>
      </w:r>
      <w:r>
        <w:tab/>
      </w:r>
    </w:p>
    <w:p w14:paraId="05E50D36" w14:textId="77777777" w:rsidR="00484B4A" w:rsidRDefault="00484B4A" w:rsidP="00484B4A">
      <w:pPr>
        <w:pStyle w:val="Heading1"/>
        <w:pageBreakBefore/>
        <w:numPr>
          <w:ilvl w:val="0"/>
          <w:numId w:val="37"/>
        </w:numPr>
        <w:suppressAutoHyphens/>
        <w:spacing w:before="60" w:after="60"/>
        <w:jc w:val="center"/>
      </w:pPr>
      <w:r>
        <w:lastRenderedPageBreak/>
        <w:t>Marking scheme</w:t>
      </w:r>
    </w:p>
    <w:p w14:paraId="3F388F2F" w14:textId="77777777" w:rsidR="00484B4A" w:rsidRDefault="00484B4A" w:rsidP="00484B4A">
      <w:pPr>
        <w:jc w:val="center"/>
      </w:pPr>
    </w:p>
    <w:tbl>
      <w:tblPr>
        <w:tblW w:w="9611" w:type="dxa"/>
        <w:tblInd w:w="-5" w:type="dxa"/>
        <w:tblLayout w:type="fixed"/>
        <w:tblLook w:val="0000" w:firstRow="0" w:lastRow="0" w:firstColumn="0" w:lastColumn="0" w:noHBand="0" w:noVBand="0"/>
      </w:tblPr>
      <w:tblGrid>
        <w:gridCol w:w="863"/>
        <w:gridCol w:w="1087"/>
        <w:gridCol w:w="4684"/>
        <w:gridCol w:w="2977"/>
      </w:tblGrid>
      <w:tr w:rsidR="00484B4A" w14:paraId="0F67D724" w14:textId="77777777" w:rsidTr="00E7583F">
        <w:tc>
          <w:tcPr>
            <w:tcW w:w="863" w:type="dxa"/>
            <w:tcBorders>
              <w:top w:val="single" w:sz="4" w:space="0" w:color="000000"/>
              <w:left w:val="single" w:sz="4" w:space="0" w:color="000000"/>
              <w:bottom w:val="single" w:sz="4" w:space="0" w:color="000000"/>
            </w:tcBorders>
            <w:shd w:val="clear" w:color="auto" w:fill="auto"/>
          </w:tcPr>
          <w:p w14:paraId="77D9CB3F" w14:textId="77777777" w:rsidR="00484B4A" w:rsidRDefault="00484B4A" w:rsidP="00E7583F">
            <w:pPr>
              <w:spacing w:line="100" w:lineRule="atLeast"/>
              <w:rPr>
                <w:b/>
              </w:rPr>
            </w:pPr>
            <w:r>
              <w:rPr>
                <w:b/>
              </w:rPr>
              <w:t>Literal grade</w:t>
            </w:r>
          </w:p>
        </w:tc>
        <w:tc>
          <w:tcPr>
            <w:tcW w:w="1087" w:type="dxa"/>
            <w:tcBorders>
              <w:top w:val="single" w:sz="4" w:space="0" w:color="000000"/>
              <w:left w:val="single" w:sz="4" w:space="0" w:color="000000"/>
              <w:bottom w:val="single" w:sz="4" w:space="0" w:color="000000"/>
            </w:tcBorders>
            <w:shd w:val="clear" w:color="auto" w:fill="auto"/>
          </w:tcPr>
          <w:p w14:paraId="79573388" w14:textId="77777777" w:rsidR="00484B4A" w:rsidRDefault="00484B4A" w:rsidP="00E7583F">
            <w:pPr>
              <w:spacing w:line="100" w:lineRule="atLeast"/>
              <w:rPr>
                <w:b/>
              </w:rPr>
            </w:pPr>
            <w:r>
              <w:rPr>
                <w:b/>
              </w:rPr>
              <w:t>Grade Point</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2160EE28" w14:textId="77777777" w:rsidR="00484B4A" w:rsidRDefault="00484B4A" w:rsidP="00E7583F">
            <w:pPr>
              <w:spacing w:line="100" w:lineRule="atLeast"/>
            </w:pPr>
            <w:r>
              <w:rPr>
                <w:b/>
              </w:rPr>
              <w:t>Evaluative descriptor</w:t>
            </w:r>
          </w:p>
        </w:tc>
        <w:tc>
          <w:tcPr>
            <w:tcW w:w="2977" w:type="dxa"/>
            <w:tcBorders>
              <w:top w:val="single" w:sz="4" w:space="0" w:color="000000"/>
              <w:left w:val="single" w:sz="4" w:space="0" w:color="000000"/>
              <w:bottom w:val="single" w:sz="4" w:space="0" w:color="000000"/>
              <w:right w:val="single" w:sz="4" w:space="0" w:color="000000"/>
            </w:tcBorders>
          </w:tcPr>
          <w:p w14:paraId="1E9D30DA" w14:textId="77777777" w:rsidR="00484B4A" w:rsidRDefault="00484B4A" w:rsidP="00E7583F">
            <w:pPr>
              <w:spacing w:line="100" w:lineRule="atLeast"/>
              <w:rPr>
                <w:b/>
              </w:rPr>
            </w:pPr>
            <w:r>
              <w:rPr>
                <w:b/>
              </w:rPr>
              <w:t>Pertinent Points</w:t>
            </w:r>
          </w:p>
        </w:tc>
      </w:tr>
      <w:tr w:rsidR="00484B4A" w14:paraId="2A4CDB10" w14:textId="77777777" w:rsidTr="00E7583F">
        <w:tc>
          <w:tcPr>
            <w:tcW w:w="863" w:type="dxa"/>
            <w:tcBorders>
              <w:top w:val="single" w:sz="4" w:space="0" w:color="000000"/>
              <w:left w:val="single" w:sz="4" w:space="0" w:color="000000"/>
              <w:bottom w:val="single" w:sz="4" w:space="0" w:color="000000"/>
            </w:tcBorders>
            <w:shd w:val="clear" w:color="auto" w:fill="auto"/>
          </w:tcPr>
          <w:p w14:paraId="1DB53F8B" w14:textId="77777777" w:rsidR="00484B4A" w:rsidRDefault="00484B4A" w:rsidP="00E7583F">
            <w:pPr>
              <w:spacing w:line="100" w:lineRule="atLeast"/>
            </w:pPr>
            <w:r>
              <w:t>A+</w:t>
            </w:r>
          </w:p>
        </w:tc>
        <w:tc>
          <w:tcPr>
            <w:tcW w:w="1087" w:type="dxa"/>
            <w:tcBorders>
              <w:top w:val="single" w:sz="4" w:space="0" w:color="000000"/>
              <w:left w:val="single" w:sz="4" w:space="0" w:color="000000"/>
              <w:bottom w:val="single" w:sz="4" w:space="0" w:color="000000"/>
            </w:tcBorders>
            <w:shd w:val="clear" w:color="auto" w:fill="auto"/>
          </w:tcPr>
          <w:p w14:paraId="4D538B91" w14:textId="77777777" w:rsidR="00484B4A" w:rsidRDefault="00484B4A" w:rsidP="00E7583F">
            <w:pPr>
              <w:spacing w:line="100" w:lineRule="atLeast"/>
            </w:pPr>
            <w:r>
              <w:t>4.5</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191E0BE0" w14:textId="77777777" w:rsidR="00484B4A" w:rsidRDefault="00484B4A" w:rsidP="00E7583F">
            <w:pPr>
              <w:spacing w:line="100" w:lineRule="atLeast"/>
            </w:pPr>
            <w:r>
              <w:t xml:space="preserve">Excellent overall. </w:t>
            </w:r>
          </w:p>
          <w:p w14:paraId="30BA4DD1" w14:textId="77777777" w:rsidR="00484B4A" w:rsidRDefault="00484B4A" w:rsidP="00484B4A">
            <w:pPr>
              <w:numPr>
                <w:ilvl w:val="0"/>
                <w:numId w:val="40"/>
              </w:numPr>
              <w:spacing w:line="100" w:lineRule="atLeast"/>
            </w:pPr>
            <w:r>
              <w:t>Demonstrates an excellent grasp of the subject matter.</w:t>
            </w:r>
          </w:p>
          <w:p w14:paraId="764822AA" w14:textId="77777777" w:rsidR="00484B4A" w:rsidRDefault="00484B4A" w:rsidP="00484B4A">
            <w:pPr>
              <w:numPr>
                <w:ilvl w:val="0"/>
                <w:numId w:val="40"/>
              </w:numPr>
              <w:spacing w:line="100" w:lineRule="atLeast"/>
              <w:rPr>
                <w:color w:val="000000"/>
              </w:rPr>
            </w:pPr>
            <w:r>
              <w:t>Excellent capacity for original and creative enquiry.</w:t>
            </w:r>
          </w:p>
          <w:p w14:paraId="4866C87F" w14:textId="77777777" w:rsidR="00484B4A" w:rsidRDefault="00484B4A" w:rsidP="00484B4A">
            <w:pPr>
              <w:numPr>
                <w:ilvl w:val="0"/>
                <w:numId w:val="40"/>
              </w:numPr>
              <w:spacing w:line="100" w:lineRule="atLeast"/>
              <w:rPr>
                <w:color w:val="000000"/>
              </w:rPr>
            </w:pPr>
            <w:r>
              <w:rPr>
                <w:color w:val="000000"/>
              </w:rPr>
              <w:t xml:space="preserve">Excellent ability to critically evaluate, </w:t>
            </w:r>
            <w:proofErr w:type="gramStart"/>
            <w:r>
              <w:rPr>
                <w:color w:val="000000"/>
              </w:rPr>
              <w:t>analyse</w:t>
            </w:r>
            <w:proofErr w:type="gramEnd"/>
            <w:r>
              <w:rPr>
                <w:color w:val="000000"/>
              </w:rPr>
              <w:t>, synthesise and integrate complex information.</w:t>
            </w:r>
          </w:p>
          <w:p w14:paraId="2A2689D4" w14:textId="77777777" w:rsidR="00484B4A" w:rsidRDefault="00484B4A" w:rsidP="00484B4A">
            <w:pPr>
              <w:numPr>
                <w:ilvl w:val="0"/>
                <w:numId w:val="40"/>
              </w:numPr>
              <w:spacing w:line="100" w:lineRule="atLeast"/>
              <w:rPr>
                <w:color w:val="000000"/>
              </w:rPr>
            </w:pPr>
            <w:r>
              <w:rPr>
                <w:color w:val="000000"/>
              </w:rPr>
              <w:t>Excellent communication skills.</w:t>
            </w:r>
          </w:p>
          <w:p w14:paraId="23824DC1" w14:textId="77777777" w:rsidR="00484B4A" w:rsidRDefault="00484B4A" w:rsidP="00E7583F">
            <w:pPr>
              <w:spacing w:line="100" w:lineRule="atLeast"/>
            </w:pPr>
            <w:r>
              <w:rPr>
                <w:color w:val="000000"/>
              </w:rPr>
              <w:t>Exceptional in at least one of the above.</w:t>
            </w:r>
          </w:p>
        </w:tc>
        <w:tc>
          <w:tcPr>
            <w:tcW w:w="2977" w:type="dxa"/>
            <w:tcBorders>
              <w:top w:val="single" w:sz="4" w:space="0" w:color="000000"/>
              <w:left w:val="single" w:sz="4" w:space="0" w:color="000000"/>
              <w:bottom w:val="single" w:sz="4" w:space="0" w:color="000000"/>
              <w:right w:val="single" w:sz="4" w:space="0" w:color="000000"/>
            </w:tcBorders>
          </w:tcPr>
          <w:p w14:paraId="58EDA061"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professional manner through outstanding artefacts and discussion that evidence the progress and feasibility of project.  Demonstrates superior knowledge through answers to questions.</w:t>
            </w:r>
          </w:p>
          <w:p w14:paraId="2F2E9D14" w14:textId="77777777" w:rsidR="00484B4A" w:rsidRDefault="00484B4A" w:rsidP="00E7583F">
            <w:pPr>
              <w:spacing w:line="100" w:lineRule="atLeast"/>
            </w:pPr>
            <w:r>
              <w:rPr>
                <w:rFonts w:ascii="Tahoma" w:hAnsi="Tahoma" w:cs="Tahoma"/>
                <w:sz w:val="16"/>
                <w:szCs w:val="16"/>
              </w:rPr>
              <w:t>Keeps within time limit</w:t>
            </w:r>
          </w:p>
        </w:tc>
      </w:tr>
      <w:tr w:rsidR="00484B4A" w14:paraId="4D7D2895" w14:textId="77777777" w:rsidTr="00E7583F">
        <w:tc>
          <w:tcPr>
            <w:tcW w:w="863" w:type="dxa"/>
            <w:tcBorders>
              <w:top w:val="single" w:sz="4" w:space="0" w:color="000000"/>
              <w:left w:val="single" w:sz="4" w:space="0" w:color="000000"/>
              <w:bottom w:val="single" w:sz="4" w:space="0" w:color="000000"/>
            </w:tcBorders>
            <w:shd w:val="clear" w:color="auto" w:fill="auto"/>
          </w:tcPr>
          <w:p w14:paraId="617CC3A3" w14:textId="77777777" w:rsidR="00484B4A" w:rsidRDefault="00484B4A" w:rsidP="00E7583F">
            <w:pPr>
              <w:spacing w:line="100" w:lineRule="atLeast"/>
            </w:pPr>
            <w:r>
              <w:t>A</w:t>
            </w:r>
          </w:p>
        </w:tc>
        <w:tc>
          <w:tcPr>
            <w:tcW w:w="1087" w:type="dxa"/>
            <w:tcBorders>
              <w:top w:val="single" w:sz="4" w:space="0" w:color="000000"/>
              <w:left w:val="single" w:sz="4" w:space="0" w:color="000000"/>
              <w:bottom w:val="single" w:sz="4" w:space="0" w:color="000000"/>
            </w:tcBorders>
            <w:shd w:val="clear" w:color="auto" w:fill="auto"/>
          </w:tcPr>
          <w:p w14:paraId="0A6A215B" w14:textId="77777777" w:rsidR="00484B4A" w:rsidRDefault="00484B4A" w:rsidP="00E7583F">
            <w:pPr>
              <w:spacing w:line="100" w:lineRule="atLeast"/>
            </w:pPr>
            <w:r>
              <w:t>4</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248E4B12" w14:textId="77777777" w:rsidR="00484B4A" w:rsidRDefault="00484B4A" w:rsidP="00E7583F">
            <w:pPr>
              <w:spacing w:line="100" w:lineRule="atLeast"/>
            </w:pPr>
            <w:r>
              <w:t>Excellent overall.</w:t>
            </w:r>
          </w:p>
          <w:p w14:paraId="01E2AF0F" w14:textId="77777777" w:rsidR="00484B4A" w:rsidRDefault="00484B4A" w:rsidP="00484B4A">
            <w:pPr>
              <w:numPr>
                <w:ilvl w:val="0"/>
                <w:numId w:val="41"/>
              </w:numPr>
              <w:spacing w:line="100" w:lineRule="atLeast"/>
            </w:pPr>
            <w:r>
              <w:t>Demonstrates an excellent grasp of the subject matter.</w:t>
            </w:r>
          </w:p>
          <w:p w14:paraId="70628ACB" w14:textId="77777777" w:rsidR="00484B4A" w:rsidRDefault="00484B4A" w:rsidP="00484B4A">
            <w:pPr>
              <w:numPr>
                <w:ilvl w:val="0"/>
                <w:numId w:val="41"/>
              </w:numPr>
              <w:spacing w:line="100" w:lineRule="atLeast"/>
              <w:rPr>
                <w:color w:val="000000"/>
              </w:rPr>
            </w:pPr>
            <w:r>
              <w:t>Excellent capacity for original and creative enquiry.</w:t>
            </w:r>
          </w:p>
          <w:p w14:paraId="0F737E5E" w14:textId="77777777" w:rsidR="00484B4A" w:rsidRDefault="00484B4A" w:rsidP="00484B4A">
            <w:pPr>
              <w:numPr>
                <w:ilvl w:val="0"/>
                <w:numId w:val="41"/>
              </w:numPr>
              <w:spacing w:line="100" w:lineRule="atLeast"/>
              <w:rPr>
                <w:color w:val="000000"/>
              </w:rPr>
            </w:pPr>
            <w:r>
              <w:rPr>
                <w:color w:val="000000"/>
              </w:rPr>
              <w:t xml:space="preserve">Excellent ability to critically evaluate, </w:t>
            </w:r>
            <w:proofErr w:type="gramStart"/>
            <w:r>
              <w:rPr>
                <w:color w:val="000000"/>
              </w:rPr>
              <w:t>analyse</w:t>
            </w:r>
            <w:proofErr w:type="gramEnd"/>
            <w:r>
              <w:rPr>
                <w:color w:val="000000"/>
              </w:rPr>
              <w:t>, synthesise and integrate complex information.</w:t>
            </w:r>
          </w:p>
          <w:p w14:paraId="5CC3A6DA" w14:textId="77777777" w:rsidR="00484B4A" w:rsidRDefault="00484B4A" w:rsidP="00484B4A">
            <w:pPr>
              <w:numPr>
                <w:ilvl w:val="0"/>
                <w:numId w:val="41"/>
              </w:numPr>
              <w:spacing w:line="100" w:lineRule="atLeast"/>
            </w:pPr>
            <w:r>
              <w:rPr>
                <w:color w:val="000000"/>
              </w:rPr>
              <w:t>Excellent communication skills.</w:t>
            </w:r>
          </w:p>
        </w:tc>
        <w:tc>
          <w:tcPr>
            <w:tcW w:w="2977" w:type="dxa"/>
            <w:tcBorders>
              <w:top w:val="single" w:sz="4" w:space="0" w:color="000000"/>
              <w:left w:val="single" w:sz="4" w:space="0" w:color="000000"/>
              <w:bottom w:val="single" w:sz="4" w:space="0" w:color="000000"/>
              <w:right w:val="single" w:sz="4" w:space="0" w:color="000000"/>
            </w:tcBorders>
          </w:tcPr>
          <w:p w14:paraId="58E4D6B4"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professional manner through outstanding artefacts and discussion that evidence the progress and feasibility of project.  Demonstrates superior knowledge through answers to questions.</w:t>
            </w:r>
          </w:p>
          <w:p w14:paraId="5E0DAB9A" w14:textId="77777777" w:rsidR="00484B4A" w:rsidRDefault="00484B4A" w:rsidP="00E7583F">
            <w:pPr>
              <w:spacing w:line="100" w:lineRule="atLeast"/>
            </w:pPr>
            <w:r>
              <w:rPr>
                <w:rFonts w:ascii="Tahoma" w:hAnsi="Tahoma" w:cs="Tahoma"/>
                <w:sz w:val="16"/>
                <w:szCs w:val="16"/>
              </w:rPr>
              <w:t>Keeps within time limit</w:t>
            </w:r>
          </w:p>
        </w:tc>
      </w:tr>
      <w:tr w:rsidR="00484B4A" w14:paraId="388FA01C" w14:textId="77777777" w:rsidTr="00E7583F">
        <w:tc>
          <w:tcPr>
            <w:tcW w:w="863" w:type="dxa"/>
            <w:tcBorders>
              <w:top w:val="single" w:sz="4" w:space="0" w:color="000000"/>
              <w:left w:val="single" w:sz="4" w:space="0" w:color="000000"/>
              <w:bottom w:val="single" w:sz="4" w:space="0" w:color="000000"/>
            </w:tcBorders>
            <w:shd w:val="clear" w:color="auto" w:fill="auto"/>
          </w:tcPr>
          <w:p w14:paraId="558ABCB6" w14:textId="77777777" w:rsidR="00484B4A" w:rsidRDefault="00484B4A" w:rsidP="00E7583F">
            <w:pPr>
              <w:spacing w:line="100" w:lineRule="atLeast"/>
            </w:pPr>
            <w:r>
              <w:t>B+</w:t>
            </w:r>
          </w:p>
        </w:tc>
        <w:tc>
          <w:tcPr>
            <w:tcW w:w="1087" w:type="dxa"/>
            <w:tcBorders>
              <w:top w:val="single" w:sz="4" w:space="0" w:color="000000"/>
              <w:left w:val="single" w:sz="4" w:space="0" w:color="000000"/>
              <w:bottom w:val="single" w:sz="4" w:space="0" w:color="000000"/>
            </w:tcBorders>
            <w:shd w:val="clear" w:color="auto" w:fill="auto"/>
          </w:tcPr>
          <w:p w14:paraId="46767120" w14:textId="77777777" w:rsidR="00484B4A" w:rsidRDefault="00484B4A" w:rsidP="00E7583F">
            <w:pPr>
              <w:spacing w:line="100" w:lineRule="atLeast"/>
            </w:pPr>
            <w:r>
              <w:t>3.5</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48DEBEC1" w14:textId="77777777" w:rsidR="00484B4A" w:rsidRDefault="00484B4A" w:rsidP="00E7583F">
            <w:pPr>
              <w:spacing w:line="100" w:lineRule="atLeast"/>
            </w:pPr>
            <w:r>
              <w:t>Very good overall.</w:t>
            </w:r>
          </w:p>
          <w:p w14:paraId="2448BBB2" w14:textId="77777777" w:rsidR="00484B4A" w:rsidRDefault="00484B4A" w:rsidP="00484B4A">
            <w:pPr>
              <w:numPr>
                <w:ilvl w:val="0"/>
                <w:numId w:val="42"/>
              </w:numPr>
              <w:spacing w:line="100" w:lineRule="atLeast"/>
            </w:pPr>
            <w:r>
              <w:t>Demonstrates a very good grasp of the subject matter.</w:t>
            </w:r>
          </w:p>
          <w:p w14:paraId="15555D61" w14:textId="77777777" w:rsidR="00484B4A" w:rsidRDefault="00484B4A" w:rsidP="00484B4A">
            <w:pPr>
              <w:numPr>
                <w:ilvl w:val="0"/>
                <w:numId w:val="42"/>
              </w:numPr>
              <w:spacing w:line="100" w:lineRule="atLeast"/>
              <w:rPr>
                <w:color w:val="000000"/>
              </w:rPr>
            </w:pPr>
            <w:r>
              <w:t>Very good capacity for original and creative enquiry.</w:t>
            </w:r>
          </w:p>
          <w:p w14:paraId="06EC112F" w14:textId="77777777" w:rsidR="00484B4A" w:rsidRDefault="00484B4A" w:rsidP="00484B4A">
            <w:pPr>
              <w:numPr>
                <w:ilvl w:val="0"/>
                <w:numId w:val="42"/>
              </w:numPr>
              <w:spacing w:line="100" w:lineRule="atLeast"/>
              <w:rPr>
                <w:color w:val="000000"/>
              </w:rPr>
            </w:pPr>
            <w:r>
              <w:rPr>
                <w:color w:val="000000"/>
              </w:rPr>
              <w:t xml:space="preserve">Very good ability to critically evaluate, </w:t>
            </w:r>
            <w:proofErr w:type="gramStart"/>
            <w:r>
              <w:rPr>
                <w:color w:val="000000"/>
              </w:rPr>
              <w:t>analyse</w:t>
            </w:r>
            <w:proofErr w:type="gramEnd"/>
            <w:r>
              <w:rPr>
                <w:color w:val="000000"/>
              </w:rPr>
              <w:t>, synthesise and integrate complex information.</w:t>
            </w:r>
          </w:p>
          <w:p w14:paraId="295BDB5E" w14:textId="77777777" w:rsidR="00484B4A" w:rsidRDefault="00484B4A" w:rsidP="00484B4A">
            <w:pPr>
              <w:numPr>
                <w:ilvl w:val="0"/>
                <w:numId w:val="42"/>
              </w:numPr>
              <w:spacing w:line="100" w:lineRule="atLeast"/>
              <w:rPr>
                <w:color w:val="000000"/>
              </w:rPr>
            </w:pPr>
            <w:r>
              <w:rPr>
                <w:color w:val="000000"/>
              </w:rPr>
              <w:t>Very good communication skills.</w:t>
            </w:r>
          </w:p>
          <w:p w14:paraId="43FB6DD4" w14:textId="77777777" w:rsidR="00484B4A" w:rsidRDefault="00484B4A" w:rsidP="00E7583F">
            <w:pPr>
              <w:spacing w:line="100" w:lineRule="atLeast"/>
            </w:pPr>
            <w:r>
              <w:rPr>
                <w:color w:val="000000"/>
              </w:rPr>
              <w:t>Excellent in at least one of the above but overall performance deemed to be very good.</w:t>
            </w:r>
          </w:p>
        </w:tc>
        <w:tc>
          <w:tcPr>
            <w:tcW w:w="2977" w:type="dxa"/>
            <w:tcBorders>
              <w:top w:val="single" w:sz="4" w:space="0" w:color="000000"/>
              <w:left w:val="single" w:sz="4" w:space="0" w:color="000000"/>
              <w:bottom w:val="single" w:sz="4" w:space="0" w:color="000000"/>
              <w:right w:val="single" w:sz="4" w:space="0" w:color="000000"/>
            </w:tcBorders>
          </w:tcPr>
          <w:p w14:paraId="1FB13F33"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professional manner through detailed artefacts and discussion that evidence the progress and feasibility of project.  Demonstrates relevant knowledge through answers to questions.</w:t>
            </w:r>
          </w:p>
          <w:p w14:paraId="6DD2518E" w14:textId="77777777" w:rsidR="00484B4A" w:rsidRDefault="00484B4A" w:rsidP="00E7583F">
            <w:pPr>
              <w:spacing w:line="100" w:lineRule="atLeast"/>
            </w:pPr>
            <w:r>
              <w:rPr>
                <w:rFonts w:ascii="Tahoma" w:hAnsi="Tahoma" w:cs="Tahoma"/>
                <w:sz w:val="16"/>
                <w:szCs w:val="16"/>
              </w:rPr>
              <w:t>Keeps within time limit</w:t>
            </w:r>
          </w:p>
        </w:tc>
      </w:tr>
      <w:tr w:rsidR="00484B4A" w14:paraId="1D40DDD7" w14:textId="77777777" w:rsidTr="00E7583F">
        <w:tc>
          <w:tcPr>
            <w:tcW w:w="863" w:type="dxa"/>
            <w:tcBorders>
              <w:top w:val="single" w:sz="4" w:space="0" w:color="000000"/>
              <w:left w:val="single" w:sz="4" w:space="0" w:color="000000"/>
              <w:bottom w:val="single" w:sz="4" w:space="0" w:color="000000"/>
            </w:tcBorders>
            <w:shd w:val="clear" w:color="auto" w:fill="auto"/>
          </w:tcPr>
          <w:p w14:paraId="78FE1ED2" w14:textId="77777777" w:rsidR="00484B4A" w:rsidRDefault="00484B4A" w:rsidP="00E7583F">
            <w:pPr>
              <w:spacing w:line="100" w:lineRule="atLeast"/>
            </w:pPr>
            <w:r>
              <w:t>B</w:t>
            </w:r>
          </w:p>
        </w:tc>
        <w:tc>
          <w:tcPr>
            <w:tcW w:w="1087" w:type="dxa"/>
            <w:tcBorders>
              <w:top w:val="single" w:sz="4" w:space="0" w:color="000000"/>
              <w:left w:val="single" w:sz="4" w:space="0" w:color="000000"/>
              <w:bottom w:val="single" w:sz="4" w:space="0" w:color="000000"/>
            </w:tcBorders>
            <w:shd w:val="clear" w:color="auto" w:fill="auto"/>
          </w:tcPr>
          <w:p w14:paraId="47F15786" w14:textId="77777777" w:rsidR="00484B4A" w:rsidRDefault="00484B4A" w:rsidP="00E7583F">
            <w:pPr>
              <w:spacing w:line="100" w:lineRule="atLeast"/>
            </w:pPr>
            <w:r>
              <w:t>3</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10B7857A" w14:textId="77777777" w:rsidR="00484B4A" w:rsidRDefault="00484B4A" w:rsidP="00E7583F">
            <w:pPr>
              <w:spacing w:line="100" w:lineRule="atLeast"/>
            </w:pPr>
            <w:r>
              <w:t xml:space="preserve">Very good overall. </w:t>
            </w:r>
          </w:p>
          <w:p w14:paraId="6B884BF8" w14:textId="77777777" w:rsidR="00484B4A" w:rsidRDefault="00484B4A" w:rsidP="00484B4A">
            <w:pPr>
              <w:numPr>
                <w:ilvl w:val="0"/>
                <w:numId w:val="43"/>
              </w:numPr>
              <w:spacing w:line="100" w:lineRule="atLeast"/>
            </w:pPr>
            <w:r>
              <w:t>Demonstrates a very good grasp of the subject matter.</w:t>
            </w:r>
          </w:p>
          <w:p w14:paraId="66D76134" w14:textId="77777777" w:rsidR="00484B4A" w:rsidRDefault="00484B4A" w:rsidP="00484B4A">
            <w:pPr>
              <w:numPr>
                <w:ilvl w:val="0"/>
                <w:numId w:val="43"/>
              </w:numPr>
              <w:spacing w:line="100" w:lineRule="atLeast"/>
              <w:rPr>
                <w:color w:val="000000"/>
              </w:rPr>
            </w:pPr>
            <w:r>
              <w:t>Very good capacity for original and creative enquiry.</w:t>
            </w:r>
          </w:p>
          <w:p w14:paraId="6FB8E852" w14:textId="77777777" w:rsidR="00484B4A" w:rsidRDefault="00484B4A" w:rsidP="00484B4A">
            <w:pPr>
              <w:numPr>
                <w:ilvl w:val="0"/>
                <w:numId w:val="43"/>
              </w:numPr>
              <w:spacing w:line="100" w:lineRule="atLeast"/>
              <w:rPr>
                <w:color w:val="000000"/>
              </w:rPr>
            </w:pPr>
            <w:r>
              <w:rPr>
                <w:color w:val="000000"/>
              </w:rPr>
              <w:t xml:space="preserve">Very good ability to critically evaluate, </w:t>
            </w:r>
            <w:proofErr w:type="gramStart"/>
            <w:r>
              <w:rPr>
                <w:color w:val="000000"/>
              </w:rPr>
              <w:t>analyse</w:t>
            </w:r>
            <w:proofErr w:type="gramEnd"/>
            <w:r>
              <w:rPr>
                <w:color w:val="000000"/>
              </w:rPr>
              <w:t>, synthesise and integrate complex information.</w:t>
            </w:r>
          </w:p>
          <w:p w14:paraId="23B5893A" w14:textId="77777777" w:rsidR="00484B4A" w:rsidRDefault="00484B4A" w:rsidP="00484B4A">
            <w:pPr>
              <w:numPr>
                <w:ilvl w:val="0"/>
                <w:numId w:val="43"/>
              </w:numPr>
              <w:spacing w:line="100" w:lineRule="atLeast"/>
            </w:pPr>
            <w:r>
              <w:rPr>
                <w:color w:val="000000"/>
              </w:rPr>
              <w:t>Very good communication skills.</w:t>
            </w:r>
          </w:p>
        </w:tc>
        <w:tc>
          <w:tcPr>
            <w:tcW w:w="2977" w:type="dxa"/>
            <w:tcBorders>
              <w:top w:val="single" w:sz="4" w:space="0" w:color="000000"/>
              <w:left w:val="single" w:sz="4" w:space="0" w:color="000000"/>
              <w:bottom w:val="single" w:sz="4" w:space="0" w:color="000000"/>
              <w:right w:val="single" w:sz="4" w:space="0" w:color="000000"/>
            </w:tcBorders>
          </w:tcPr>
          <w:p w14:paraId="065E3E15"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professional manner through detailed artefacts and discussion that evidence the progress and feasibility of project.  Demonstrates relevant knowledge through answers to questions.</w:t>
            </w:r>
          </w:p>
          <w:p w14:paraId="68804E18" w14:textId="77777777" w:rsidR="00484B4A" w:rsidRDefault="00484B4A" w:rsidP="00E7583F">
            <w:pPr>
              <w:spacing w:line="100" w:lineRule="atLeast"/>
            </w:pPr>
            <w:r>
              <w:rPr>
                <w:rFonts w:ascii="Tahoma" w:hAnsi="Tahoma" w:cs="Tahoma"/>
                <w:sz w:val="16"/>
                <w:szCs w:val="16"/>
              </w:rPr>
              <w:t>Keeps within time limit</w:t>
            </w:r>
          </w:p>
        </w:tc>
      </w:tr>
      <w:tr w:rsidR="00484B4A" w14:paraId="760D8A7D" w14:textId="77777777" w:rsidTr="00E7583F">
        <w:tc>
          <w:tcPr>
            <w:tcW w:w="863" w:type="dxa"/>
            <w:tcBorders>
              <w:top w:val="single" w:sz="4" w:space="0" w:color="000000"/>
              <w:left w:val="single" w:sz="4" w:space="0" w:color="000000"/>
              <w:bottom w:val="single" w:sz="4" w:space="0" w:color="000000"/>
            </w:tcBorders>
            <w:shd w:val="clear" w:color="auto" w:fill="auto"/>
          </w:tcPr>
          <w:p w14:paraId="5C8B42E4" w14:textId="77777777" w:rsidR="00484B4A" w:rsidRDefault="00484B4A" w:rsidP="00E7583F">
            <w:pPr>
              <w:spacing w:line="100" w:lineRule="atLeast"/>
            </w:pPr>
            <w:r>
              <w:t>C+</w:t>
            </w:r>
          </w:p>
        </w:tc>
        <w:tc>
          <w:tcPr>
            <w:tcW w:w="1087" w:type="dxa"/>
            <w:tcBorders>
              <w:top w:val="single" w:sz="4" w:space="0" w:color="000000"/>
              <w:left w:val="single" w:sz="4" w:space="0" w:color="000000"/>
              <w:bottom w:val="single" w:sz="4" w:space="0" w:color="000000"/>
            </w:tcBorders>
            <w:shd w:val="clear" w:color="auto" w:fill="auto"/>
          </w:tcPr>
          <w:p w14:paraId="65921119" w14:textId="77777777" w:rsidR="00484B4A" w:rsidRDefault="00484B4A" w:rsidP="00E7583F">
            <w:pPr>
              <w:spacing w:line="100" w:lineRule="atLeast"/>
            </w:pPr>
            <w:r>
              <w:t>2.5</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2FA6D7FB" w14:textId="77777777" w:rsidR="00484B4A" w:rsidRDefault="00484B4A" w:rsidP="00E7583F">
            <w:pPr>
              <w:spacing w:line="100" w:lineRule="atLeast"/>
            </w:pPr>
            <w:r>
              <w:t>Good overall.</w:t>
            </w:r>
          </w:p>
          <w:p w14:paraId="2EB8813D" w14:textId="77777777" w:rsidR="00484B4A" w:rsidRDefault="00484B4A" w:rsidP="00484B4A">
            <w:pPr>
              <w:numPr>
                <w:ilvl w:val="0"/>
                <w:numId w:val="44"/>
              </w:numPr>
              <w:spacing w:line="100" w:lineRule="atLeast"/>
            </w:pPr>
            <w:r>
              <w:t>Demonstrates a good grasp of the subject matter.</w:t>
            </w:r>
          </w:p>
          <w:p w14:paraId="7742DED1" w14:textId="77777777" w:rsidR="00484B4A" w:rsidRDefault="00484B4A" w:rsidP="00484B4A">
            <w:pPr>
              <w:numPr>
                <w:ilvl w:val="0"/>
                <w:numId w:val="44"/>
              </w:numPr>
              <w:spacing w:line="100" w:lineRule="atLeast"/>
              <w:rPr>
                <w:color w:val="000000"/>
              </w:rPr>
            </w:pPr>
            <w:r>
              <w:t xml:space="preserve">Good capacity for original and creative </w:t>
            </w:r>
            <w:r>
              <w:lastRenderedPageBreak/>
              <w:t>enquiry.</w:t>
            </w:r>
          </w:p>
          <w:p w14:paraId="5B6AFA13" w14:textId="77777777" w:rsidR="00484B4A" w:rsidRDefault="00484B4A" w:rsidP="00484B4A">
            <w:pPr>
              <w:numPr>
                <w:ilvl w:val="0"/>
                <w:numId w:val="44"/>
              </w:numPr>
              <w:spacing w:line="100" w:lineRule="atLeast"/>
              <w:rPr>
                <w:color w:val="000000"/>
              </w:rPr>
            </w:pPr>
            <w:r>
              <w:rPr>
                <w:color w:val="000000"/>
              </w:rPr>
              <w:t xml:space="preserve">Good ability to critically evaluate, </w:t>
            </w:r>
            <w:proofErr w:type="gramStart"/>
            <w:r>
              <w:rPr>
                <w:color w:val="000000"/>
              </w:rPr>
              <w:t>analyse</w:t>
            </w:r>
            <w:proofErr w:type="gramEnd"/>
            <w:r>
              <w:rPr>
                <w:color w:val="000000"/>
              </w:rPr>
              <w:t>, synthesise and integrate complex information.</w:t>
            </w:r>
          </w:p>
          <w:p w14:paraId="32089860" w14:textId="77777777" w:rsidR="00484B4A" w:rsidRDefault="00484B4A" w:rsidP="00484B4A">
            <w:pPr>
              <w:numPr>
                <w:ilvl w:val="0"/>
                <w:numId w:val="44"/>
              </w:numPr>
              <w:spacing w:line="100" w:lineRule="atLeast"/>
              <w:rPr>
                <w:color w:val="000000"/>
              </w:rPr>
            </w:pPr>
            <w:r>
              <w:rPr>
                <w:color w:val="000000"/>
              </w:rPr>
              <w:t>Good communication skills</w:t>
            </w:r>
          </w:p>
          <w:p w14:paraId="0ECA5CD1" w14:textId="77777777" w:rsidR="00484B4A" w:rsidRDefault="00484B4A" w:rsidP="00E7583F">
            <w:pPr>
              <w:spacing w:line="100" w:lineRule="atLeast"/>
            </w:pPr>
            <w:r>
              <w:rPr>
                <w:color w:val="000000"/>
              </w:rPr>
              <w:t>Very good in at least one of the above but overall performance deemed to be good.</w:t>
            </w:r>
          </w:p>
        </w:tc>
        <w:tc>
          <w:tcPr>
            <w:tcW w:w="2977" w:type="dxa"/>
            <w:tcBorders>
              <w:top w:val="single" w:sz="4" w:space="0" w:color="000000"/>
              <w:left w:val="single" w:sz="4" w:space="0" w:color="000000"/>
              <w:bottom w:val="single" w:sz="4" w:space="0" w:color="000000"/>
              <w:right w:val="single" w:sz="4" w:space="0" w:color="000000"/>
            </w:tcBorders>
          </w:tcPr>
          <w:p w14:paraId="04576B69"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lastRenderedPageBreak/>
              <w:t>Demo conducted in reasonable manner through suitable artefacts and discussion that evidence the progress and feasibility of project.  Demonstrates appropriate knowledge through answers to questions.</w:t>
            </w:r>
          </w:p>
          <w:p w14:paraId="28C05870" w14:textId="77777777" w:rsidR="00484B4A" w:rsidRDefault="00484B4A" w:rsidP="00E7583F">
            <w:pPr>
              <w:spacing w:line="100" w:lineRule="atLeast"/>
            </w:pPr>
            <w:r>
              <w:rPr>
                <w:rFonts w:ascii="Tahoma" w:hAnsi="Tahoma" w:cs="Tahoma"/>
                <w:sz w:val="16"/>
                <w:szCs w:val="16"/>
              </w:rPr>
              <w:lastRenderedPageBreak/>
              <w:t>Keeps within time limit</w:t>
            </w:r>
          </w:p>
        </w:tc>
      </w:tr>
      <w:tr w:rsidR="00484B4A" w14:paraId="3D884187" w14:textId="77777777" w:rsidTr="00E7583F">
        <w:tc>
          <w:tcPr>
            <w:tcW w:w="863" w:type="dxa"/>
            <w:tcBorders>
              <w:top w:val="single" w:sz="4" w:space="0" w:color="000000"/>
              <w:left w:val="single" w:sz="4" w:space="0" w:color="000000"/>
              <w:bottom w:val="single" w:sz="4" w:space="0" w:color="000000"/>
            </w:tcBorders>
            <w:shd w:val="clear" w:color="auto" w:fill="auto"/>
          </w:tcPr>
          <w:p w14:paraId="0086DA65" w14:textId="77777777" w:rsidR="00484B4A" w:rsidRDefault="00484B4A" w:rsidP="00E7583F">
            <w:pPr>
              <w:spacing w:line="100" w:lineRule="atLeast"/>
            </w:pPr>
            <w:r>
              <w:lastRenderedPageBreak/>
              <w:t>C</w:t>
            </w:r>
          </w:p>
        </w:tc>
        <w:tc>
          <w:tcPr>
            <w:tcW w:w="1087" w:type="dxa"/>
            <w:tcBorders>
              <w:top w:val="single" w:sz="4" w:space="0" w:color="000000"/>
              <w:left w:val="single" w:sz="4" w:space="0" w:color="000000"/>
              <w:bottom w:val="single" w:sz="4" w:space="0" w:color="000000"/>
            </w:tcBorders>
            <w:shd w:val="clear" w:color="auto" w:fill="auto"/>
          </w:tcPr>
          <w:p w14:paraId="50750744" w14:textId="77777777" w:rsidR="00484B4A" w:rsidRDefault="00484B4A" w:rsidP="00E7583F">
            <w:pPr>
              <w:spacing w:line="100" w:lineRule="atLeast"/>
            </w:pPr>
            <w:r>
              <w:t>2</w:t>
            </w:r>
          </w:p>
        </w:tc>
        <w:tc>
          <w:tcPr>
            <w:tcW w:w="4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4ACD9" w14:textId="77777777" w:rsidR="00484B4A" w:rsidRDefault="00484B4A" w:rsidP="00E7583F">
            <w:pPr>
              <w:spacing w:line="100" w:lineRule="atLeast"/>
            </w:pPr>
            <w:r>
              <w:t>Good overall.</w:t>
            </w:r>
          </w:p>
          <w:p w14:paraId="2C87CA6A" w14:textId="77777777" w:rsidR="00484B4A" w:rsidRDefault="00484B4A" w:rsidP="00484B4A">
            <w:pPr>
              <w:numPr>
                <w:ilvl w:val="0"/>
                <w:numId w:val="44"/>
              </w:numPr>
              <w:spacing w:line="100" w:lineRule="atLeast"/>
            </w:pPr>
            <w:r>
              <w:t>Demonstrates a good grasp of the subject matter.</w:t>
            </w:r>
          </w:p>
          <w:p w14:paraId="706D0638" w14:textId="77777777" w:rsidR="00484B4A" w:rsidRDefault="00484B4A" w:rsidP="00484B4A">
            <w:pPr>
              <w:numPr>
                <w:ilvl w:val="0"/>
                <w:numId w:val="44"/>
              </w:numPr>
              <w:spacing w:line="100" w:lineRule="atLeast"/>
              <w:rPr>
                <w:color w:val="000000"/>
              </w:rPr>
            </w:pPr>
            <w:r>
              <w:t>Good capacity for original and creative enquiry.</w:t>
            </w:r>
          </w:p>
          <w:p w14:paraId="219477A6" w14:textId="77777777" w:rsidR="00484B4A" w:rsidRDefault="00484B4A" w:rsidP="00484B4A">
            <w:pPr>
              <w:numPr>
                <w:ilvl w:val="0"/>
                <w:numId w:val="44"/>
              </w:numPr>
              <w:spacing w:line="100" w:lineRule="atLeast"/>
              <w:rPr>
                <w:color w:val="000000"/>
              </w:rPr>
            </w:pPr>
            <w:r>
              <w:rPr>
                <w:color w:val="000000"/>
              </w:rPr>
              <w:t xml:space="preserve">Good ability to critically evaluate, </w:t>
            </w:r>
            <w:proofErr w:type="gramStart"/>
            <w:r>
              <w:rPr>
                <w:color w:val="000000"/>
              </w:rPr>
              <w:t>analyse</w:t>
            </w:r>
            <w:proofErr w:type="gramEnd"/>
            <w:r>
              <w:rPr>
                <w:color w:val="000000"/>
              </w:rPr>
              <w:t>, synthesise and integrate complex information.</w:t>
            </w:r>
          </w:p>
          <w:p w14:paraId="57BEE4F5" w14:textId="77777777" w:rsidR="00484B4A" w:rsidRDefault="00484B4A" w:rsidP="00484B4A">
            <w:pPr>
              <w:numPr>
                <w:ilvl w:val="0"/>
                <w:numId w:val="44"/>
              </w:numPr>
              <w:spacing w:line="100" w:lineRule="atLeast"/>
            </w:pPr>
            <w:r>
              <w:rPr>
                <w:color w:val="000000"/>
              </w:rPr>
              <w:t>Good communication skills</w:t>
            </w:r>
          </w:p>
        </w:tc>
        <w:tc>
          <w:tcPr>
            <w:tcW w:w="2977" w:type="dxa"/>
            <w:tcBorders>
              <w:top w:val="single" w:sz="4" w:space="0" w:color="000000"/>
              <w:left w:val="single" w:sz="4" w:space="0" w:color="000000"/>
              <w:bottom w:val="single" w:sz="4" w:space="0" w:color="000000"/>
              <w:right w:val="single" w:sz="4" w:space="0" w:color="000000"/>
            </w:tcBorders>
          </w:tcPr>
          <w:p w14:paraId="51627A0C"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reasonable manner through suitable artefacts and discussion that evidence the progress and feasibility of project.  Demonstrates appropriate knowledge through answers to questions.</w:t>
            </w:r>
          </w:p>
          <w:p w14:paraId="49F0FF8B" w14:textId="77777777" w:rsidR="00484B4A" w:rsidRDefault="00484B4A" w:rsidP="00E7583F">
            <w:pPr>
              <w:spacing w:line="100" w:lineRule="atLeast"/>
            </w:pPr>
            <w:r>
              <w:rPr>
                <w:rFonts w:ascii="Tahoma" w:hAnsi="Tahoma" w:cs="Tahoma"/>
                <w:sz w:val="16"/>
                <w:szCs w:val="16"/>
              </w:rPr>
              <w:t>Keeps within time limit</w:t>
            </w:r>
          </w:p>
        </w:tc>
      </w:tr>
      <w:tr w:rsidR="00484B4A" w14:paraId="747EECD0" w14:textId="77777777" w:rsidTr="00E7583F">
        <w:tc>
          <w:tcPr>
            <w:tcW w:w="863" w:type="dxa"/>
            <w:tcBorders>
              <w:top w:val="single" w:sz="4" w:space="0" w:color="000000"/>
              <w:left w:val="single" w:sz="4" w:space="0" w:color="000000"/>
              <w:bottom w:val="single" w:sz="4" w:space="0" w:color="000000"/>
            </w:tcBorders>
            <w:shd w:val="clear" w:color="auto" w:fill="auto"/>
          </w:tcPr>
          <w:p w14:paraId="2F469D34" w14:textId="77777777" w:rsidR="00484B4A" w:rsidRDefault="00484B4A" w:rsidP="00E7583F">
            <w:pPr>
              <w:spacing w:line="100" w:lineRule="atLeast"/>
            </w:pPr>
            <w:r>
              <w:t>D+</w:t>
            </w:r>
          </w:p>
        </w:tc>
        <w:tc>
          <w:tcPr>
            <w:tcW w:w="1087" w:type="dxa"/>
            <w:tcBorders>
              <w:top w:val="single" w:sz="4" w:space="0" w:color="000000"/>
              <w:left w:val="single" w:sz="4" w:space="0" w:color="000000"/>
              <w:bottom w:val="single" w:sz="4" w:space="0" w:color="000000"/>
            </w:tcBorders>
            <w:shd w:val="clear" w:color="auto" w:fill="auto"/>
          </w:tcPr>
          <w:p w14:paraId="4309A078" w14:textId="77777777" w:rsidR="00484B4A" w:rsidRDefault="00484B4A" w:rsidP="00E7583F">
            <w:pPr>
              <w:spacing w:line="100" w:lineRule="atLeast"/>
            </w:pPr>
            <w:r>
              <w:t>1.5</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635DE77F" w14:textId="77777777" w:rsidR="00484B4A" w:rsidRDefault="00484B4A" w:rsidP="00E7583F">
            <w:pPr>
              <w:spacing w:line="100" w:lineRule="atLeast"/>
            </w:pPr>
            <w:r>
              <w:t xml:space="preserve">Satisfactory overall. </w:t>
            </w:r>
          </w:p>
          <w:p w14:paraId="2486CD0D" w14:textId="77777777" w:rsidR="00484B4A" w:rsidRDefault="00484B4A" w:rsidP="00484B4A">
            <w:pPr>
              <w:numPr>
                <w:ilvl w:val="0"/>
                <w:numId w:val="44"/>
              </w:numPr>
              <w:spacing w:line="100" w:lineRule="atLeast"/>
            </w:pPr>
            <w:r>
              <w:t>Demonstrates a satisfactory grasp of the subject matter but limited grasp in some areas</w:t>
            </w:r>
          </w:p>
          <w:p w14:paraId="6275445C" w14:textId="77777777" w:rsidR="00484B4A" w:rsidRDefault="00484B4A" w:rsidP="00484B4A">
            <w:pPr>
              <w:numPr>
                <w:ilvl w:val="0"/>
                <w:numId w:val="44"/>
              </w:numPr>
              <w:spacing w:line="100" w:lineRule="atLeast"/>
              <w:rPr>
                <w:color w:val="000000"/>
              </w:rPr>
            </w:pPr>
            <w:r>
              <w:t>Satisfactory capacity for original and creative enquiry.</w:t>
            </w:r>
          </w:p>
          <w:p w14:paraId="47CC790E" w14:textId="77777777" w:rsidR="00484B4A" w:rsidRDefault="00484B4A" w:rsidP="00484B4A">
            <w:pPr>
              <w:numPr>
                <w:ilvl w:val="0"/>
                <w:numId w:val="44"/>
              </w:numPr>
              <w:spacing w:line="100" w:lineRule="atLeast"/>
              <w:rPr>
                <w:color w:val="000000"/>
              </w:rPr>
            </w:pPr>
            <w:r>
              <w:rPr>
                <w:color w:val="000000"/>
              </w:rPr>
              <w:t xml:space="preserve">Satisfactory ability to critically evaluate, </w:t>
            </w:r>
            <w:proofErr w:type="gramStart"/>
            <w:r>
              <w:rPr>
                <w:color w:val="000000"/>
              </w:rPr>
              <w:t>analyse</w:t>
            </w:r>
            <w:proofErr w:type="gramEnd"/>
            <w:r>
              <w:rPr>
                <w:color w:val="000000"/>
              </w:rPr>
              <w:t>, synthesise and integrate information.</w:t>
            </w:r>
          </w:p>
          <w:p w14:paraId="0A4CDCB0" w14:textId="77777777" w:rsidR="00484B4A" w:rsidRDefault="00484B4A" w:rsidP="00484B4A">
            <w:pPr>
              <w:numPr>
                <w:ilvl w:val="0"/>
                <w:numId w:val="44"/>
              </w:numPr>
              <w:spacing w:line="100" w:lineRule="atLeast"/>
            </w:pPr>
            <w:r>
              <w:rPr>
                <w:color w:val="000000"/>
              </w:rPr>
              <w:t>Satisfactory communication skills</w:t>
            </w:r>
          </w:p>
        </w:tc>
        <w:tc>
          <w:tcPr>
            <w:tcW w:w="2977" w:type="dxa"/>
            <w:tcBorders>
              <w:top w:val="single" w:sz="4" w:space="0" w:color="000000"/>
              <w:left w:val="single" w:sz="4" w:space="0" w:color="000000"/>
              <w:bottom w:val="single" w:sz="4" w:space="0" w:color="000000"/>
              <w:right w:val="single" w:sz="4" w:space="0" w:color="000000"/>
            </w:tcBorders>
          </w:tcPr>
          <w:p w14:paraId="41BB142B"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satisfactory manner through artefacts and discussion that evidence the progress and feasibility of project.  Demonstrates some knowledge through answers to questions.</w:t>
            </w:r>
          </w:p>
          <w:p w14:paraId="4101935B" w14:textId="77777777" w:rsidR="00484B4A" w:rsidRDefault="00484B4A" w:rsidP="00E7583F">
            <w:pPr>
              <w:spacing w:line="100" w:lineRule="atLeast"/>
            </w:pPr>
            <w:r>
              <w:rPr>
                <w:rFonts w:ascii="Tahoma" w:hAnsi="Tahoma" w:cs="Tahoma"/>
                <w:sz w:val="16"/>
                <w:szCs w:val="16"/>
              </w:rPr>
              <w:t>Keeps within time limit</w:t>
            </w:r>
          </w:p>
        </w:tc>
      </w:tr>
      <w:tr w:rsidR="00484B4A" w14:paraId="065C7E08" w14:textId="77777777" w:rsidTr="00E7583F">
        <w:tc>
          <w:tcPr>
            <w:tcW w:w="863" w:type="dxa"/>
            <w:tcBorders>
              <w:top w:val="single" w:sz="4" w:space="0" w:color="000000"/>
              <w:left w:val="single" w:sz="4" w:space="0" w:color="000000"/>
              <w:bottom w:val="single" w:sz="4" w:space="0" w:color="000000"/>
            </w:tcBorders>
            <w:shd w:val="clear" w:color="auto" w:fill="auto"/>
          </w:tcPr>
          <w:p w14:paraId="444FD0D6" w14:textId="77777777" w:rsidR="00484B4A" w:rsidRDefault="00484B4A" w:rsidP="00E7583F">
            <w:pPr>
              <w:spacing w:line="100" w:lineRule="atLeast"/>
            </w:pPr>
            <w:r>
              <w:t>D</w:t>
            </w:r>
          </w:p>
        </w:tc>
        <w:tc>
          <w:tcPr>
            <w:tcW w:w="1087" w:type="dxa"/>
            <w:tcBorders>
              <w:top w:val="single" w:sz="4" w:space="0" w:color="000000"/>
              <w:left w:val="single" w:sz="4" w:space="0" w:color="000000"/>
              <w:bottom w:val="single" w:sz="4" w:space="0" w:color="000000"/>
            </w:tcBorders>
            <w:shd w:val="clear" w:color="auto" w:fill="auto"/>
          </w:tcPr>
          <w:p w14:paraId="450B8386" w14:textId="77777777" w:rsidR="00484B4A" w:rsidRDefault="00484B4A" w:rsidP="00E7583F">
            <w:pPr>
              <w:spacing w:line="100" w:lineRule="atLeast"/>
            </w:pPr>
            <w:r>
              <w:t>1</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65C18717" w14:textId="77777777" w:rsidR="00484B4A" w:rsidRDefault="00484B4A" w:rsidP="00E7583F">
            <w:pPr>
              <w:spacing w:line="100" w:lineRule="atLeast"/>
            </w:pPr>
            <w:r>
              <w:t xml:space="preserve">Adequate. </w:t>
            </w:r>
          </w:p>
          <w:p w14:paraId="4C686E46" w14:textId="77777777" w:rsidR="00484B4A" w:rsidRDefault="00484B4A" w:rsidP="00E7583F">
            <w:pPr>
              <w:spacing w:line="100" w:lineRule="atLeast"/>
            </w:pPr>
            <w:r>
              <w:t>Achievement of all threshold standards but grasp of some subject areas and graduate attribute development may be more limited.</w:t>
            </w:r>
          </w:p>
        </w:tc>
        <w:tc>
          <w:tcPr>
            <w:tcW w:w="2977" w:type="dxa"/>
            <w:tcBorders>
              <w:top w:val="single" w:sz="4" w:space="0" w:color="000000"/>
              <w:left w:val="single" w:sz="4" w:space="0" w:color="000000"/>
              <w:bottom w:val="single" w:sz="4" w:space="0" w:color="000000"/>
              <w:right w:val="single" w:sz="4" w:space="0" w:color="000000"/>
            </w:tcBorders>
          </w:tcPr>
          <w:p w14:paraId="5D5B4301"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 xml:space="preserve">Demo conducted in </w:t>
            </w:r>
            <w:proofErr w:type="gramStart"/>
            <w:r>
              <w:rPr>
                <w:rFonts w:ascii="Tahoma" w:hAnsi="Tahoma" w:cs="Tahoma"/>
                <w:sz w:val="16"/>
                <w:szCs w:val="16"/>
              </w:rPr>
              <w:t>adequate  manner</w:t>
            </w:r>
            <w:proofErr w:type="gramEnd"/>
            <w:r>
              <w:rPr>
                <w:rFonts w:ascii="Tahoma" w:hAnsi="Tahoma" w:cs="Tahoma"/>
                <w:sz w:val="16"/>
                <w:szCs w:val="16"/>
              </w:rPr>
              <w:t xml:space="preserve"> through artefacts and discussion that evidence the progress and feasibility of project.  Demonstrates some knowledge through answers to questions.</w:t>
            </w:r>
          </w:p>
          <w:p w14:paraId="11265376" w14:textId="77777777" w:rsidR="00484B4A" w:rsidRDefault="00484B4A" w:rsidP="00E7583F">
            <w:pPr>
              <w:spacing w:line="100" w:lineRule="atLeast"/>
            </w:pPr>
            <w:r>
              <w:rPr>
                <w:rFonts w:ascii="Tahoma" w:hAnsi="Tahoma" w:cs="Tahoma"/>
                <w:sz w:val="16"/>
                <w:szCs w:val="16"/>
              </w:rPr>
              <w:t>Keeps within time limit</w:t>
            </w:r>
          </w:p>
        </w:tc>
      </w:tr>
      <w:tr w:rsidR="00484B4A" w14:paraId="6BAA9A3C" w14:textId="77777777" w:rsidTr="00E7583F">
        <w:tc>
          <w:tcPr>
            <w:tcW w:w="863" w:type="dxa"/>
            <w:tcBorders>
              <w:top w:val="single" w:sz="4" w:space="0" w:color="000000"/>
              <w:left w:val="single" w:sz="4" w:space="0" w:color="000000"/>
              <w:bottom w:val="single" w:sz="4" w:space="0" w:color="000000"/>
            </w:tcBorders>
            <w:shd w:val="clear" w:color="auto" w:fill="auto"/>
          </w:tcPr>
          <w:p w14:paraId="255BBA2C" w14:textId="77777777" w:rsidR="00484B4A" w:rsidRDefault="00484B4A" w:rsidP="00E7583F">
            <w:pPr>
              <w:spacing w:line="100" w:lineRule="atLeast"/>
            </w:pPr>
            <w:r>
              <w:t>MF</w:t>
            </w:r>
          </w:p>
        </w:tc>
        <w:tc>
          <w:tcPr>
            <w:tcW w:w="1087" w:type="dxa"/>
            <w:tcBorders>
              <w:top w:val="single" w:sz="4" w:space="0" w:color="000000"/>
              <w:left w:val="single" w:sz="4" w:space="0" w:color="000000"/>
              <w:bottom w:val="single" w:sz="4" w:space="0" w:color="000000"/>
            </w:tcBorders>
            <w:shd w:val="clear" w:color="auto" w:fill="auto"/>
          </w:tcPr>
          <w:p w14:paraId="4B01E57A" w14:textId="77777777" w:rsidR="00484B4A" w:rsidRDefault="00484B4A" w:rsidP="00E7583F">
            <w:pPr>
              <w:spacing w:line="100" w:lineRule="atLeast"/>
            </w:pPr>
            <w:r>
              <w:t>0.5</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22CD5BB4" w14:textId="77777777" w:rsidR="00484B4A" w:rsidRDefault="00484B4A" w:rsidP="00E7583F">
            <w:pPr>
              <w:spacing w:line="100" w:lineRule="atLeast"/>
            </w:pPr>
            <w:r>
              <w:t xml:space="preserve">Marginal fail. </w:t>
            </w:r>
          </w:p>
          <w:p w14:paraId="3B43CED3" w14:textId="77777777" w:rsidR="00484B4A" w:rsidRDefault="00484B4A" w:rsidP="00E7583F">
            <w:pPr>
              <w:spacing w:line="100" w:lineRule="atLeast"/>
            </w:pPr>
            <w:r>
              <w:t>Performance just below the threshold standard. A reasonable expectation that a pass is achievable by reassessment without the need to repeat the module.</w:t>
            </w:r>
          </w:p>
        </w:tc>
        <w:tc>
          <w:tcPr>
            <w:tcW w:w="2977" w:type="dxa"/>
            <w:tcBorders>
              <w:top w:val="single" w:sz="4" w:space="0" w:color="000000"/>
              <w:left w:val="single" w:sz="4" w:space="0" w:color="000000"/>
              <w:bottom w:val="single" w:sz="4" w:space="0" w:color="000000"/>
              <w:right w:val="single" w:sz="4" w:space="0" w:color="000000"/>
            </w:tcBorders>
          </w:tcPr>
          <w:p w14:paraId="3362449A" w14:textId="77777777" w:rsidR="00484B4A" w:rsidRDefault="00484B4A" w:rsidP="00E7583F">
            <w:pPr>
              <w:pStyle w:val="BodyText"/>
              <w:spacing w:after="20"/>
              <w:rPr>
                <w:rFonts w:ascii="Tahoma" w:hAnsi="Tahoma" w:cs="Tahoma"/>
                <w:sz w:val="16"/>
                <w:szCs w:val="16"/>
              </w:rPr>
            </w:pPr>
            <w:r>
              <w:rPr>
                <w:rFonts w:ascii="Tahoma" w:hAnsi="Tahoma" w:cs="Tahoma"/>
                <w:sz w:val="16"/>
                <w:szCs w:val="16"/>
              </w:rPr>
              <w:t>Demo conducted in below satisfactory manner through poor artefacts and discussion that evidences limited progress of project.  Demonstrates limited knowledge through answers to questions.</w:t>
            </w:r>
          </w:p>
          <w:p w14:paraId="5BEE9A84" w14:textId="77777777" w:rsidR="00484B4A" w:rsidRDefault="00484B4A" w:rsidP="00E7583F">
            <w:pPr>
              <w:spacing w:line="100" w:lineRule="atLeast"/>
            </w:pPr>
          </w:p>
        </w:tc>
      </w:tr>
      <w:tr w:rsidR="00484B4A" w14:paraId="202455E5" w14:textId="77777777" w:rsidTr="00E7583F">
        <w:tc>
          <w:tcPr>
            <w:tcW w:w="863" w:type="dxa"/>
            <w:tcBorders>
              <w:top w:val="single" w:sz="4" w:space="0" w:color="000000"/>
              <w:left w:val="single" w:sz="4" w:space="0" w:color="000000"/>
              <w:bottom w:val="single" w:sz="4" w:space="0" w:color="000000"/>
            </w:tcBorders>
            <w:shd w:val="clear" w:color="auto" w:fill="auto"/>
          </w:tcPr>
          <w:p w14:paraId="0AEBD94D" w14:textId="77777777" w:rsidR="00484B4A" w:rsidRDefault="00484B4A" w:rsidP="00E7583F">
            <w:pPr>
              <w:spacing w:line="100" w:lineRule="atLeast"/>
            </w:pPr>
            <w:r>
              <w:t>F</w:t>
            </w:r>
          </w:p>
        </w:tc>
        <w:tc>
          <w:tcPr>
            <w:tcW w:w="1087" w:type="dxa"/>
            <w:tcBorders>
              <w:top w:val="single" w:sz="4" w:space="0" w:color="000000"/>
              <w:left w:val="single" w:sz="4" w:space="0" w:color="000000"/>
              <w:bottom w:val="single" w:sz="4" w:space="0" w:color="000000"/>
            </w:tcBorders>
            <w:shd w:val="clear" w:color="auto" w:fill="auto"/>
          </w:tcPr>
          <w:p w14:paraId="14FC08DC" w14:textId="77777777" w:rsidR="00484B4A" w:rsidRDefault="00484B4A" w:rsidP="00E7583F">
            <w:pPr>
              <w:spacing w:line="100" w:lineRule="atLeast"/>
            </w:pPr>
            <w:r>
              <w:t>0.0</w:t>
            </w: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23ECA801" w14:textId="77777777" w:rsidR="00484B4A" w:rsidRDefault="00484B4A" w:rsidP="00E7583F">
            <w:pPr>
              <w:spacing w:line="100" w:lineRule="atLeast"/>
            </w:pPr>
            <w:r>
              <w:t>Fail. Performance well below the threshold level. Some limited evidence of achievement of the outcomes.</w:t>
            </w:r>
          </w:p>
        </w:tc>
        <w:tc>
          <w:tcPr>
            <w:tcW w:w="2977" w:type="dxa"/>
            <w:tcBorders>
              <w:top w:val="single" w:sz="4" w:space="0" w:color="000000"/>
              <w:left w:val="single" w:sz="4" w:space="0" w:color="000000"/>
              <w:bottom w:val="single" w:sz="4" w:space="0" w:color="000000"/>
              <w:right w:val="single" w:sz="4" w:space="0" w:color="000000"/>
            </w:tcBorders>
          </w:tcPr>
          <w:p w14:paraId="48F5FE29" w14:textId="77777777" w:rsidR="00484B4A" w:rsidRDefault="00484B4A" w:rsidP="00E7583F">
            <w:pPr>
              <w:spacing w:line="100" w:lineRule="atLeast"/>
            </w:pPr>
            <w:r>
              <w:rPr>
                <w:rFonts w:ascii="Tahoma" w:hAnsi="Tahoma" w:cs="Tahoma"/>
                <w:sz w:val="16"/>
                <w:szCs w:val="16"/>
              </w:rPr>
              <w:t>Demo conducted in an unsatisfactory manner. Little or no evidence of progress.</w:t>
            </w:r>
          </w:p>
        </w:tc>
      </w:tr>
      <w:tr w:rsidR="00484B4A" w14:paraId="78AE607E" w14:textId="77777777" w:rsidTr="00E7583F">
        <w:tc>
          <w:tcPr>
            <w:tcW w:w="863" w:type="dxa"/>
            <w:tcBorders>
              <w:top w:val="single" w:sz="4" w:space="0" w:color="000000"/>
              <w:left w:val="single" w:sz="4" w:space="0" w:color="000000"/>
              <w:bottom w:val="single" w:sz="4" w:space="0" w:color="000000"/>
            </w:tcBorders>
            <w:shd w:val="clear" w:color="auto" w:fill="auto"/>
          </w:tcPr>
          <w:p w14:paraId="2CFFF45B" w14:textId="77777777" w:rsidR="00484B4A" w:rsidRDefault="00484B4A" w:rsidP="00E7583F">
            <w:pPr>
              <w:spacing w:line="100" w:lineRule="atLeast"/>
            </w:pPr>
            <w:r>
              <w:t>NS</w:t>
            </w:r>
          </w:p>
        </w:tc>
        <w:tc>
          <w:tcPr>
            <w:tcW w:w="1087" w:type="dxa"/>
            <w:tcBorders>
              <w:top w:val="single" w:sz="4" w:space="0" w:color="000000"/>
              <w:left w:val="single" w:sz="4" w:space="0" w:color="000000"/>
              <w:bottom w:val="single" w:sz="4" w:space="0" w:color="000000"/>
            </w:tcBorders>
            <w:shd w:val="clear" w:color="auto" w:fill="auto"/>
          </w:tcPr>
          <w:p w14:paraId="724E0971" w14:textId="77777777" w:rsidR="00484B4A" w:rsidRDefault="00484B4A" w:rsidP="00E7583F">
            <w:pPr>
              <w:snapToGrid w:val="0"/>
              <w:spacing w:line="100" w:lineRule="atLeast"/>
            </w:pPr>
          </w:p>
        </w:tc>
        <w:tc>
          <w:tcPr>
            <w:tcW w:w="4684" w:type="dxa"/>
            <w:tcBorders>
              <w:top w:val="single" w:sz="4" w:space="0" w:color="000000"/>
              <w:left w:val="single" w:sz="4" w:space="0" w:color="000000"/>
              <w:bottom w:val="single" w:sz="4" w:space="0" w:color="000000"/>
              <w:right w:val="single" w:sz="4" w:space="0" w:color="000000"/>
            </w:tcBorders>
            <w:shd w:val="clear" w:color="auto" w:fill="auto"/>
          </w:tcPr>
          <w:p w14:paraId="36CD31B5" w14:textId="77777777" w:rsidR="00484B4A" w:rsidRDefault="00484B4A" w:rsidP="00E7583F">
            <w:pPr>
              <w:spacing w:line="100" w:lineRule="atLeast"/>
            </w:pPr>
            <w:r>
              <w:t>No assessments submitted.</w:t>
            </w:r>
          </w:p>
        </w:tc>
        <w:tc>
          <w:tcPr>
            <w:tcW w:w="2977" w:type="dxa"/>
            <w:tcBorders>
              <w:top w:val="single" w:sz="4" w:space="0" w:color="000000"/>
              <w:left w:val="single" w:sz="4" w:space="0" w:color="000000"/>
              <w:bottom w:val="single" w:sz="4" w:space="0" w:color="000000"/>
              <w:right w:val="single" w:sz="4" w:space="0" w:color="000000"/>
            </w:tcBorders>
          </w:tcPr>
          <w:p w14:paraId="78F8B7C1" w14:textId="77777777" w:rsidR="00484B4A" w:rsidRDefault="00484B4A" w:rsidP="00E7583F">
            <w:pPr>
              <w:spacing w:line="100" w:lineRule="atLeast"/>
            </w:pPr>
            <w:r>
              <w:t>Non submission</w:t>
            </w:r>
          </w:p>
        </w:tc>
      </w:tr>
    </w:tbl>
    <w:p w14:paraId="54B8CBDE" w14:textId="77777777" w:rsidR="00484B4A" w:rsidRDefault="00484B4A" w:rsidP="00484B4A"/>
    <w:p w14:paraId="5071D47F" w14:textId="77777777" w:rsidR="00484B4A" w:rsidRDefault="00484B4A" w:rsidP="00484B4A"/>
    <w:p w14:paraId="3F0BAF85" w14:textId="77777777" w:rsidR="00484B4A" w:rsidRDefault="00484B4A">
      <w:pPr>
        <w:suppressAutoHyphens w:val="0"/>
        <w:rPr>
          <w:rFonts w:ascii="Verdana" w:hAnsi="Verdana" w:cs="Tahoma"/>
        </w:rPr>
      </w:pPr>
      <w:r>
        <w:rPr>
          <w:rFonts w:ascii="Verdana" w:hAnsi="Verdana" w:cs="Tahoma"/>
        </w:rPr>
        <w:br w:type="page"/>
      </w:r>
    </w:p>
    <w:p w14:paraId="2B45FA81" w14:textId="77777777" w:rsidR="00484B4A" w:rsidRDefault="00484B4A">
      <w:pPr>
        <w:suppressAutoHyphens w:val="0"/>
        <w:rPr>
          <w:rFonts w:ascii="Verdana" w:hAnsi="Verdana" w:cs="Tahoma"/>
          <w:lang w:eastAsia="en-US"/>
        </w:rPr>
      </w:pPr>
    </w:p>
    <w:p w14:paraId="1070A223" w14:textId="49759616" w:rsidR="00004762" w:rsidRPr="00D57F65" w:rsidRDefault="00004762" w:rsidP="00954CF3">
      <w:pPr>
        <w:pStyle w:val="Heading1"/>
        <w:jc w:val="center"/>
        <w:rPr>
          <w:rFonts w:ascii="Verdana" w:hAnsi="Verdana" w:cs="Tahoma"/>
          <w:szCs w:val="24"/>
        </w:rPr>
      </w:pPr>
      <w:r w:rsidRPr="00D57F65">
        <w:rPr>
          <w:rFonts w:ascii="Verdana" w:hAnsi="Verdana" w:cs="Tahoma"/>
          <w:szCs w:val="24"/>
        </w:rPr>
        <w:t xml:space="preserve">Appendix </w:t>
      </w:r>
      <w:r w:rsidR="00484B4A">
        <w:rPr>
          <w:rFonts w:ascii="Verdana" w:hAnsi="Verdana" w:cs="Tahoma"/>
          <w:szCs w:val="24"/>
        </w:rPr>
        <w:t>3</w:t>
      </w:r>
    </w:p>
    <w:p w14:paraId="4C08D8B4" w14:textId="77777777" w:rsidR="00004762" w:rsidRPr="00D57F65" w:rsidRDefault="00004762" w:rsidP="00954CF3">
      <w:pPr>
        <w:pStyle w:val="Heading1"/>
        <w:jc w:val="center"/>
        <w:rPr>
          <w:rFonts w:ascii="Verdana" w:hAnsi="Verdana" w:cs="Tahoma"/>
          <w:szCs w:val="24"/>
        </w:rPr>
      </w:pPr>
    </w:p>
    <w:p w14:paraId="0A6E4FE1" w14:textId="3A6A6D3A" w:rsidR="00004762" w:rsidRPr="00D57F65" w:rsidRDefault="00502A99" w:rsidP="00954CF3">
      <w:pPr>
        <w:pStyle w:val="Heading1"/>
        <w:jc w:val="center"/>
        <w:rPr>
          <w:rFonts w:ascii="Verdana" w:hAnsi="Verdana" w:cs="Tahoma"/>
          <w:szCs w:val="24"/>
        </w:rPr>
      </w:pPr>
      <w:r>
        <w:rPr>
          <w:rFonts w:ascii="Verdana" w:hAnsi="Verdana" w:cs="Tahoma"/>
          <w:szCs w:val="24"/>
        </w:rPr>
        <w:t>Honours Dissertation</w:t>
      </w:r>
    </w:p>
    <w:p w14:paraId="44FB2016" w14:textId="77777777" w:rsidR="00004762" w:rsidRPr="00D57F65" w:rsidRDefault="00004762" w:rsidP="00954CF3">
      <w:pPr>
        <w:rPr>
          <w:rFonts w:ascii="Verdana" w:hAnsi="Verdana"/>
        </w:rPr>
      </w:pPr>
    </w:p>
    <w:p w14:paraId="710AD26B" w14:textId="1FED0E55" w:rsidR="00004762" w:rsidRPr="00D57F65" w:rsidRDefault="00004762" w:rsidP="00954CF3">
      <w:pPr>
        <w:pStyle w:val="Heading1"/>
        <w:jc w:val="center"/>
        <w:rPr>
          <w:rFonts w:ascii="Verdana" w:hAnsi="Verdana" w:cs="Tahoma"/>
          <w:szCs w:val="24"/>
        </w:rPr>
      </w:pPr>
      <w:r w:rsidRPr="00D57F65">
        <w:rPr>
          <w:rFonts w:ascii="Verdana" w:hAnsi="Verdana" w:cs="Tahoma"/>
          <w:szCs w:val="24"/>
        </w:rPr>
        <w:t>Coursework Specification –- Dissertation</w:t>
      </w:r>
    </w:p>
    <w:p w14:paraId="47373853" w14:textId="77777777" w:rsidR="00004762" w:rsidRPr="00D57F65" w:rsidRDefault="00004762" w:rsidP="00954CF3">
      <w:pPr>
        <w:rPr>
          <w:rFonts w:ascii="Verdana" w:hAnsi="Verdana"/>
        </w:rPr>
      </w:pPr>
    </w:p>
    <w:p w14:paraId="2C789FE5" w14:textId="77777777" w:rsidR="00004762" w:rsidRPr="00D57F65" w:rsidRDefault="00004762" w:rsidP="00954CF3">
      <w:pPr>
        <w:rPr>
          <w:rFonts w:ascii="Verdana" w:hAnsi="Verdana"/>
        </w:rPr>
      </w:pPr>
    </w:p>
    <w:p w14:paraId="2A9AE291" w14:textId="504B4044" w:rsidR="00004762" w:rsidRDefault="00004762">
      <w:pPr>
        <w:rPr>
          <w:rFonts w:ascii="Verdana" w:hAnsi="Verdana" w:cs="Tahoma"/>
          <w:b/>
        </w:rPr>
      </w:pPr>
      <w:r w:rsidRPr="00D57F65">
        <w:rPr>
          <w:rFonts w:ascii="Verdana" w:hAnsi="Verdana" w:cs="Tahoma"/>
          <w:b/>
        </w:rPr>
        <w:t xml:space="preserve">Date of Issue: </w:t>
      </w:r>
      <w:r w:rsidR="00E04AB2">
        <w:rPr>
          <w:rFonts w:ascii="Verdana" w:hAnsi="Verdana" w:cs="Tahoma"/>
          <w:b/>
        </w:rPr>
        <w:t>Monday 5</w:t>
      </w:r>
      <w:r w:rsidR="00FD7E95">
        <w:rPr>
          <w:rFonts w:ascii="Verdana" w:hAnsi="Verdana" w:cs="Tahoma"/>
          <w:b/>
        </w:rPr>
        <w:t xml:space="preserve"> </w:t>
      </w:r>
      <w:r w:rsidRPr="00D57F65">
        <w:rPr>
          <w:rFonts w:ascii="Verdana" w:hAnsi="Verdana" w:cs="Tahoma"/>
          <w:b/>
        </w:rPr>
        <w:t>September 20</w:t>
      </w:r>
      <w:r w:rsidR="00E04AB2">
        <w:rPr>
          <w:rFonts w:ascii="Verdana" w:hAnsi="Verdana" w:cs="Tahoma"/>
          <w:b/>
        </w:rPr>
        <w:t>16</w:t>
      </w:r>
    </w:p>
    <w:p w14:paraId="12F2AE5E" w14:textId="77777777" w:rsidR="00D57F65" w:rsidRPr="00D57F65" w:rsidRDefault="00D57F65">
      <w:pPr>
        <w:rPr>
          <w:rFonts w:ascii="Verdana" w:hAnsi="Verdana" w:cs="Tahoma"/>
          <w:b/>
        </w:rPr>
      </w:pPr>
    </w:p>
    <w:p w14:paraId="03180FE3" w14:textId="651794BC" w:rsidR="00004762" w:rsidRDefault="00004762">
      <w:pPr>
        <w:rPr>
          <w:rFonts w:ascii="Verdana" w:hAnsi="Verdana" w:cs="Tahoma"/>
          <w:b/>
        </w:rPr>
      </w:pPr>
      <w:r w:rsidRPr="00D57F65">
        <w:rPr>
          <w:rFonts w:ascii="Verdana" w:hAnsi="Verdana" w:cs="Tahoma"/>
          <w:b/>
        </w:rPr>
        <w:t xml:space="preserve">Due: </w:t>
      </w:r>
      <w:r w:rsidR="00E04AB2">
        <w:rPr>
          <w:rFonts w:ascii="Verdana" w:hAnsi="Verdana" w:cs="Tahoma"/>
          <w:b/>
        </w:rPr>
        <w:t>Week 14 T2</w:t>
      </w:r>
    </w:p>
    <w:p w14:paraId="0AE3F1C9" w14:textId="77777777" w:rsidR="00E04AB2" w:rsidRDefault="00E04AB2">
      <w:pPr>
        <w:rPr>
          <w:rFonts w:ascii="Verdana" w:hAnsi="Verdana" w:cs="Tahoma"/>
          <w:b/>
        </w:rPr>
      </w:pPr>
    </w:p>
    <w:p w14:paraId="4D2632BC" w14:textId="77777777" w:rsidR="00D57F65" w:rsidRPr="00D57F65" w:rsidRDefault="00D57F65">
      <w:pPr>
        <w:rPr>
          <w:rFonts w:ascii="Verdana" w:hAnsi="Verdana" w:cs="Tahoma"/>
          <w:b/>
        </w:rPr>
      </w:pPr>
    </w:p>
    <w:p w14:paraId="4D7523C6" w14:textId="26ED6295" w:rsidR="00004762" w:rsidRPr="00D57F65" w:rsidRDefault="00004762">
      <w:pPr>
        <w:rPr>
          <w:rFonts w:ascii="Verdana" w:hAnsi="Verdana" w:cs="Tahoma"/>
        </w:rPr>
      </w:pPr>
      <w:r w:rsidRPr="00D57F65">
        <w:rPr>
          <w:rFonts w:ascii="Verdana" w:hAnsi="Verdana" w:cs="Tahoma"/>
          <w:b/>
        </w:rPr>
        <w:t>Feedback: Feedback wi</w:t>
      </w:r>
      <w:r w:rsidR="00FD7E95">
        <w:rPr>
          <w:rFonts w:ascii="Verdana" w:hAnsi="Verdana" w:cs="Tahoma"/>
          <w:b/>
        </w:rPr>
        <w:t>ll be provided after the examination</w:t>
      </w:r>
      <w:r w:rsidRPr="00D57F65">
        <w:rPr>
          <w:rFonts w:ascii="Verdana" w:hAnsi="Verdana" w:cs="Tahoma"/>
          <w:b/>
        </w:rPr>
        <w:t xml:space="preserve"> board in June.</w:t>
      </w:r>
    </w:p>
    <w:p w14:paraId="21EA4CBB" w14:textId="77777777" w:rsidR="00004762" w:rsidRPr="00D57F65" w:rsidRDefault="00004762">
      <w:pPr>
        <w:rPr>
          <w:rFonts w:ascii="Verdana" w:hAnsi="Verdana" w:cs="Tahoma"/>
        </w:rPr>
      </w:pPr>
    </w:p>
    <w:p w14:paraId="348E67B1" w14:textId="77777777" w:rsidR="00004762" w:rsidRPr="00D57F65" w:rsidRDefault="00004762">
      <w:pPr>
        <w:pStyle w:val="Heading2"/>
        <w:rPr>
          <w:rFonts w:ascii="Verdana" w:hAnsi="Verdana" w:cs="Tahoma"/>
          <w:szCs w:val="24"/>
        </w:rPr>
      </w:pPr>
      <w:r w:rsidRPr="00D57F65">
        <w:rPr>
          <w:rFonts w:ascii="Verdana" w:hAnsi="Verdana" w:cs="Tahoma"/>
          <w:szCs w:val="24"/>
        </w:rPr>
        <w:t>Task</w:t>
      </w:r>
    </w:p>
    <w:p w14:paraId="562CCF43" w14:textId="77777777" w:rsidR="00004762" w:rsidRPr="00D57F65" w:rsidRDefault="00004762" w:rsidP="00954CF3">
      <w:pPr>
        <w:rPr>
          <w:rFonts w:ascii="Verdana" w:hAnsi="Verdana"/>
        </w:rPr>
      </w:pPr>
    </w:p>
    <w:p w14:paraId="10180EA4" w14:textId="77777777" w:rsidR="00004762" w:rsidRPr="00D57F65" w:rsidRDefault="00004762" w:rsidP="00004762">
      <w:pPr>
        <w:numPr>
          <w:ilvl w:val="0"/>
          <w:numId w:val="7"/>
        </w:numPr>
        <w:suppressAutoHyphens w:val="0"/>
        <w:rPr>
          <w:rFonts w:ascii="Verdana" w:hAnsi="Verdana" w:cs="Tahoma"/>
        </w:rPr>
      </w:pPr>
      <w:r w:rsidRPr="00D57F65">
        <w:rPr>
          <w:rFonts w:ascii="Verdana" w:hAnsi="Verdana" w:cs="Tahoma"/>
        </w:rPr>
        <w:t>Effectively communicating and critically appraising,</w:t>
      </w:r>
      <w:r w:rsidR="00D91177" w:rsidRPr="00D57F65">
        <w:rPr>
          <w:rFonts w:ascii="Verdana" w:hAnsi="Verdana" w:cs="Tahoma"/>
        </w:rPr>
        <w:t xml:space="preserve"> through a dissertation (</w:t>
      </w:r>
      <w:r w:rsidRPr="00D57F65">
        <w:rPr>
          <w:rFonts w:ascii="Verdana" w:hAnsi="Verdana" w:cs="Tahoma"/>
        </w:rPr>
        <w:t>7000</w:t>
      </w:r>
      <w:r w:rsidR="00D91177" w:rsidRPr="00D57F65">
        <w:rPr>
          <w:rFonts w:ascii="Verdana" w:hAnsi="Verdana" w:cs="Tahoma"/>
        </w:rPr>
        <w:t>-10000</w:t>
      </w:r>
      <w:r w:rsidRPr="00D57F65">
        <w:rPr>
          <w:rFonts w:ascii="Verdana" w:hAnsi="Verdana" w:cs="Tahoma"/>
        </w:rPr>
        <w:t xml:space="preserve"> words in length), all aspects of the project work carried out during the Honours Stage.</w:t>
      </w:r>
    </w:p>
    <w:p w14:paraId="05F66021" w14:textId="77777777" w:rsidR="00004762" w:rsidRPr="00D57F65" w:rsidRDefault="00004762">
      <w:pPr>
        <w:ind w:left="360"/>
        <w:rPr>
          <w:rFonts w:ascii="Verdana" w:hAnsi="Verdana" w:cs="Tahoma"/>
        </w:rPr>
      </w:pPr>
    </w:p>
    <w:p w14:paraId="57D28E74" w14:textId="77777777" w:rsidR="00004762" w:rsidRPr="00D57F65" w:rsidRDefault="00D91177" w:rsidP="00004762">
      <w:pPr>
        <w:numPr>
          <w:ilvl w:val="0"/>
          <w:numId w:val="7"/>
        </w:numPr>
        <w:suppressAutoHyphens w:val="0"/>
        <w:rPr>
          <w:rFonts w:ascii="Verdana" w:hAnsi="Verdana" w:cs="Tahoma"/>
        </w:rPr>
      </w:pPr>
      <w:r w:rsidRPr="00D57F65">
        <w:rPr>
          <w:rFonts w:ascii="Verdana" w:hAnsi="Verdana" w:cs="Tahoma"/>
        </w:rPr>
        <w:t>Set</w:t>
      </w:r>
      <w:r w:rsidR="00004762" w:rsidRPr="00D57F65">
        <w:rPr>
          <w:rFonts w:ascii="Verdana" w:hAnsi="Verdana" w:cs="Tahoma"/>
        </w:rPr>
        <w:t xml:space="preserve"> the honours project work within the larger context of the subject.</w:t>
      </w:r>
    </w:p>
    <w:p w14:paraId="43AFE862" w14:textId="77777777" w:rsidR="00004762" w:rsidRPr="00D57F65" w:rsidRDefault="00004762" w:rsidP="00954CF3">
      <w:pPr>
        <w:rPr>
          <w:rFonts w:ascii="Verdana" w:hAnsi="Verdana" w:cs="Tahoma"/>
        </w:rPr>
      </w:pPr>
    </w:p>
    <w:p w14:paraId="4E72D530" w14:textId="77777777" w:rsidR="00004762" w:rsidRPr="00D57F65" w:rsidRDefault="00D91177" w:rsidP="00004762">
      <w:pPr>
        <w:numPr>
          <w:ilvl w:val="0"/>
          <w:numId w:val="8"/>
        </w:numPr>
        <w:tabs>
          <w:tab w:val="clear" w:pos="720"/>
          <w:tab w:val="num" w:pos="360"/>
        </w:tabs>
        <w:suppressAutoHyphens w:val="0"/>
        <w:ind w:left="360"/>
        <w:rPr>
          <w:rFonts w:ascii="Verdana" w:hAnsi="Verdana" w:cs="Tahoma"/>
        </w:rPr>
      </w:pPr>
      <w:r w:rsidRPr="00D57F65">
        <w:rPr>
          <w:rFonts w:ascii="Verdana" w:hAnsi="Verdana" w:cs="Tahoma"/>
        </w:rPr>
        <w:t>E</w:t>
      </w:r>
      <w:r w:rsidR="00004762" w:rsidRPr="00D57F65">
        <w:rPr>
          <w:rFonts w:ascii="Verdana" w:hAnsi="Verdana" w:cs="Tahoma"/>
        </w:rPr>
        <w:t>nsure that you submit an initial draft of the dissertation to your supervisor for feedback during the semester in order to assist with the construction process.</w:t>
      </w:r>
    </w:p>
    <w:p w14:paraId="26696742" w14:textId="77777777" w:rsidR="00004762" w:rsidRPr="00D57F65" w:rsidRDefault="00004762">
      <w:pPr>
        <w:rPr>
          <w:rFonts w:ascii="Verdana" w:hAnsi="Verdana" w:cs="Tahoma"/>
        </w:rPr>
      </w:pPr>
    </w:p>
    <w:p w14:paraId="34AB1A21" w14:textId="77777777" w:rsidR="00004762" w:rsidRPr="00D57F65" w:rsidRDefault="00004762">
      <w:pPr>
        <w:rPr>
          <w:rFonts w:ascii="Verdana" w:hAnsi="Verdana" w:cs="Tahoma"/>
        </w:rPr>
      </w:pPr>
    </w:p>
    <w:p w14:paraId="231644F3" w14:textId="77777777" w:rsidR="00004762" w:rsidRPr="00D57F65" w:rsidRDefault="00004762">
      <w:pPr>
        <w:jc w:val="both"/>
        <w:rPr>
          <w:rFonts w:ascii="Verdana" w:hAnsi="Verdana" w:cs="Tahoma"/>
        </w:rPr>
      </w:pPr>
      <w:r w:rsidRPr="00D57F65">
        <w:rPr>
          <w:rFonts w:ascii="Verdana" w:hAnsi="Verdana" w:cs="Tahoma"/>
        </w:rPr>
        <w:t>In your submission, you will be required to provide evidence of the following:</w:t>
      </w:r>
    </w:p>
    <w:p w14:paraId="285FD367" w14:textId="77777777" w:rsidR="00004762" w:rsidRPr="00D57F65" w:rsidRDefault="00004762">
      <w:pPr>
        <w:jc w:val="both"/>
        <w:rPr>
          <w:rFonts w:ascii="Verdana" w:hAnsi="Verdana" w:cs="Tahoma"/>
        </w:rPr>
      </w:pPr>
    </w:p>
    <w:p w14:paraId="7F3DE7F0" w14:textId="77777777" w:rsidR="00004762" w:rsidRPr="00D57F65" w:rsidRDefault="00004762" w:rsidP="00004762">
      <w:pPr>
        <w:pStyle w:val="BodyText"/>
        <w:numPr>
          <w:ilvl w:val="0"/>
          <w:numId w:val="6"/>
        </w:numPr>
        <w:suppressAutoHyphens w:val="0"/>
        <w:spacing w:before="20" w:after="60"/>
        <w:jc w:val="both"/>
        <w:rPr>
          <w:rFonts w:ascii="Verdana" w:hAnsi="Verdana" w:cs="Tahoma"/>
          <w:b/>
          <w:bCs/>
        </w:rPr>
      </w:pPr>
      <w:r w:rsidRPr="00D57F65">
        <w:rPr>
          <w:rFonts w:ascii="Verdana" w:hAnsi="Verdana" w:cs="Tahoma"/>
          <w:b/>
          <w:bCs/>
        </w:rPr>
        <w:t>Evidence of research</w:t>
      </w:r>
    </w:p>
    <w:p w14:paraId="04F7D402" w14:textId="77777777" w:rsidR="00004762" w:rsidRDefault="00004762">
      <w:pPr>
        <w:pStyle w:val="BodyTextIndent"/>
        <w:rPr>
          <w:rFonts w:ascii="Verdana" w:hAnsi="Verdana" w:cs="Tahoma"/>
          <w:sz w:val="24"/>
          <w:szCs w:val="24"/>
        </w:rPr>
      </w:pPr>
      <w:r w:rsidRPr="00D57F65">
        <w:rPr>
          <w:rFonts w:ascii="Verdana" w:hAnsi="Verdana" w:cs="Tahoma"/>
          <w:sz w:val="24"/>
          <w:szCs w:val="24"/>
        </w:rPr>
        <w:t>Exploration of relevant literature and resources</w:t>
      </w:r>
    </w:p>
    <w:p w14:paraId="328D00E8" w14:textId="77777777" w:rsidR="00D57F65" w:rsidRPr="00D57F65" w:rsidRDefault="00D57F65">
      <w:pPr>
        <w:pStyle w:val="BodyTextIndent"/>
        <w:rPr>
          <w:rFonts w:ascii="Verdana" w:hAnsi="Verdana" w:cs="Tahoma"/>
          <w:sz w:val="24"/>
          <w:szCs w:val="24"/>
        </w:rPr>
      </w:pPr>
    </w:p>
    <w:p w14:paraId="66689640" w14:textId="77777777" w:rsidR="00004762" w:rsidRPr="00D57F65" w:rsidRDefault="00004762">
      <w:pPr>
        <w:pStyle w:val="BodyTextIndent"/>
        <w:ind w:left="180" w:firstLine="90"/>
        <w:rPr>
          <w:rFonts w:ascii="Verdana" w:hAnsi="Verdana" w:cs="Tahoma"/>
          <w:b/>
          <w:bCs/>
          <w:sz w:val="24"/>
          <w:szCs w:val="24"/>
        </w:rPr>
      </w:pPr>
      <w:proofErr w:type="gramStart"/>
      <w:r w:rsidRPr="00D57F65">
        <w:rPr>
          <w:rFonts w:ascii="Verdana" w:hAnsi="Verdana" w:cs="Tahoma"/>
          <w:b/>
          <w:bCs/>
          <w:sz w:val="24"/>
          <w:szCs w:val="24"/>
        </w:rPr>
        <w:t>ii</w:t>
      </w:r>
      <w:proofErr w:type="gramEnd"/>
      <w:r w:rsidRPr="00D57F65">
        <w:rPr>
          <w:rFonts w:ascii="Verdana" w:hAnsi="Verdana" w:cs="Tahoma"/>
          <w:b/>
          <w:bCs/>
          <w:sz w:val="24"/>
          <w:szCs w:val="24"/>
        </w:rPr>
        <w:tab/>
        <w:t>A clear analysis of ideas</w:t>
      </w:r>
    </w:p>
    <w:p w14:paraId="55590A83" w14:textId="3F78684E" w:rsidR="00004762" w:rsidRDefault="00004762">
      <w:pPr>
        <w:pStyle w:val="BodyTextIndent"/>
        <w:ind w:left="180" w:firstLine="90"/>
        <w:rPr>
          <w:rFonts w:ascii="Verdana" w:hAnsi="Verdana" w:cs="Tahoma"/>
          <w:sz w:val="24"/>
          <w:szCs w:val="24"/>
        </w:rPr>
      </w:pPr>
      <w:r w:rsidRPr="00D57F65">
        <w:rPr>
          <w:rFonts w:ascii="Verdana" w:hAnsi="Verdana" w:cs="Tahoma"/>
          <w:b/>
          <w:bCs/>
          <w:sz w:val="24"/>
          <w:szCs w:val="24"/>
        </w:rPr>
        <w:tab/>
      </w:r>
      <w:r w:rsidRPr="00D57F65">
        <w:rPr>
          <w:rFonts w:ascii="Verdana" w:hAnsi="Verdana" w:cs="Tahoma"/>
          <w:sz w:val="24"/>
          <w:szCs w:val="24"/>
        </w:rPr>
        <w:t>Describe the analysis and rational</w:t>
      </w:r>
      <w:r w:rsidR="00632BF5">
        <w:rPr>
          <w:rFonts w:ascii="Verdana" w:hAnsi="Verdana" w:cs="Tahoma"/>
          <w:sz w:val="24"/>
          <w:szCs w:val="24"/>
        </w:rPr>
        <w:t>e</w:t>
      </w:r>
      <w:r w:rsidRPr="00D57F65">
        <w:rPr>
          <w:rFonts w:ascii="Verdana" w:hAnsi="Verdana" w:cs="Tahoma"/>
          <w:sz w:val="24"/>
          <w:szCs w:val="24"/>
        </w:rPr>
        <w:t xml:space="preserve"> of your project topic</w:t>
      </w:r>
    </w:p>
    <w:p w14:paraId="53F527B1" w14:textId="77777777" w:rsidR="00D57F65" w:rsidRPr="00D57F65" w:rsidRDefault="00D57F65">
      <w:pPr>
        <w:pStyle w:val="BodyTextIndent"/>
        <w:ind w:left="180" w:firstLine="90"/>
        <w:rPr>
          <w:rFonts w:ascii="Verdana" w:hAnsi="Verdana" w:cs="Tahoma"/>
          <w:sz w:val="24"/>
          <w:szCs w:val="24"/>
        </w:rPr>
      </w:pPr>
    </w:p>
    <w:p w14:paraId="7F00A4E9" w14:textId="77777777" w:rsidR="00004762" w:rsidRPr="00D57F65" w:rsidRDefault="00004762">
      <w:pPr>
        <w:pStyle w:val="BodyText"/>
        <w:ind w:left="360" w:hanging="90"/>
        <w:rPr>
          <w:rFonts w:ascii="Verdana" w:hAnsi="Verdana" w:cs="Tahoma"/>
          <w:b/>
          <w:bCs/>
        </w:rPr>
      </w:pPr>
      <w:proofErr w:type="gramStart"/>
      <w:r w:rsidRPr="00D57F65">
        <w:rPr>
          <w:rFonts w:ascii="Verdana" w:hAnsi="Verdana" w:cs="Tahoma"/>
          <w:b/>
          <w:bCs/>
        </w:rPr>
        <w:t>iii</w:t>
      </w:r>
      <w:proofErr w:type="gramEnd"/>
      <w:r w:rsidRPr="00D57F65">
        <w:rPr>
          <w:rFonts w:ascii="Verdana" w:hAnsi="Verdana" w:cs="Tahoma"/>
          <w:b/>
          <w:bCs/>
        </w:rPr>
        <w:tab/>
        <w:t>A clear development of ideas</w:t>
      </w:r>
    </w:p>
    <w:p w14:paraId="56C38943" w14:textId="77777777" w:rsidR="00004762" w:rsidRDefault="00004762">
      <w:pPr>
        <w:pStyle w:val="BodyText"/>
        <w:ind w:left="720"/>
        <w:rPr>
          <w:rFonts w:ascii="Verdana" w:hAnsi="Verdana" w:cs="Tahoma"/>
        </w:rPr>
      </w:pPr>
      <w:r w:rsidRPr="00D57F65">
        <w:rPr>
          <w:rFonts w:ascii="Verdana" w:hAnsi="Verdana" w:cs="Tahoma"/>
        </w:rPr>
        <w:t xml:space="preserve">The dissertation should clearly describe the methodology of your project </w:t>
      </w:r>
    </w:p>
    <w:p w14:paraId="2675AAAE" w14:textId="77777777" w:rsidR="00D57F65" w:rsidRPr="00D57F65" w:rsidRDefault="00D57F65">
      <w:pPr>
        <w:pStyle w:val="BodyText"/>
        <w:ind w:left="720"/>
        <w:rPr>
          <w:rFonts w:ascii="Verdana" w:hAnsi="Verdana" w:cs="Tahoma"/>
        </w:rPr>
      </w:pPr>
    </w:p>
    <w:p w14:paraId="0B2198CD" w14:textId="77777777" w:rsidR="00004762" w:rsidRPr="00D57F65" w:rsidRDefault="00004762">
      <w:pPr>
        <w:pStyle w:val="BodyText"/>
        <w:ind w:left="360" w:hanging="90"/>
        <w:rPr>
          <w:rFonts w:ascii="Verdana" w:hAnsi="Verdana" w:cs="Tahoma"/>
          <w:b/>
          <w:bCs/>
        </w:rPr>
      </w:pPr>
      <w:proofErr w:type="gramStart"/>
      <w:r w:rsidRPr="00D57F65">
        <w:rPr>
          <w:rFonts w:ascii="Verdana" w:hAnsi="Verdana" w:cs="Tahoma"/>
          <w:b/>
          <w:bCs/>
        </w:rPr>
        <w:t>iv</w:t>
      </w:r>
      <w:proofErr w:type="gramEnd"/>
      <w:r w:rsidRPr="00D57F65">
        <w:rPr>
          <w:rFonts w:ascii="Verdana" w:hAnsi="Verdana" w:cs="Tahoma"/>
          <w:b/>
          <w:bCs/>
        </w:rPr>
        <w:tab/>
        <w:t>A creative approach to problem solving</w:t>
      </w:r>
    </w:p>
    <w:p w14:paraId="22EF9DCE" w14:textId="77777777" w:rsidR="00004762" w:rsidRDefault="00004762">
      <w:pPr>
        <w:pStyle w:val="BodyText"/>
        <w:ind w:left="720"/>
        <w:rPr>
          <w:rFonts w:ascii="Verdana" w:hAnsi="Verdana" w:cs="Tahoma"/>
        </w:rPr>
      </w:pPr>
      <w:r w:rsidRPr="00D57F65">
        <w:rPr>
          <w:rFonts w:ascii="Verdana" w:hAnsi="Verdana" w:cs="Tahoma"/>
        </w:rPr>
        <w:lastRenderedPageBreak/>
        <w:t>Detail the creative solutions developed and applied during the project</w:t>
      </w:r>
    </w:p>
    <w:p w14:paraId="5D85BD8D" w14:textId="77777777" w:rsidR="00D57F65" w:rsidRPr="00D57F65" w:rsidRDefault="00D57F65">
      <w:pPr>
        <w:pStyle w:val="BodyText"/>
        <w:ind w:left="720"/>
        <w:rPr>
          <w:rFonts w:ascii="Verdana" w:hAnsi="Verdana" w:cs="Tahoma"/>
        </w:rPr>
      </w:pPr>
    </w:p>
    <w:p w14:paraId="6EC5C2A1" w14:textId="77777777" w:rsidR="00004762" w:rsidRPr="00D57F65" w:rsidRDefault="00004762" w:rsidP="00954CF3">
      <w:pPr>
        <w:pStyle w:val="BodyText"/>
        <w:ind w:left="360" w:hanging="90"/>
        <w:rPr>
          <w:rFonts w:ascii="Verdana" w:hAnsi="Verdana" w:cs="Tahoma"/>
          <w:b/>
          <w:bCs/>
        </w:rPr>
      </w:pPr>
      <w:proofErr w:type="gramStart"/>
      <w:r w:rsidRPr="00D57F65">
        <w:rPr>
          <w:rFonts w:ascii="Verdana" w:hAnsi="Verdana" w:cs="Tahoma"/>
          <w:b/>
          <w:bCs/>
        </w:rPr>
        <w:t>v</w:t>
      </w:r>
      <w:proofErr w:type="gramEnd"/>
      <w:r w:rsidRPr="00D57F65">
        <w:rPr>
          <w:rFonts w:ascii="Verdana" w:hAnsi="Verdana" w:cs="Tahoma"/>
          <w:b/>
          <w:bCs/>
        </w:rPr>
        <w:tab/>
        <w:t>An engagement with the project proposal</w:t>
      </w:r>
    </w:p>
    <w:p w14:paraId="33C896B8" w14:textId="77777777" w:rsidR="00004762" w:rsidRPr="00D57F65" w:rsidRDefault="00004762">
      <w:pPr>
        <w:pStyle w:val="BodyText"/>
        <w:ind w:left="720"/>
        <w:rPr>
          <w:rFonts w:ascii="Verdana" w:hAnsi="Verdana" w:cs="Tahoma"/>
        </w:rPr>
      </w:pPr>
      <w:r w:rsidRPr="00D57F65">
        <w:rPr>
          <w:rFonts w:ascii="Verdana" w:hAnsi="Verdana" w:cs="Tahoma"/>
        </w:rPr>
        <w:t>Your work should address and elaborate upon points identified within the project proposal.</w:t>
      </w:r>
    </w:p>
    <w:p w14:paraId="314AF0FA" w14:textId="77777777" w:rsidR="00004762" w:rsidRPr="00D57F65" w:rsidRDefault="00004762">
      <w:pPr>
        <w:pStyle w:val="BodyText"/>
        <w:ind w:left="720"/>
        <w:rPr>
          <w:rFonts w:ascii="Verdana" w:hAnsi="Verdana" w:cs="Tahoma"/>
        </w:rPr>
      </w:pPr>
    </w:p>
    <w:p w14:paraId="230B8263" w14:textId="77777777" w:rsidR="00004762" w:rsidRPr="00D57F65" w:rsidRDefault="00004762">
      <w:pPr>
        <w:pStyle w:val="Heading2"/>
        <w:jc w:val="both"/>
        <w:rPr>
          <w:rFonts w:ascii="Verdana" w:hAnsi="Verdana" w:cs="Tahoma"/>
          <w:b w:val="0"/>
          <w:bCs/>
          <w:szCs w:val="24"/>
        </w:rPr>
      </w:pPr>
      <w:r w:rsidRPr="00D57F65">
        <w:rPr>
          <w:rFonts w:ascii="Verdana" w:hAnsi="Verdana" w:cs="Tahoma"/>
          <w:b w:val="0"/>
          <w:bCs/>
          <w:szCs w:val="24"/>
        </w:rPr>
        <w:t>You should regard your dissertation as a stand-alone document that may be read by someone who does not have access to your proposal.</w:t>
      </w:r>
    </w:p>
    <w:p w14:paraId="0B95C218" w14:textId="77777777" w:rsidR="00004762" w:rsidRPr="00D57F65" w:rsidRDefault="00004762">
      <w:pPr>
        <w:pStyle w:val="Heading2"/>
        <w:jc w:val="both"/>
        <w:rPr>
          <w:rFonts w:ascii="Verdana" w:hAnsi="Verdana" w:cs="Tahoma"/>
          <w:szCs w:val="24"/>
        </w:rPr>
      </w:pPr>
    </w:p>
    <w:p w14:paraId="0B43DA0E" w14:textId="77777777" w:rsidR="00004762" w:rsidRPr="00D57F65" w:rsidRDefault="00004762" w:rsidP="00954CF3">
      <w:pPr>
        <w:rPr>
          <w:rFonts w:ascii="Verdana" w:hAnsi="Verdana"/>
        </w:rPr>
      </w:pPr>
    </w:p>
    <w:p w14:paraId="4510FB91" w14:textId="77777777" w:rsidR="00004762" w:rsidRPr="00D57F65" w:rsidRDefault="00004762">
      <w:pPr>
        <w:pStyle w:val="Heading2"/>
        <w:jc w:val="both"/>
        <w:rPr>
          <w:rFonts w:ascii="Verdana" w:hAnsi="Verdana" w:cs="Tahoma"/>
          <w:szCs w:val="24"/>
        </w:rPr>
      </w:pPr>
      <w:r w:rsidRPr="00D57F65">
        <w:rPr>
          <w:rFonts w:ascii="Verdana" w:hAnsi="Verdana" w:cs="Tahoma"/>
          <w:szCs w:val="24"/>
        </w:rPr>
        <w:t>Submission</w:t>
      </w:r>
    </w:p>
    <w:p w14:paraId="378FB129" w14:textId="77777777" w:rsidR="00004762" w:rsidRPr="00D57F65" w:rsidRDefault="00004762" w:rsidP="00954CF3">
      <w:pPr>
        <w:rPr>
          <w:rFonts w:ascii="Verdana" w:hAnsi="Verdana"/>
        </w:rPr>
      </w:pPr>
    </w:p>
    <w:p w14:paraId="1E8C3050" w14:textId="77777777" w:rsidR="00004762" w:rsidRPr="00D57F65" w:rsidRDefault="00004762" w:rsidP="00954CF3">
      <w:pPr>
        <w:pStyle w:val="Heading1"/>
        <w:spacing w:before="40" w:after="40"/>
        <w:rPr>
          <w:rFonts w:ascii="Verdana" w:hAnsi="Verdana" w:cs="Tahoma"/>
          <w:b/>
          <w:szCs w:val="24"/>
        </w:rPr>
      </w:pPr>
      <w:r w:rsidRPr="00D57F65">
        <w:rPr>
          <w:rFonts w:ascii="Verdana" w:hAnsi="Verdana" w:cs="Tahoma"/>
          <w:b/>
          <w:szCs w:val="24"/>
        </w:rPr>
        <w:t xml:space="preserve">Each student will submit electronically via Blackboard. These submissions will be automatically directed to the </w:t>
      </w:r>
      <w:proofErr w:type="spellStart"/>
      <w:r w:rsidRPr="00D57F65">
        <w:rPr>
          <w:rFonts w:ascii="Verdana" w:hAnsi="Verdana" w:cs="Tahoma"/>
          <w:b/>
          <w:szCs w:val="24"/>
        </w:rPr>
        <w:t>Turnitin</w:t>
      </w:r>
      <w:proofErr w:type="spellEnd"/>
      <w:r w:rsidRPr="00D57F65">
        <w:rPr>
          <w:rFonts w:ascii="Verdana" w:hAnsi="Verdana" w:cs="Tahoma"/>
          <w:b/>
          <w:szCs w:val="24"/>
        </w:rPr>
        <w:t xml:space="preserve"> scanning site and the student will have access to the results. Prior to the submission deadline draft copies can be submitted for checking and replaced with updated versions if desired. After the submission deadline no further submissions are allowed and the version on the system will be graded. </w:t>
      </w:r>
    </w:p>
    <w:p w14:paraId="03262C4E" w14:textId="77777777" w:rsidR="00004762" w:rsidRPr="00D57F65" w:rsidRDefault="00004762">
      <w:pPr>
        <w:jc w:val="both"/>
        <w:rPr>
          <w:rFonts w:ascii="Verdana" w:hAnsi="Verdana" w:cs="Tahoma"/>
        </w:rPr>
      </w:pPr>
    </w:p>
    <w:p w14:paraId="63E2F297" w14:textId="70AF74B6" w:rsidR="00004762" w:rsidRPr="00D57F65" w:rsidRDefault="00004762" w:rsidP="00954CF3">
      <w:pPr>
        <w:jc w:val="both"/>
        <w:rPr>
          <w:rFonts w:ascii="Verdana" w:hAnsi="Verdana" w:cs="Tahoma"/>
        </w:rPr>
      </w:pPr>
      <w:r w:rsidRPr="00D57F65">
        <w:rPr>
          <w:rFonts w:ascii="Verdana" w:hAnsi="Verdana" w:cs="Tahoma"/>
        </w:rPr>
        <w:t>All work submitt</w:t>
      </w:r>
      <w:r w:rsidR="00C24654">
        <w:rPr>
          <w:rFonts w:ascii="Verdana" w:hAnsi="Verdana" w:cs="Tahoma"/>
        </w:rPr>
        <w:t>ed must be clearly labelled.</w:t>
      </w:r>
      <w:r w:rsidR="00AB4316" w:rsidRPr="00D57F65">
        <w:rPr>
          <w:rFonts w:ascii="Verdana" w:hAnsi="Verdana" w:cs="Tahoma"/>
        </w:rPr>
        <w:t xml:space="preserve"> </w:t>
      </w:r>
      <w:r w:rsidRPr="00D57F65">
        <w:rPr>
          <w:rFonts w:ascii="Verdana" w:hAnsi="Verdana" w:cs="Tahoma"/>
        </w:rPr>
        <w:t>Name, student identification number, module number and title, and module deliverer must be displayed clearly on all pieces of work.</w:t>
      </w:r>
    </w:p>
    <w:p w14:paraId="40289848" w14:textId="77777777" w:rsidR="00004762" w:rsidRPr="00FE5AC4" w:rsidRDefault="00004762">
      <w:pPr>
        <w:rPr>
          <w:rFonts w:ascii="Verdana" w:hAnsi="Verdana" w:cs="Tahoma"/>
        </w:rPr>
      </w:pPr>
    </w:p>
    <w:p w14:paraId="7066E9BE" w14:textId="77777777" w:rsidR="00004762" w:rsidRPr="00D57F65" w:rsidRDefault="00004762">
      <w:pPr>
        <w:jc w:val="both"/>
        <w:rPr>
          <w:rFonts w:ascii="Verdana" w:hAnsi="Verdana" w:cs="Tahoma"/>
          <w:b/>
          <w:snapToGrid w:val="0"/>
        </w:rPr>
      </w:pPr>
    </w:p>
    <w:p w14:paraId="37220F9E" w14:textId="77777777" w:rsidR="00004762" w:rsidRPr="00D57F65" w:rsidRDefault="00004762">
      <w:pPr>
        <w:pStyle w:val="Heading1"/>
        <w:rPr>
          <w:rFonts w:ascii="Verdana" w:hAnsi="Verdana" w:cs="Tahoma"/>
          <w:b/>
          <w:szCs w:val="24"/>
        </w:rPr>
      </w:pPr>
      <w:r w:rsidRPr="00D57F65">
        <w:rPr>
          <w:rFonts w:ascii="Verdana" w:hAnsi="Verdana" w:cs="Tahoma"/>
          <w:b/>
          <w:szCs w:val="24"/>
        </w:rPr>
        <w:t xml:space="preserve">Marking </w:t>
      </w:r>
    </w:p>
    <w:p w14:paraId="30BDE1F6" w14:textId="77777777" w:rsidR="00004762" w:rsidRPr="00D57F65" w:rsidRDefault="00004762" w:rsidP="00954CF3">
      <w:pPr>
        <w:rPr>
          <w:rFonts w:ascii="Verdana" w:hAnsi="Verdana"/>
        </w:rPr>
      </w:pPr>
    </w:p>
    <w:p w14:paraId="7F9271BB" w14:textId="77777777" w:rsidR="00004762" w:rsidRPr="00D57F65" w:rsidRDefault="00004762" w:rsidP="00954CF3">
      <w:pPr>
        <w:rPr>
          <w:rFonts w:ascii="Verdana" w:hAnsi="Verdana" w:cs="Tahoma"/>
        </w:rPr>
      </w:pPr>
      <w:r w:rsidRPr="00D57F65">
        <w:rPr>
          <w:rFonts w:ascii="Verdana" w:hAnsi="Verdana" w:cs="Tahoma"/>
        </w:rPr>
        <w:t>The dissertation will be marked by a first and second marker who will then agree a grade</w:t>
      </w:r>
      <w:r w:rsidR="00B535D7" w:rsidRPr="00D57F65">
        <w:rPr>
          <w:rFonts w:ascii="Verdana" w:hAnsi="Verdana" w:cs="Tahoma"/>
        </w:rPr>
        <w:t>.</w:t>
      </w:r>
    </w:p>
    <w:p w14:paraId="30220B32" w14:textId="77777777" w:rsidR="00004762" w:rsidRDefault="00004762" w:rsidP="00954CF3">
      <w:pPr>
        <w:rPr>
          <w:rFonts w:ascii="Tahoma" w:hAnsi="Tahoma" w:cs="Tahoma"/>
          <w:sz w:val="20"/>
          <w:szCs w:val="20"/>
        </w:rPr>
      </w:pPr>
    </w:p>
    <w:p w14:paraId="2514452C" w14:textId="77777777" w:rsidR="00004762" w:rsidRDefault="00004762" w:rsidP="00954CF3">
      <w:pPr>
        <w:rPr>
          <w:sz w:val="20"/>
        </w:rPr>
        <w:sectPr w:rsidR="00004762" w:rsidSect="003071F0">
          <w:pgSz w:w="11906" w:h="16838"/>
          <w:pgMar w:top="1440" w:right="1440" w:bottom="1440" w:left="1440" w:header="720" w:footer="720" w:gutter="0"/>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1141"/>
        <w:gridCol w:w="1160"/>
        <w:gridCol w:w="1274"/>
        <w:gridCol w:w="1308"/>
        <w:gridCol w:w="1493"/>
        <w:gridCol w:w="1409"/>
      </w:tblGrid>
      <w:tr w:rsidR="00FA647E" w:rsidRPr="009F457A" w14:paraId="35B10933" w14:textId="77777777" w:rsidTr="00954CF3">
        <w:tc>
          <w:tcPr>
            <w:tcW w:w="14174" w:type="dxa"/>
            <w:gridSpan w:val="7"/>
          </w:tcPr>
          <w:p w14:paraId="15AE71D1" w14:textId="37DA75C2" w:rsidR="00FA647E" w:rsidRPr="00D221C9" w:rsidRDefault="00AF5D72" w:rsidP="00FA647E">
            <w:pPr>
              <w:jc w:val="center"/>
              <w:rPr>
                <w:b/>
                <w:caps/>
              </w:rPr>
            </w:pPr>
            <w:r>
              <w:rPr>
                <w:bCs/>
                <w:caps/>
              </w:rPr>
              <w:lastRenderedPageBreak/>
              <w:t>School</w:t>
            </w:r>
            <w:r w:rsidR="00FA647E">
              <w:rPr>
                <w:bCs/>
                <w:caps/>
              </w:rPr>
              <w:t xml:space="preserve"> of ARTS Media and computer games</w:t>
            </w:r>
          </w:p>
          <w:p w14:paraId="605127AE" w14:textId="123CA297" w:rsidR="00FA647E" w:rsidRDefault="00E04AB2" w:rsidP="00FA647E">
            <w:pPr>
              <w:jc w:val="center"/>
              <w:rPr>
                <w:caps/>
              </w:rPr>
            </w:pPr>
            <w:r>
              <w:rPr>
                <w:caps/>
              </w:rPr>
              <w:t>Honours Project dissertation</w:t>
            </w:r>
          </w:p>
          <w:p w14:paraId="246C265D" w14:textId="77777777" w:rsidR="00FA647E" w:rsidRPr="00D221C9" w:rsidRDefault="00FA647E" w:rsidP="00FA647E">
            <w:pPr>
              <w:jc w:val="center"/>
              <w:rPr>
                <w:caps/>
              </w:rPr>
            </w:pPr>
            <w:r>
              <w:rPr>
                <w:caps/>
              </w:rPr>
              <w:t>dissertation Grading sheet</w:t>
            </w:r>
          </w:p>
          <w:p w14:paraId="640883B1" w14:textId="77777777" w:rsidR="00FA647E" w:rsidRDefault="00FA647E" w:rsidP="00FA647E">
            <w:pPr>
              <w:jc w:val="center"/>
              <w:rPr>
                <w:rFonts w:ascii="Verdana" w:hAnsi="Verdana" w:cs="Tahoma"/>
                <w:b/>
                <w:sz w:val="18"/>
                <w:szCs w:val="18"/>
              </w:rPr>
            </w:pPr>
            <w:r>
              <w:t xml:space="preserve">Student Name _______________________       </w:t>
            </w:r>
            <w:r w:rsidRPr="00D221C9">
              <w:t>Grade</w:t>
            </w:r>
            <w:r w:rsidRPr="00CF093C">
              <w:rPr>
                <w:u w:val="single"/>
              </w:rPr>
              <w:tab/>
            </w:r>
            <w:r>
              <w:rPr>
                <w:u w:val="single"/>
              </w:rPr>
              <w:t>___________</w:t>
            </w:r>
            <w:r w:rsidRPr="00D221C9">
              <w:tab/>
            </w:r>
            <w:r>
              <w:tab/>
              <w:t>Marker</w:t>
            </w:r>
            <w:r>
              <w:tab/>
              <w:t>___________________</w:t>
            </w:r>
            <w:r>
              <w:tab/>
            </w:r>
            <w:r>
              <w:tab/>
              <w:t>Date</w:t>
            </w:r>
            <w:r>
              <w:rPr>
                <w:u w:val="single"/>
              </w:rPr>
              <w:tab/>
              <w:t>____</w:t>
            </w:r>
          </w:p>
        </w:tc>
      </w:tr>
      <w:tr w:rsidR="00B524FB" w:rsidRPr="009F457A" w14:paraId="39D4E758" w14:textId="77777777" w:rsidTr="00954CF3">
        <w:tc>
          <w:tcPr>
            <w:tcW w:w="2024" w:type="dxa"/>
          </w:tcPr>
          <w:p w14:paraId="63BAB295" w14:textId="77777777"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Topic</w:t>
            </w:r>
          </w:p>
        </w:tc>
        <w:tc>
          <w:tcPr>
            <w:tcW w:w="2025" w:type="dxa"/>
          </w:tcPr>
          <w:p w14:paraId="0C61DBCB" w14:textId="4DBDE690" w:rsidR="00004762" w:rsidRPr="009F457A" w:rsidRDefault="0038593D" w:rsidP="00954CF3">
            <w:pPr>
              <w:jc w:val="center"/>
              <w:rPr>
                <w:rFonts w:ascii="Verdana" w:hAnsi="Verdana" w:cs="Tahoma"/>
                <w:b/>
                <w:sz w:val="18"/>
                <w:szCs w:val="18"/>
              </w:rPr>
            </w:pPr>
            <w:r>
              <w:rPr>
                <w:rFonts w:ascii="Verdana" w:hAnsi="Verdana" w:cs="Tahoma"/>
                <w:b/>
                <w:sz w:val="18"/>
                <w:szCs w:val="18"/>
              </w:rPr>
              <w:t>A+/</w:t>
            </w:r>
            <w:r w:rsidR="00004762" w:rsidRPr="009F457A">
              <w:rPr>
                <w:rFonts w:ascii="Verdana" w:hAnsi="Verdana" w:cs="Tahoma"/>
                <w:b/>
                <w:sz w:val="18"/>
                <w:szCs w:val="18"/>
              </w:rPr>
              <w:t>A</w:t>
            </w:r>
          </w:p>
        </w:tc>
        <w:tc>
          <w:tcPr>
            <w:tcW w:w="2025" w:type="dxa"/>
          </w:tcPr>
          <w:p w14:paraId="2139B02C" w14:textId="0942F962"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B</w:t>
            </w:r>
            <w:r w:rsidR="0038593D">
              <w:rPr>
                <w:rFonts w:ascii="Verdana" w:hAnsi="Verdana" w:cs="Tahoma"/>
                <w:b/>
                <w:sz w:val="18"/>
                <w:szCs w:val="18"/>
              </w:rPr>
              <w:t>+/B</w:t>
            </w:r>
          </w:p>
        </w:tc>
        <w:tc>
          <w:tcPr>
            <w:tcW w:w="2025" w:type="dxa"/>
          </w:tcPr>
          <w:p w14:paraId="3D284F04" w14:textId="6965DA9F"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C</w:t>
            </w:r>
            <w:r w:rsidR="0038593D">
              <w:rPr>
                <w:rFonts w:ascii="Verdana" w:hAnsi="Verdana" w:cs="Tahoma"/>
                <w:b/>
                <w:sz w:val="18"/>
                <w:szCs w:val="18"/>
              </w:rPr>
              <w:t>+/C</w:t>
            </w:r>
          </w:p>
        </w:tc>
        <w:tc>
          <w:tcPr>
            <w:tcW w:w="2025" w:type="dxa"/>
          </w:tcPr>
          <w:p w14:paraId="4E6C2DC9" w14:textId="0381048B"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D</w:t>
            </w:r>
            <w:r w:rsidR="0038593D">
              <w:rPr>
                <w:rFonts w:ascii="Verdana" w:hAnsi="Verdana" w:cs="Tahoma"/>
                <w:b/>
                <w:sz w:val="18"/>
                <w:szCs w:val="18"/>
              </w:rPr>
              <w:t>+/D</w:t>
            </w:r>
          </w:p>
        </w:tc>
        <w:tc>
          <w:tcPr>
            <w:tcW w:w="2025" w:type="dxa"/>
          </w:tcPr>
          <w:p w14:paraId="27254FFD" w14:textId="4FB0462E"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MF</w:t>
            </w:r>
          </w:p>
        </w:tc>
        <w:tc>
          <w:tcPr>
            <w:tcW w:w="2025" w:type="dxa"/>
          </w:tcPr>
          <w:p w14:paraId="5D7A59D3" w14:textId="58ACE00B" w:rsidR="00004762" w:rsidRPr="009F457A" w:rsidRDefault="00004762" w:rsidP="00954CF3">
            <w:pPr>
              <w:jc w:val="center"/>
              <w:rPr>
                <w:rFonts w:ascii="Verdana" w:hAnsi="Verdana" w:cs="Tahoma"/>
                <w:b/>
                <w:sz w:val="18"/>
                <w:szCs w:val="18"/>
              </w:rPr>
            </w:pPr>
            <w:r w:rsidRPr="009F457A">
              <w:rPr>
                <w:rFonts w:ascii="Verdana" w:hAnsi="Verdana" w:cs="Tahoma"/>
                <w:b/>
                <w:sz w:val="18"/>
                <w:szCs w:val="18"/>
              </w:rPr>
              <w:t>F</w:t>
            </w:r>
          </w:p>
        </w:tc>
      </w:tr>
      <w:tr w:rsidR="00B524FB" w:rsidRPr="009F457A" w14:paraId="44F70D5F" w14:textId="77777777" w:rsidTr="00954CF3">
        <w:tc>
          <w:tcPr>
            <w:tcW w:w="2024" w:type="dxa"/>
          </w:tcPr>
          <w:p w14:paraId="37BBDFD4" w14:textId="77777777" w:rsidR="00004762" w:rsidRPr="009F457A" w:rsidRDefault="00004762" w:rsidP="00954CF3">
            <w:pPr>
              <w:rPr>
                <w:rFonts w:ascii="Verdana" w:hAnsi="Verdana" w:cs="Tahoma"/>
                <w:b/>
                <w:sz w:val="18"/>
                <w:szCs w:val="18"/>
              </w:rPr>
            </w:pPr>
            <w:r w:rsidRPr="009F457A">
              <w:rPr>
                <w:rFonts w:ascii="Verdana" w:hAnsi="Verdana" w:cs="Tahoma"/>
                <w:b/>
                <w:sz w:val="18"/>
                <w:szCs w:val="18"/>
              </w:rPr>
              <w:t>Abstract</w:t>
            </w:r>
          </w:p>
          <w:p w14:paraId="3D869F15" w14:textId="77777777" w:rsidR="00004762" w:rsidRPr="009F457A" w:rsidRDefault="00004762" w:rsidP="00954CF3">
            <w:pPr>
              <w:rPr>
                <w:rFonts w:ascii="Verdana" w:hAnsi="Verdana" w:cs="Tahoma"/>
                <w:sz w:val="18"/>
                <w:szCs w:val="18"/>
              </w:rPr>
            </w:pPr>
          </w:p>
        </w:tc>
        <w:tc>
          <w:tcPr>
            <w:tcW w:w="2025" w:type="dxa"/>
          </w:tcPr>
          <w:p w14:paraId="7091C503"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Fully describes purpose of project, methods used and results obtained</w:t>
            </w:r>
          </w:p>
          <w:p w14:paraId="234002DF" w14:textId="77777777" w:rsidR="00004762" w:rsidRPr="009F457A" w:rsidRDefault="00004762" w:rsidP="00954CF3">
            <w:pPr>
              <w:rPr>
                <w:rFonts w:ascii="Verdana" w:hAnsi="Verdana" w:cs="Tahoma"/>
                <w:sz w:val="18"/>
                <w:szCs w:val="18"/>
              </w:rPr>
            </w:pPr>
          </w:p>
        </w:tc>
        <w:tc>
          <w:tcPr>
            <w:tcW w:w="2025" w:type="dxa"/>
          </w:tcPr>
          <w:p w14:paraId="69BAE55F"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Describes </w:t>
            </w:r>
            <w:r w:rsidR="00B524FB">
              <w:rPr>
                <w:rFonts w:ascii="Verdana" w:hAnsi="Verdana" w:cs="Tahoma"/>
                <w:sz w:val="18"/>
                <w:szCs w:val="18"/>
              </w:rPr>
              <w:t xml:space="preserve">purpose of project, </w:t>
            </w:r>
            <w:r w:rsidRPr="009F457A">
              <w:rPr>
                <w:rFonts w:ascii="Verdana" w:hAnsi="Verdana" w:cs="Tahoma"/>
                <w:sz w:val="18"/>
                <w:szCs w:val="18"/>
              </w:rPr>
              <w:t>methods used and results obtained</w:t>
            </w:r>
          </w:p>
          <w:p w14:paraId="41FE6ED7" w14:textId="77777777" w:rsidR="00004762" w:rsidRPr="009F457A" w:rsidRDefault="00004762" w:rsidP="00954CF3">
            <w:pPr>
              <w:rPr>
                <w:rFonts w:ascii="Verdana" w:hAnsi="Verdana" w:cs="Tahoma"/>
                <w:sz w:val="18"/>
                <w:szCs w:val="18"/>
              </w:rPr>
            </w:pPr>
          </w:p>
        </w:tc>
        <w:tc>
          <w:tcPr>
            <w:tcW w:w="2025" w:type="dxa"/>
          </w:tcPr>
          <w:p w14:paraId="58EEF536"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Describes project</w:t>
            </w:r>
            <w:r w:rsidR="00B524FB">
              <w:rPr>
                <w:rFonts w:ascii="Verdana" w:hAnsi="Verdana" w:cs="Tahoma"/>
                <w:sz w:val="18"/>
                <w:szCs w:val="18"/>
              </w:rPr>
              <w:t xml:space="preserve"> purpose</w:t>
            </w:r>
            <w:r w:rsidRPr="009F457A">
              <w:rPr>
                <w:rFonts w:ascii="Verdana" w:hAnsi="Verdana" w:cs="Tahoma"/>
                <w:sz w:val="18"/>
                <w:szCs w:val="18"/>
              </w:rPr>
              <w:t>, methods used and results</w:t>
            </w:r>
            <w:r w:rsidR="00B524FB">
              <w:rPr>
                <w:rFonts w:ascii="Verdana" w:hAnsi="Verdana" w:cs="Tahoma"/>
                <w:sz w:val="18"/>
                <w:szCs w:val="18"/>
              </w:rPr>
              <w:t xml:space="preserve"> obtained</w:t>
            </w:r>
            <w:r w:rsidRPr="009F457A">
              <w:rPr>
                <w:rFonts w:ascii="Verdana" w:hAnsi="Verdana" w:cs="Tahoma"/>
                <w:sz w:val="18"/>
                <w:szCs w:val="18"/>
              </w:rPr>
              <w:t xml:space="preserve"> in sketchy form</w:t>
            </w:r>
          </w:p>
          <w:p w14:paraId="624200EA" w14:textId="77777777" w:rsidR="00004762" w:rsidRPr="009F457A" w:rsidRDefault="00004762" w:rsidP="00954CF3">
            <w:pPr>
              <w:rPr>
                <w:rFonts w:ascii="Verdana" w:hAnsi="Verdana" w:cs="Tahoma"/>
                <w:sz w:val="18"/>
                <w:szCs w:val="18"/>
              </w:rPr>
            </w:pPr>
          </w:p>
        </w:tc>
        <w:tc>
          <w:tcPr>
            <w:tcW w:w="2025" w:type="dxa"/>
          </w:tcPr>
          <w:p w14:paraId="192A0B38" w14:textId="77777777" w:rsidR="00004762" w:rsidRPr="009F457A" w:rsidRDefault="00B524FB" w:rsidP="00954CF3">
            <w:pPr>
              <w:rPr>
                <w:rFonts w:ascii="Verdana" w:hAnsi="Verdana" w:cs="Tahoma"/>
                <w:sz w:val="18"/>
                <w:szCs w:val="18"/>
              </w:rPr>
            </w:pPr>
            <w:r>
              <w:rPr>
                <w:rFonts w:ascii="Verdana" w:hAnsi="Verdana" w:cs="Tahoma"/>
                <w:sz w:val="18"/>
                <w:szCs w:val="18"/>
              </w:rPr>
              <w:t>Satisfactory description of</w:t>
            </w:r>
            <w:r w:rsidR="00004762" w:rsidRPr="009F457A">
              <w:rPr>
                <w:rFonts w:ascii="Verdana" w:hAnsi="Verdana" w:cs="Tahoma"/>
                <w:sz w:val="18"/>
                <w:szCs w:val="18"/>
              </w:rPr>
              <w:t xml:space="preserve"> project</w:t>
            </w:r>
            <w:r>
              <w:rPr>
                <w:rFonts w:ascii="Verdana" w:hAnsi="Verdana" w:cs="Tahoma"/>
                <w:sz w:val="18"/>
                <w:szCs w:val="18"/>
              </w:rPr>
              <w:t xml:space="preserve"> purpose</w:t>
            </w:r>
            <w:r w:rsidR="00004762" w:rsidRPr="009F457A">
              <w:rPr>
                <w:rFonts w:ascii="Verdana" w:hAnsi="Verdana" w:cs="Tahoma"/>
                <w:sz w:val="18"/>
                <w:szCs w:val="18"/>
              </w:rPr>
              <w:t>,</w:t>
            </w:r>
            <w:r>
              <w:rPr>
                <w:rFonts w:ascii="Verdana" w:hAnsi="Verdana" w:cs="Tahoma"/>
                <w:sz w:val="18"/>
                <w:szCs w:val="18"/>
              </w:rPr>
              <w:t xml:space="preserve"> methods used and results obtained</w:t>
            </w:r>
          </w:p>
          <w:p w14:paraId="7CFD20A2" w14:textId="77777777" w:rsidR="00004762" w:rsidRPr="009F457A" w:rsidRDefault="00004762" w:rsidP="00954CF3">
            <w:pPr>
              <w:rPr>
                <w:rFonts w:ascii="Verdana" w:hAnsi="Verdana" w:cs="Tahoma"/>
                <w:sz w:val="18"/>
                <w:szCs w:val="18"/>
              </w:rPr>
            </w:pPr>
          </w:p>
        </w:tc>
        <w:tc>
          <w:tcPr>
            <w:tcW w:w="2025" w:type="dxa"/>
          </w:tcPr>
          <w:p w14:paraId="15D9D706" w14:textId="77777777" w:rsidR="00004762" w:rsidRPr="009F457A" w:rsidRDefault="00B524FB" w:rsidP="00954CF3">
            <w:pPr>
              <w:rPr>
                <w:rFonts w:ascii="Verdana" w:hAnsi="Verdana" w:cs="Tahoma"/>
                <w:sz w:val="18"/>
                <w:szCs w:val="18"/>
              </w:rPr>
            </w:pPr>
            <w:r>
              <w:rPr>
                <w:rFonts w:ascii="Verdana" w:hAnsi="Verdana" w:cs="Tahoma"/>
                <w:sz w:val="18"/>
                <w:szCs w:val="18"/>
              </w:rPr>
              <w:t>Unsatisfactory description of</w:t>
            </w:r>
            <w:r w:rsidR="00004762" w:rsidRPr="009F457A">
              <w:rPr>
                <w:rFonts w:ascii="Verdana" w:hAnsi="Verdana" w:cs="Tahoma"/>
                <w:sz w:val="18"/>
                <w:szCs w:val="18"/>
              </w:rPr>
              <w:t xml:space="preserve"> project</w:t>
            </w:r>
            <w:r>
              <w:rPr>
                <w:rFonts w:ascii="Verdana" w:hAnsi="Verdana" w:cs="Tahoma"/>
                <w:sz w:val="18"/>
                <w:szCs w:val="18"/>
              </w:rPr>
              <w:t xml:space="preserve"> purpose</w:t>
            </w:r>
            <w:r w:rsidR="00004762" w:rsidRPr="009F457A">
              <w:rPr>
                <w:rFonts w:ascii="Verdana" w:hAnsi="Verdana" w:cs="Tahoma"/>
                <w:sz w:val="18"/>
                <w:szCs w:val="18"/>
              </w:rPr>
              <w:t>, with poor or missing methods and</w:t>
            </w:r>
            <w:r>
              <w:rPr>
                <w:rFonts w:ascii="Verdana" w:hAnsi="Verdana" w:cs="Tahoma"/>
                <w:sz w:val="18"/>
                <w:szCs w:val="18"/>
              </w:rPr>
              <w:t>/or</w:t>
            </w:r>
            <w:r w:rsidR="00004762" w:rsidRPr="009F457A">
              <w:rPr>
                <w:rFonts w:ascii="Verdana" w:hAnsi="Verdana" w:cs="Tahoma"/>
                <w:sz w:val="18"/>
                <w:szCs w:val="18"/>
              </w:rPr>
              <w:t xml:space="preserve"> results</w:t>
            </w:r>
          </w:p>
          <w:p w14:paraId="611AB182" w14:textId="77777777" w:rsidR="00004762" w:rsidRPr="009F457A" w:rsidRDefault="00004762" w:rsidP="00954CF3">
            <w:pPr>
              <w:rPr>
                <w:rFonts w:ascii="Verdana" w:hAnsi="Verdana" w:cs="Tahoma"/>
                <w:sz w:val="18"/>
                <w:szCs w:val="18"/>
              </w:rPr>
            </w:pPr>
          </w:p>
        </w:tc>
        <w:tc>
          <w:tcPr>
            <w:tcW w:w="2025" w:type="dxa"/>
          </w:tcPr>
          <w:p w14:paraId="5818A822" w14:textId="77777777" w:rsidR="00004762" w:rsidRPr="009F457A" w:rsidRDefault="00B524FB" w:rsidP="00B524FB">
            <w:pPr>
              <w:rPr>
                <w:rFonts w:ascii="Verdana" w:hAnsi="Verdana" w:cs="Tahoma"/>
                <w:sz w:val="18"/>
                <w:szCs w:val="18"/>
              </w:rPr>
            </w:pPr>
            <w:r>
              <w:rPr>
                <w:rFonts w:ascii="Verdana" w:hAnsi="Verdana" w:cs="Tahoma"/>
                <w:sz w:val="18"/>
                <w:szCs w:val="18"/>
              </w:rPr>
              <w:t xml:space="preserve">Insufficient description of </w:t>
            </w:r>
            <w:r w:rsidR="00066099">
              <w:rPr>
                <w:rFonts w:ascii="Verdana" w:hAnsi="Verdana" w:cs="Tahoma"/>
                <w:sz w:val="18"/>
                <w:szCs w:val="18"/>
              </w:rPr>
              <w:t>Pr</w:t>
            </w:r>
            <w:r w:rsidR="00004762" w:rsidRPr="009F457A">
              <w:rPr>
                <w:rFonts w:ascii="Verdana" w:hAnsi="Verdana" w:cs="Tahoma"/>
                <w:sz w:val="18"/>
                <w:szCs w:val="18"/>
              </w:rPr>
              <w:t>oject, with missing methods and</w:t>
            </w:r>
            <w:r w:rsidR="00066099">
              <w:rPr>
                <w:rFonts w:ascii="Verdana" w:hAnsi="Verdana" w:cs="Tahoma"/>
                <w:sz w:val="18"/>
                <w:szCs w:val="18"/>
              </w:rPr>
              <w:t>/or</w:t>
            </w:r>
            <w:r w:rsidR="00004762" w:rsidRPr="009F457A">
              <w:rPr>
                <w:rFonts w:ascii="Verdana" w:hAnsi="Verdana" w:cs="Tahoma"/>
                <w:sz w:val="18"/>
                <w:szCs w:val="18"/>
              </w:rPr>
              <w:t xml:space="preserve"> results</w:t>
            </w:r>
          </w:p>
        </w:tc>
      </w:tr>
      <w:tr w:rsidR="00B524FB" w:rsidRPr="009F457A" w14:paraId="76A9F8E9" w14:textId="77777777" w:rsidTr="00954CF3">
        <w:tc>
          <w:tcPr>
            <w:tcW w:w="2024" w:type="dxa"/>
          </w:tcPr>
          <w:p w14:paraId="54C8DA5D" w14:textId="77777777" w:rsidR="00004762" w:rsidRDefault="00004762" w:rsidP="00954CF3">
            <w:pPr>
              <w:rPr>
                <w:rFonts w:ascii="Verdana" w:hAnsi="Verdana" w:cs="Tahoma"/>
                <w:b/>
                <w:sz w:val="18"/>
                <w:szCs w:val="18"/>
              </w:rPr>
            </w:pPr>
            <w:r w:rsidRPr="009F457A">
              <w:rPr>
                <w:rFonts w:ascii="Verdana" w:hAnsi="Verdana" w:cs="Tahoma"/>
                <w:b/>
                <w:sz w:val="18"/>
                <w:szCs w:val="18"/>
              </w:rPr>
              <w:t>Introduction</w:t>
            </w:r>
          </w:p>
          <w:p w14:paraId="386E0E5B" w14:textId="77777777" w:rsidR="00004762" w:rsidRPr="009F457A" w:rsidRDefault="00004762" w:rsidP="00954CF3">
            <w:pPr>
              <w:rPr>
                <w:rFonts w:ascii="Verdana" w:hAnsi="Verdana" w:cs="Tahoma"/>
                <w:b/>
                <w:sz w:val="18"/>
                <w:szCs w:val="18"/>
              </w:rPr>
            </w:pPr>
          </w:p>
          <w:p w14:paraId="71299A76" w14:textId="77777777" w:rsidR="00004762" w:rsidRPr="009F457A" w:rsidRDefault="00004762" w:rsidP="00954CF3">
            <w:pPr>
              <w:rPr>
                <w:rFonts w:ascii="Verdana" w:hAnsi="Verdana" w:cs="Tahoma"/>
                <w:sz w:val="18"/>
                <w:szCs w:val="18"/>
              </w:rPr>
            </w:pPr>
          </w:p>
        </w:tc>
        <w:tc>
          <w:tcPr>
            <w:tcW w:w="2025" w:type="dxa"/>
          </w:tcPr>
          <w:p w14:paraId="6417A62A"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Sets </w:t>
            </w:r>
            <w:r w:rsidR="00AB7D76">
              <w:rPr>
                <w:rFonts w:ascii="Verdana" w:hAnsi="Verdana" w:cs="Tahoma"/>
                <w:sz w:val="18"/>
                <w:szCs w:val="18"/>
              </w:rPr>
              <w:t>excellent context for project. Project a</w:t>
            </w:r>
            <w:r w:rsidRPr="009F457A">
              <w:rPr>
                <w:rFonts w:ascii="Verdana" w:hAnsi="Verdana" w:cs="Tahoma"/>
                <w:sz w:val="18"/>
                <w:szCs w:val="18"/>
              </w:rPr>
              <w:t>im</w:t>
            </w:r>
            <w:r w:rsidR="00AB7D76">
              <w:rPr>
                <w:rFonts w:ascii="Verdana" w:hAnsi="Verdana" w:cs="Tahoma"/>
                <w:sz w:val="18"/>
                <w:szCs w:val="18"/>
              </w:rPr>
              <w:t>s</w:t>
            </w:r>
            <w:r w:rsidRPr="009F457A">
              <w:rPr>
                <w:rFonts w:ascii="Verdana" w:hAnsi="Verdana" w:cs="Tahoma"/>
                <w:sz w:val="18"/>
                <w:szCs w:val="18"/>
              </w:rPr>
              <w:t xml:space="preserve"> clear. Objectives combine to achieve </w:t>
            </w:r>
            <w:r w:rsidR="00AB7D76">
              <w:rPr>
                <w:rFonts w:ascii="Verdana" w:hAnsi="Verdana" w:cs="Tahoma"/>
                <w:sz w:val="18"/>
                <w:szCs w:val="18"/>
              </w:rPr>
              <w:t>a</w:t>
            </w:r>
            <w:r w:rsidRPr="009F457A">
              <w:rPr>
                <w:rFonts w:ascii="Verdana" w:hAnsi="Verdana" w:cs="Tahoma"/>
                <w:sz w:val="18"/>
                <w:szCs w:val="18"/>
              </w:rPr>
              <w:t>im</w:t>
            </w:r>
            <w:r w:rsidR="00AB7D76">
              <w:rPr>
                <w:rFonts w:ascii="Verdana" w:hAnsi="Verdana" w:cs="Tahoma"/>
                <w:sz w:val="18"/>
                <w:szCs w:val="18"/>
              </w:rPr>
              <w:t>s</w:t>
            </w:r>
            <w:r w:rsidRPr="009F457A">
              <w:rPr>
                <w:rFonts w:ascii="Verdana" w:hAnsi="Verdana" w:cs="Tahoma"/>
                <w:sz w:val="18"/>
                <w:szCs w:val="18"/>
              </w:rPr>
              <w:t xml:space="preserve">. </w:t>
            </w:r>
            <w:r w:rsidR="00AB7D76">
              <w:rPr>
                <w:rFonts w:ascii="Verdana" w:hAnsi="Verdana" w:cs="Tahoma"/>
                <w:sz w:val="18"/>
                <w:szCs w:val="18"/>
              </w:rPr>
              <w:t>Clear and well defined research question.</w:t>
            </w:r>
          </w:p>
          <w:p w14:paraId="7A4E787D" w14:textId="77777777" w:rsidR="00004762" w:rsidRPr="009F457A" w:rsidRDefault="00004762" w:rsidP="00954CF3">
            <w:pPr>
              <w:rPr>
                <w:rFonts w:ascii="Verdana" w:hAnsi="Verdana" w:cs="Tahoma"/>
                <w:sz w:val="18"/>
                <w:szCs w:val="18"/>
              </w:rPr>
            </w:pPr>
          </w:p>
        </w:tc>
        <w:tc>
          <w:tcPr>
            <w:tcW w:w="2025" w:type="dxa"/>
          </w:tcPr>
          <w:p w14:paraId="2F714E72"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Sets </w:t>
            </w:r>
            <w:r w:rsidR="00AB7D76">
              <w:rPr>
                <w:rFonts w:ascii="Verdana" w:hAnsi="Verdana" w:cs="Tahoma"/>
                <w:sz w:val="18"/>
                <w:szCs w:val="18"/>
              </w:rPr>
              <w:t xml:space="preserve">very good </w:t>
            </w:r>
            <w:r w:rsidRPr="009F457A">
              <w:rPr>
                <w:rFonts w:ascii="Verdana" w:hAnsi="Verdana" w:cs="Tahoma"/>
                <w:sz w:val="18"/>
                <w:szCs w:val="18"/>
              </w:rPr>
              <w:t xml:space="preserve">context for project. Project Aim clear. Objectives combine to largely achieve Aim. </w:t>
            </w:r>
            <w:r w:rsidR="00AB7D76">
              <w:rPr>
                <w:rFonts w:ascii="Verdana" w:hAnsi="Verdana" w:cs="Tahoma"/>
                <w:sz w:val="18"/>
                <w:szCs w:val="18"/>
              </w:rPr>
              <w:t>Well defined research question.</w:t>
            </w:r>
          </w:p>
          <w:p w14:paraId="28DB28C8" w14:textId="77777777" w:rsidR="00004762" w:rsidRPr="009F457A" w:rsidRDefault="00004762" w:rsidP="00954CF3">
            <w:pPr>
              <w:rPr>
                <w:rFonts w:ascii="Verdana" w:hAnsi="Verdana" w:cs="Tahoma"/>
                <w:sz w:val="18"/>
                <w:szCs w:val="18"/>
              </w:rPr>
            </w:pPr>
          </w:p>
        </w:tc>
        <w:tc>
          <w:tcPr>
            <w:tcW w:w="2025" w:type="dxa"/>
          </w:tcPr>
          <w:p w14:paraId="7AB8516D" w14:textId="77777777" w:rsidR="00004762" w:rsidRPr="009F457A" w:rsidRDefault="00AB7D76" w:rsidP="00954CF3">
            <w:pPr>
              <w:rPr>
                <w:rFonts w:ascii="Verdana" w:hAnsi="Verdana" w:cs="Tahoma"/>
                <w:sz w:val="18"/>
                <w:szCs w:val="18"/>
              </w:rPr>
            </w:pPr>
            <w:r>
              <w:rPr>
                <w:rFonts w:ascii="Verdana" w:hAnsi="Verdana" w:cs="Tahoma"/>
                <w:sz w:val="18"/>
                <w:szCs w:val="18"/>
              </w:rPr>
              <w:t>Good</w:t>
            </w:r>
            <w:r w:rsidR="00004762" w:rsidRPr="009F457A">
              <w:rPr>
                <w:rFonts w:ascii="Verdana" w:hAnsi="Verdana" w:cs="Tahoma"/>
                <w:sz w:val="18"/>
                <w:szCs w:val="18"/>
              </w:rPr>
              <w:t xml:space="preserve"> context for project. Project Aim clear. Objectives combine to mostly achieve Aim. </w:t>
            </w:r>
            <w:r>
              <w:rPr>
                <w:rFonts w:ascii="Verdana" w:hAnsi="Verdana" w:cs="Tahoma"/>
                <w:sz w:val="18"/>
                <w:szCs w:val="18"/>
              </w:rPr>
              <w:t>Research question is appropriate.</w:t>
            </w:r>
          </w:p>
          <w:p w14:paraId="0C18BB76" w14:textId="77777777" w:rsidR="00004762" w:rsidRPr="009F457A" w:rsidRDefault="00004762" w:rsidP="00954CF3">
            <w:pPr>
              <w:rPr>
                <w:rFonts w:ascii="Verdana" w:hAnsi="Verdana" w:cs="Tahoma"/>
                <w:sz w:val="18"/>
                <w:szCs w:val="18"/>
              </w:rPr>
            </w:pPr>
          </w:p>
        </w:tc>
        <w:tc>
          <w:tcPr>
            <w:tcW w:w="2025" w:type="dxa"/>
          </w:tcPr>
          <w:p w14:paraId="2BDC50E5" w14:textId="77777777" w:rsidR="00004762" w:rsidRPr="009F457A" w:rsidRDefault="00AB7D76" w:rsidP="00954CF3">
            <w:pPr>
              <w:rPr>
                <w:rFonts w:ascii="Verdana" w:hAnsi="Verdana" w:cs="Tahoma"/>
                <w:sz w:val="18"/>
                <w:szCs w:val="18"/>
              </w:rPr>
            </w:pPr>
            <w:r>
              <w:rPr>
                <w:rFonts w:ascii="Verdana" w:hAnsi="Verdana" w:cs="Tahoma"/>
                <w:sz w:val="18"/>
                <w:szCs w:val="18"/>
              </w:rPr>
              <w:t>Satisfactory</w:t>
            </w:r>
            <w:r w:rsidR="00004762" w:rsidRPr="009F457A">
              <w:rPr>
                <w:rFonts w:ascii="Verdana" w:hAnsi="Verdana" w:cs="Tahoma"/>
                <w:sz w:val="18"/>
                <w:szCs w:val="18"/>
              </w:rPr>
              <w:t xml:space="preserve"> context for project. Project Aim </w:t>
            </w:r>
            <w:r>
              <w:rPr>
                <w:rFonts w:ascii="Verdana" w:hAnsi="Verdana" w:cs="Tahoma"/>
                <w:sz w:val="18"/>
                <w:szCs w:val="18"/>
              </w:rPr>
              <w:t>satisfactorily</w:t>
            </w:r>
            <w:r w:rsidR="00004762" w:rsidRPr="009F457A">
              <w:rPr>
                <w:rFonts w:ascii="Verdana" w:hAnsi="Verdana" w:cs="Tahoma"/>
                <w:sz w:val="18"/>
                <w:szCs w:val="18"/>
              </w:rPr>
              <w:t xml:space="preserve"> expressed. Objectives loosely connected to Aim. </w:t>
            </w:r>
            <w:r>
              <w:rPr>
                <w:rFonts w:ascii="Verdana" w:hAnsi="Verdana" w:cs="Tahoma"/>
                <w:sz w:val="18"/>
                <w:szCs w:val="18"/>
              </w:rPr>
              <w:t>Research question is satisfactory</w:t>
            </w:r>
          </w:p>
          <w:p w14:paraId="3E182F6B" w14:textId="77777777" w:rsidR="00004762" w:rsidRPr="009F457A" w:rsidRDefault="00004762" w:rsidP="00954CF3">
            <w:pPr>
              <w:rPr>
                <w:rFonts w:ascii="Verdana" w:hAnsi="Verdana" w:cs="Tahoma"/>
                <w:sz w:val="18"/>
                <w:szCs w:val="18"/>
              </w:rPr>
            </w:pPr>
          </w:p>
        </w:tc>
        <w:tc>
          <w:tcPr>
            <w:tcW w:w="2025" w:type="dxa"/>
          </w:tcPr>
          <w:p w14:paraId="40DFE7A0"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Little context for project. Project Aim </w:t>
            </w:r>
            <w:r w:rsidR="00AB7D76">
              <w:rPr>
                <w:rFonts w:ascii="Verdana" w:hAnsi="Verdana" w:cs="Tahoma"/>
                <w:sz w:val="18"/>
                <w:szCs w:val="18"/>
              </w:rPr>
              <w:t>inappropriate</w:t>
            </w:r>
            <w:r w:rsidRPr="009F457A">
              <w:rPr>
                <w:rFonts w:ascii="Verdana" w:hAnsi="Verdana" w:cs="Tahoma"/>
                <w:sz w:val="18"/>
                <w:szCs w:val="18"/>
              </w:rPr>
              <w:t xml:space="preserve">. Objectives seem unconnected to Aim. </w:t>
            </w:r>
            <w:r w:rsidR="00AB7D76">
              <w:rPr>
                <w:rFonts w:ascii="Verdana" w:hAnsi="Verdana" w:cs="Tahoma"/>
                <w:sz w:val="18"/>
                <w:szCs w:val="18"/>
              </w:rPr>
              <w:t>Research question is unsatisfactory.</w:t>
            </w:r>
          </w:p>
          <w:p w14:paraId="68C5B11A" w14:textId="77777777" w:rsidR="00004762" w:rsidRPr="009F457A" w:rsidRDefault="00004762" w:rsidP="00954CF3">
            <w:pPr>
              <w:rPr>
                <w:rFonts w:ascii="Verdana" w:hAnsi="Verdana" w:cs="Tahoma"/>
                <w:sz w:val="18"/>
                <w:szCs w:val="18"/>
              </w:rPr>
            </w:pPr>
          </w:p>
        </w:tc>
        <w:tc>
          <w:tcPr>
            <w:tcW w:w="2025" w:type="dxa"/>
          </w:tcPr>
          <w:p w14:paraId="03281355"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No context for project. Project Aim confused and</w:t>
            </w:r>
            <w:r w:rsidR="00AB7D76">
              <w:rPr>
                <w:rFonts w:ascii="Verdana" w:hAnsi="Verdana" w:cs="Tahoma"/>
                <w:sz w:val="18"/>
                <w:szCs w:val="18"/>
              </w:rPr>
              <w:t>/or</w:t>
            </w:r>
            <w:r w:rsidRPr="009F457A">
              <w:rPr>
                <w:rFonts w:ascii="Verdana" w:hAnsi="Verdana" w:cs="Tahoma"/>
                <w:sz w:val="18"/>
                <w:szCs w:val="18"/>
              </w:rPr>
              <w:t xml:space="preserve"> unachievable. Objectives </w:t>
            </w:r>
            <w:r w:rsidR="00AB7D76">
              <w:rPr>
                <w:rFonts w:ascii="Verdana" w:hAnsi="Verdana" w:cs="Tahoma"/>
                <w:sz w:val="18"/>
                <w:szCs w:val="18"/>
              </w:rPr>
              <w:t>are</w:t>
            </w:r>
            <w:r w:rsidRPr="009F457A">
              <w:rPr>
                <w:rFonts w:ascii="Verdana" w:hAnsi="Verdana" w:cs="Tahoma"/>
                <w:sz w:val="18"/>
                <w:szCs w:val="18"/>
              </w:rPr>
              <w:t xml:space="preserve"> unconnected to Aim. </w:t>
            </w:r>
            <w:r w:rsidR="00AB7D76">
              <w:rPr>
                <w:rFonts w:ascii="Verdana" w:hAnsi="Verdana" w:cs="Tahoma"/>
                <w:sz w:val="18"/>
                <w:szCs w:val="18"/>
              </w:rPr>
              <w:t>Missing or inappropriate research question.</w:t>
            </w:r>
          </w:p>
          <w:p w14:paraId="337A5209" w14:textId="77777777" w:rsidR="00004762" w:rsidRPr="009F457A" w:rsidRDefault="00004762" w:rsidP="00954CF3">
            <w:pPr>
              <w:rPr>
                <w:rFonts w:ascii="Verdana" w:hAnsi="Verdana" w:cs="Tahoma"/>
                <w:sz w:val="18"/>
                <w:szCs w:val="18"/>
              </w:rPr>
            </w:pPr>
          </w:p>
        </w:tc>
      </w:tr>
      <w:tr w:rsidR="00B524FB" w:rsidRPr="009F457A" w14:paraId="432F7F7B" w14:textId="77777777" w:rsidTr="00954CF3">
        <w:tc>
          <w:tcPr>
            <w:tcW w:w="2024" w:type="dxa"/>
          </w:tcPr>
          <w:p w14:paraId="71BF0B16" w14:textId="77777777" w:rsidR="00004762" w:rsidRDefault="00004762" w:rsidP="00954CF3">
            <w:pPr>
              <w:rPr>
                <w:rFonts w:ascii="Verdana" w:hAnsi="Verdana" w:cs="Tahoma"/>
                <w:b/>
                <w:sz w:val="18"/>
                <w:szCs w:val="18"/>
              </w:rPr>
            </w:pPr>
            <w:r w:rsidRPr="009F457A">
              <w:rPr>
                <w:rFonts w:ascii="Verdana" w:hAnsi="Verdana" w:cs="Tahoma"/>
                <w:b/>
                <w:sz w:val="18"/>
                <w:szCs w:val="18"/>
              </w:rPr>
              <w:t>Literature Review</w:t>
            </w:r>
            <w:r>
              <w:rPr>
                <w:rFonts w:ascii="Verdana" w:hAnsi="Verdana" w:cs="Tahoma"/>
                <w:b/>
                <w:sz w:val="18"/>
                <w:szCs w:val="18"/>
              </w:rPr>
              <w:t xml:space="preserve"> or Background</w:t>
            </w:r>
          </w:p>
          <w:p w14:paraId="4919425A" w14:textId="77777777" w:rsidR="00004762" w:rsidRPr="009F457A" w:rsidRDefault="00004762" w:rsidP="00954CF3">
            <w:pPr>
              <w:rPr>
                <w:rFonts w:ascii="Verdana" w:hAnsi="Verdana" w:cs="Tahoma"/>
                <w:b/>
                <w:sz w:val="18"/>
                <w:szCs w:val="18"/>
              </w:rPr>
            </w:pPr>
          </w:p>
        </w:tc>
        <w:tc>
          <w:tcPr>
            <w:tcW w:w="2025" w:type="dxa"/>
          </w:tcPr>
          <w:p w14:paraId="69135E2B" w14:textId="77777777" w:rsidR="00004762" w:rsidRPr="009F457A" w:rsidRDefault="007E4EF1" w:rsidP="00954CF3">
            <w:pPr>
              <w:rPr>
                <w:rFonts w:ascii="Verdana" w:hAnsi="Verdana" w:cs="Tahoma"/>
                <w:sz w:val="18"/>
                <w:szCs w:val="18"/>
              </w:rPr>
            </w:pPr>
            <w:r>
              <w:rPr>
                <w:rFonts w:ascii="Verdana" w:hAnsi="Verdana" w:cs="Tahoma"/>
                <w:sz w:val="18"/>
                <w:szCs w:val="18"/>
              </w:rPr>
              <w:t>Excellent</w:t>
            </w:r>
            <w:r w:rsidR="00004762" w:rsidRPr="009F457A">
              <w:rPr>
                <w:rFonts w:ascii="Verdana" w:hAnsi="Verdana" w:cs="Tahoma"/>
                <w:sz w:val="18"/>
                <w:szCs w:val="18"/>
              </w:rPr>
              <w:t xml:space="preserve"> choice of reference materials.</w:t>
            </w:r>
          </w:p>
          <w:p w14:paraId="271091E8" w14:textId="77777777" w:rsidR="00004762" w:rsidRPr="009F457A" w:rsidRDefault="007E4EF1" w:rsidP="00954CF3">
            <w:pPr>
              <w:rPr>
                <w:rFonts w:ascii="Verdana" w:hAnsi="Verdana" w:cs="Tahoma"/>
                <w:sz w:val="18"/>
                <w:szCs w:val="18"/>
              </w:rPr>
            </w:pPr>
            <w:r>
              <w:rPr>
                <w:rFonts w:ascii="Verdana" w:hAnsi="Verdana" w:cs="Tahoma"/>
                <w:sz w:val="18"/>
                <w:szCs w:val="18"/>
              </w:rPr>
              <w:t>Excellent c</w:t>
            </w:r>
            <w:r w:rsidR="00004762" w:rsidRPr="009F457A">
              <w:rPr>
                <w:rFonts w:ascii="Verdana" w:hAnsi="Verdana" w:cs="Tahoma"/>
                <w:sz w:val="18"/>
                <w:szCs w:val="18"/>
              </w:rPr>
              <w:t>ritical review of chosen material.</w:t>
            </w:r>
          </w:p>
          <w:p w14:paraId="41BA358B" w14:textId="77777777" w:rsidR="00004762" w:rsidRPr="009F457A" w:rsidRDefault="00004762" w:rsidP="00954CF3">
            <w:pPr>
              <w:rPr>
                <w:rFonts w:ascii="Verdana" w:hAnsi="Verdana" w:cs="Tahoma"/>
                <w:sz w:val="18"/>
                <w:szCs w:val="18"/>
              </w:rPr>
            </w:pPr>
          </w:p>
        </w:tc>
        <w:tc>
          <w:tcPr>
            <w:tcW w:w="2025" w:type="dxa"/>
          </w:tcPr>
          <w:p w14:paraId="1FA4DB2F" w14:textId="77777777" w:rsidR="00004762" w:rsidRPr="009F457A" w:rsidRDefault="00052694" w:rsidP="00954CF3">
            <w:pPr>
              <w:rPr>
                <w:rFonts w:ascii="Verdana" w:hAnsi="Verdana" w:cs="Tahoma"/>
                <w:sz w:val="18"/>
                <w:szCs w:val="18"/>
              </w:rPr>
            </w:pPr>
            <w:r>
              <w:rPr>
                <w:rFonts w:ascii="Verdana" w:hAnsi="Verdana" w:cs="Tahoma"/>
                <w:sz w:val="18"/>
                <w:szCs w:val="18"/>
              </w:rPr>
              <w:t>Very good</w:t>
            </w:r>
            <w:r w:rsidR="00004762" w:rsidRPr="009F457A">
              <w:rPr>
                <w:rFonts w:ascii="Verdana" w:hAnsi="Verdana" w:cs="Tahoma"/>
                <w:sz w:val="18"/>
                <w:szCs w:val="18"/>
              </w:rPr>
              <w:t xml:space="preserve"> choice of reference materials.</w:t>
            </w:r>
          </w:p>
          <w:p w14:paraId="12794AB5" w14:textId="77777777" w:rsidR="00004762" w:rsidRPr="009F457A" w:rsidRDefault="002E2D58" w:rsidP="00052694">
            <w:pPr>
              <w:rPr>
                <w:rFonts w:ascii="Verdana" w:hAnsi="Verdana" w:cs="Tahoma"/>
                <w:sz w:val="18"/>
                <w:szCs w:val="18"/>
              </w:rPr>
            </w:pPr>
            <w:r>
              <w:rPr>
                <w:rFonts w:ascii="Verdana" w:hAnsi="Verdana" w:cs="Tahoma"/>
                <w:sz w:val="18"/>
                <w:szCs w:val="18"/>
              </w:rPr>
              <w:t>Very g</w:t>
            </w:r>
            <w:r w:rsidR="00004762" w:rsidRPr="009F457A">
              <w:rPr>
                <w:rFonts w:ascii="Verdana" w:hAnsi="Verdana" w:cs="Tahoma"/>
                <w:sz w:val="18"/>
                <w:szCs w:val="18"/>
              </w:rPr>
              <w:t>ood review of chosen material.</w:t>
            </w:r>
          </w:p>
        </w:tc>
        <w:tc>
          <w:tcPr>
            <w:tcW w:w="2025" w:type="dxa"/>
          </w:tcPr>
          <w:p w14:paraId="5233B0CF" w14:textId="77777777" w:rsidR="00004762" w:rsidRPr="009F457A" w:rsidRDefault="002E2D58" w:rsidP="00954CF3">
            <w:pPr>
              <w:rPr>
                <w:rFonts w:ascii="Verdana" w:hAnsi="Verdana" w:cs="Tahoma"/>
                <w:sz w:val="18"/>
                <w:szCs w:val="18"/>
              </w:rPr>
            </w:pPr>
            <w:r>
              <w:rPr>
                <w:rFonts w:ascii="Verdana" w:hAnsi="Verdana" w:cs="Tahoma"/>
                <w:sz w:val="18"/>
                <w:szCs w:val="18"/>
              </w:rPr>
              <w:t>Good</w:t>
            </w:r>
            <w:r w:rsidR="00004762" w:rsidRPr="009F457A">
              <w:rPr>
                <w:rFonts w:ascii="Verdana" w:hAnsi="Verdana" w:cs="Tahoma"/>
                <w:sz w:val="18"/>
                <w:szCs w:val="18"/>
              </w:rPr>
              <w:t xml:space="preserve"> choice of reference materials.</w:t>
            </w:r>
          </w:p>
          <w:p w14:paraId="2412D1BD" w14:textId="77777777" w:rsidR="00004762" w:rsidRPr="009F457A" w:rsidRDefault="002E2D58" w:rsidP="00954CF3">
            <w:pPr>
              <w:rPr>
                <w:rFonts w:ascii="Verdana" w:hAnsi="Verdana" w:cs="Tahoma"/>
                <w:sz w:val="18"/>
                <w:szCs w:val="18"/>
              </w:rPr>
            </w:pPr>
            <w:r>
              <w:rPr>
                <w:rFonts w:ascii="Verdana" w:hAnsi="Verdana" w:cs="Tahoma"/>
                <w:sz w:val="18"/>
                <w:szCs w:val="18"/>
              </w:rPr>
              <w:t>Good</w:t>
            </w:r>
            <w:r w:rsidR="00004762" w:rsidRPr="009F457A">
              <w:rPr>
                <w:rFonts w:ascii="Verdana" w:hAnsi="Verdana" w:cs="Tahoma"/>
                <w:sz w:val="18"/>
                <w:szCs w:val="18"/>
              </w:rPr>
              <w:t xml:space="preserve"> review of chosen material.</w:t>
            </w:r>
          </w:p>
        </w:tc>
        <w:tc>
          <w:tcPr>
            <w:tcW w:w="2025" w:type="dxa"/>
          </w:tcPr>
          <w:p w14:paraId="0104FFA7"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Just adequate choice of reference materials.</w:t>
            </w:r>
          </w:p>
          <w:p w14:paraId="37D061CA"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Review of chosen material shows some critical ability.</w:t>
            </w:r>
          </w:p>
        </w:tc>
        <w:tc>
          <w:tcPr>
            <w:tcW w:w="2025" w:type="dxa"/>
          </w:tcPr>
          <w:p w14:paraId="50445E18"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Poor choice of reference materials with obvious missing sources.</w:t>
            </w:r>
          </w:p>
          <w:p w14:paraId="69DAB09C"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Review of chosen material shows little critical ability.</w:t>
            </w:r>
          </w:p>
        </w:tc>
        <w:tc>
          <w:tcPr>
            <w:tcW w:w="2025" w:type="dxa"/>
          </w:tcPr>
          <w:p w14:paraId="05B62E1D"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Poor or missing reference materials with few </w:t>
            </w:r>
            <w:r w:rsidR="00202994">
              <w:rPr>
                <w:rFonts w:ascii="Verdana" w:hAnsi="Verdana" w:cs="Tahoma"/>
                <w:sz w:val="18"/>
                <w:szCs w:val="18"/>
              </w:rPr>
              <w:t>relevant</w:t>
            </w:r>
            <w:r w:rsidRPr="009F457A">
              <w:rPr>
                <w:rFonts w:ascii="Verdana" w:hAnsi="Verdana" w:cs="Tahoma"/>
                <w:sz w:val="18"/>
                <w:szCs w:val="18"/>
              </w:rPr>
              <w:t xml:space="preserve"> sources.</w:t>
            </w:r>
          </w:p>
          <w:p w14:paraId="3913AF0E"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Review of chosen material shows no critical ability.</w:t>
            </w:r>
          </w:p>
        </w:tc>
      </w:tr>
      <w:tr w:rsidR="00B524FB" w:rsidRPr="009F457A" w14:paraId="75B395EC" w14:textId="77777777" w:rsidTr="00954CF3">
        <w:tc>
          <w:tcPr>
            <w:tcW w:w="2024" w:type="dxa"/>
          </w:tcPr>
          <w:p w14:paraId="103A71E5" w14:textId="77777777" w:rsidR="00004762" w:rsidRDefault="00004762" w:rsidP="00954CF3">
            <w:pPr>
              <w:rPr>
                <w:rFonts w:ascii="Verdana" w:hAnsi="Verdana" w:cs="Tahoma"/>
                <w:b/>
                <w:sz w:val="18"/>
                <w:szCs w:val="18"/>
              </w:rPr>
            </w:pPr>
            <w:r w:rsidRPr="009F457A">
              <w:rPr>
                <w:rFonts w:ascii="Verdana" w:hAnsi="Verdana" w:cs="Tahoma"/>
                <w:b/>
                <w:sz w:val="18"/>
                <w:szCs w:val="18"/>
              </w:rPr>
              <w:t>Methodology</w:t>
            </w:r>
          </w:p>
          <w:p w14:paraId="2D301A5C" w14:textId="77777777" w:rsidR="00004762" w:rsidRPr="009F457A" w:rsidRDefault="00004762" w:rsidP="00954CF3">
            <w:pPr>
              <w:rPr>
                <w:rFonts w:ascii="Verdana" w:hAnsi="Verdana" w:cs="Tahoma"/>
                <w:b/>
                <w:sz w:val="18"/>
                <w:szCs w:val="18"/>
              </w:rPr>
            </w:pPr>
          </w:p>
          <w:p w14:paraId="29700FCB" w14:textId="77777777" w:rsidR="00004762" w:rsidRPr="009F457A" w:rsidRDefault="00004762" w:rsidP="00954CF3">
            <w:pPr>
              <w:rPr>
                <w:rFonts w:ascii="Verdana" w:hAnsi="Verdana" w:cs="Tahoma"/>
                <w:sz w:val="18"/>
                <w:szCs w:val="18"/>
              </w:rPr>
            </w:pPr>
          </w:p>
          <w:p w14:paraId="4B1AA674" w14:textId="77777777" w:rsidR="00004762" w:rsidRPr="009F457A" w:rsidRDefault="00004762" w:rsidP="00954CF3">
            <w:pPr>
              <w:rPr>
                <w:rFonts w:ascii="Verdana" w:hAnsi="Verdana" w:cs="Tahoma"/>
                <w:sz w:val="18"/>
                <w:szCs w:val="18"/>
              </w:rPr>
            </w:pPr>
          </w:p>
        </w:tc>
        <w:tc>
          <w:tcPr>
            <w:tcW w:w="2025" w:type="dxa"/>
          </w:tcPr>
          <w:p w14:paraId="58708376" w14:textId="77777777" w:rsidR="00004762" w:rsidRPr="009F457A" w:rsidRDefault="00DA079A" w:rsidP="00954CF3">
            <w:pPr>
              <w:rPr>
                <w:rFonts w:ascii="Verdana" w:hAnsi="Verdana" w:cs="Tahoma"/>
                <w:sz w:val="18"/>
                <w:szCs w:val="18"/>
              </w:rPr>
            </w:pPr>
            <w:r>
              <w:rPr>
                <w:rFonts w:ascii="Verdana" w:hAnsi="Verdana" w:cs="Tahoma"/>
                <w:sz w:val="18"/>
                <w:szCs w:val="18"/>
              </w:rPr>
              <w:t>Excellently d</w:t>
            </w:r>
            <w:r w:rsidR="00004762" w:rsidRPr="009F457A">
              <w:rPr>
                <w:rFonts w:ascii="Verdana" w:hAnsi="Verdana" w:cs="Tahoma"/>
                <w:sz w:val="18"/>
                <w:szCs w:val="18"/>
              </w:rPr>
              <w:t>escri</w:t>
            </w:r>
            <w:r>
              <w:rPr>
                <w:rFonts w:ascii="Verdana" w:hAnsi="Verdana" w:cs="Tahoma"/>
                <w:sz w:val="18"/>
                <w:szCs w:val="18"/>
              </w:rPr>
              <w:t>bes methods to be used</w:t>
            </w:r>
            <w:r w:rsidR="00004762" w:rsidRPr="009F457A">
              <w:rPr>
                <w:rFonts w:ascii="Verdana" w:hAnsi="Verdana" w:cs="Tahoma"/>
                <w:sz w:val="18"/>
                <w:szCs w:val="18"/>
              </w:rPr>
              <w:t>. Critically describes testing and validation of methods.</w:t>
            </w:r>
          </w:p>
          <w:p w14:paraId="6F701F1B" w14:textId="77777777" w:rsidR="00004762" w:rsidRPr="009F457A" w:rsidRDefault="00004762" w:rsidP="00954CF3">
            <w:pPr>
              <w:rPr>
                <w:rFonts w:ascii="Verdana" w:hAnsi="Verdana" w:cs="Tahoma"/>
                <w:sz w:val="18"/>
                <w:szCs w:val="18"/>
              </w:rPr>
            </w:pPr>
          </w:p>
        </w:tc>
        <w:tc>
          <w:tcPr>
            <w:tcW w:w="2025" w:type="dxa"/>
          </w:tcPr>
          <w:p w14:paraId="3B663576" w14:textId="77777777" w:rsidR="00004762" w:rsidRPr="009F457A" w:rsidRDefault="00DA079A" w:rsidP="00954CF3">
            <w:pPr>
              <w:rPr>
                <w:rFonts w:ascii="Verdana" w:hAnsi="Verdana" w:cs="Tahoma"/>
                <w:sz w:val="18"/>
                <w:szCs w:val="18"/>
              </w:rPr>
            </w:pPr>
            <w:r>
              <w:rPr>
                <w:rFonts w:ascii="Verdana" w:hAnsi="Verdana" w:cs="Tahoma"/>
                <w:sz w:val="18"/>
                <w:szCs w:val="18"/>
              </w:rPr>
              <w:t>Very good description of</w:t>
            </w:r>
            <w:r w:rsidR="00004762" w:rsidRPr="009F457A">
              <w:rPr>
                <w:rFonts w:ascii="Verdana" w:hAnsi="Verdana" w:cs="Tahoma"/>
                <w:sz w:val="18"/>
                <w:szCs w:val="18"/>
              </w:rPr>
              <w:t xml:space="preserve"> metho</w:t>
            </w:r>
            <w:r>
              <w:rPr>
                <w:rFonts w:ascii="Verdana" w:hAnsi="Verdana" w:cs="Tahoma"/>
                <w:sz w:val="18"/>
                <w:szCs w:val="18"/>
              </w:rPr>
              <w:t>ds to be used</w:t>
            </w:r>
            <w:r w:rsidR="00004762" w:rsidRPr="009F457A">
              <w:rPr>
                <w:rFonts w:ascii="Verdana" w:hAnsi="Verdana" w:cs="Tahoma"/>
                <w:sz w:val="18"/>
                <w:szCs w:val="18"/>
              </w:rPr>
              <w:t>. Critically describes testing and validation of methods.</w:t>
            </w:r>
          </w:p>
          <w:p w14:paraId="5B1DC403" w14:textId="77777777" w:rsidR="00004762" w:rsidRPr="009F457A" w:rsidRDefault="00004762" w:rsidP="00954CF3">
            <w:pPr>
              <w:rPr>
                <w:rFonts w:ascii="Verdana" w:hAnsi="Verdana" w:cs="Tahoma"/>
                <w:sz w:val="18"/>
                <w:szCs w:val="18"/>
              </w:rPr>
            </w:pPr>
          </w:p>
        </w:tc>
        <w:tc>
          <w:tcPr>
            <w:tcW w:w="2025" w:type="dxa"/>
          </w:tcPr>
          <w:p w14:paraId="1FF58042" w14:textId="77777777" w:rsidR="00004762" w:rsidRPr="009F457A" w:rsidRDefault="00DA079A" w:rsidP="00954CF3">
            <w:pPr>
              <w:rPr>
                <w:rFonts w:ascii="Verdana" w:hAnsi="Verdana" w:cs="Tahoma"/>
                <w:sz w:val="18"/>
                <w:szCs w:val="18"/>
              </w:rPr>
            </w:pPr>
            <w:r>
              <w:rPr>
                <w:rFonts w:ascii="Verdana" w:hAnsi="Verdana" w:cs="Tahoma"/>
                <w:sz w:val="18"/>
                <w:szCs w:val="18"/>
              </w:rPr>
              <w:t>Good description of</w:t>
            </w:r>
            <w:r w:rsidR="00004762" w:rsidRPr="009F457A">
              <w:rPr>
                <w:rFonts w:ascii="Verdana" w:hAnsi="Verdana" w:cs="Tahoma"/>
                <w:sz w:val="18"/>
                <w:szCs w:val="18"/>
              </w:rPr>
              <w:t xml:space="preserve"> meth</w:t>
            </w:r>
            <w:r>
              <w:rPr>
                <w:rFonts w:ascii="Verdana" w:hAnsi="Verdana" w:cs="Tahoma"/>
                <w:sz w:val="18"/>
                <w:szCs w:val="18"/>
              </w:rPr>
              <w:t>ods to be used</w:t>
            </w:r>
            <w:r w:rsidR="00004762" w:rsidRPr="009F457A">
              <w:rPr>
                <w:rFonts w:ascii="Verdana" w:hAnsi="Verdana" w:cs="Tahoma"/>
                <w:sz w:val="18"/>
                <w:szCs w:val="18"/>
              </w:rPr>
              <w:t>. Describes some testing and validation of methods.</w:t>
            </w:r>
          </w:p>
          <w:p w14:paraId="28461D4C" w14:textId="77777777" w:rsidR="00004762" w:rsidRPr="009F457A" w:rsidRDefault="00004762" w:rsidP="00954CF3">
            <w:pPr>
              <w:rPr>
                <w:rFonts w:ascii="Verdana" w:hAnsi="Verdana" w:cs="Tahoma"/>
                <w:sz w:val="18"/>
                <w:szCs w:val="18"/>
              </w:rPr>
            </w:pPr>
          </w:p>
        </w:tc>
        <w:tc>
          <w:tcPr>
            <w:tcW w:w="2025" w:type="dxa"/>
          </w:tcPr>
          <w:p w14:paraId="24DEC4BA" w14:textId="77777777" w:rsidR="00004762" w:rsidRPr="009F457A" w:rsidRDefault="00DA079A" w:rsidP="00954CF3">
            <w:pPr>
              <w:rPr>
                <w:rFonts w:ascii="Verdana" w:hAnsi="Verdana" w:cs="Tahoma"/>
                <w:sz w:val="18"/>
                <w:szCs w:val="18"/>
              </w:rPr>
            </w:pPr>
            <w:r>
              <w:rPr>
                <w:rFonts w:ascii="Verdana" w:hAnsi="Verdana" w:cs="Tahoma"/>
                <w:sz w:val="18"/>
                <w:szCs w:val="18"/>
              </w:rPr>
              <w:t>Satisfactory description of</w:t>
            </w:r>
            <w:r w:rsidR="00004762" w:rsidRPr="009F457A">
              <w:rPr>
                <w:rFonts w:ascii="Verdana" w:hAnsi="Verdana" w:cs="Tahoma"/>
                <w:sz w:val="18"/>
                <w:szCs w:val="18"/>
              </w:rPr>
              <w:t xml:space="preserve"> metho</w:t>
            </w:r>
            <w:r>
              <w:rPr>
                <w:rFonts w:ascii="Verdana" w:hAnsi="Verdana" w:cs="Tahoma"/>
                <w:sz w:val="18"/>
                <w:szCs w:val="18"/>
              </w:rPr>
              <w:t>ds to be used</w:t>
            </w:r>
            <w:r w:rsidR="00004762" w:rsidRPr="009F457A">
              <w:rPr>
                <w:rFonts w:ascii="Verdana" w:hAnsi="Verdana" w:cs="Tahoma"/>
                <w:sz w:val="18"/>
                <w:szCs w:val="18"/>
              </w:rPr>
              <w:t xml:space="preserve">. </w:t>
            </w:r>
            <w:r>
              <w:rPr>
                <w:rFonts w:ascii="Verdana" w:hAnsi="Verdana" w:cs="Tahoma"/>
                <w:sz w:val="18"/>
                <w:szCs w:val="18"/>
              </w:rPr>
              <w:t xml:space="preserve">Satisfactory outline of </w:t>
            </w:r>
            <w:r w:rsidR="00004762" w:rsidRPr="009F457A">
              <w:rPr>
                <w:rFonts w:ascii="Verdana" w:hAnsi="Verdana" w:cs="Tahoma"/>
                <w:sz w:val="18"/>
                <w:szCs w:val="18"/>
              </w:rPr>
              <w:t>testing and validation of methods.</w:t>
            </w:r>
          </w:p>
          <w:p w14:paraId="112DDE6D" w14:textId="77777777" w:rsidR="00004762" w:rsidRPr="009F457A" w:rsidRDefault="00004762" w:rsidP="00954CF3">
            <w:pPr>
              <w:rPr>
                <w:rFonts w:ascii="Verdana" w:hAnsi="Verdana" w:cs="Tahoma"/>
                <w:sz w:val="18"/>
                <w:szCs w:val="18"/>
              </w:rPr>
            </w:pPr>
          </w:p>
        </w:tc>
        <w:tc>
          <w:tcPr>
            <w:tcW w:w="2025" w:type="dxa"/>
          </w:tcPr>
          <w:p w14:paraId="27BAC0AF" w14:textId="77777777" w:rsidR="00004762" w:rsidRPr="009F457A" w:rsidRDefault="00DA079A" w:rsidP="00954CF3">
            <w:pPr>
              <w:rPr>
                <w:rFonts w:ascii="Verdana" w:hAnsi="Verdana" w:cs="Tahoma"/>
                <w:sz w:val="18"/>
                <w:szCs w:val="18"/>
              </w:rPr>
            </w:pPr>
            <w:r>
              <w:rPr>
                <w:rFonts w:ascii="Verdana" w:hAnsi="Verdana" w:cs="Tahoma"/>
                <w:sz w:val="18"/>
                <w:szCs w:val="18"/>
              </w:rPr>
              <w:t>Unsatisfactory description of</w:t>
            </w:r>
            <w:r w:rsidR="00004762" w:rsidRPr="009F457A">
              <w:rPr>
                <w:rFonts w:ascii="Verdana" w:hAnsi="Verdana" w:cs="Tahoma"/>
                <w:sz w:val="18"/>
                <w:szCs w:val="18"/>
              </w:rPr>
              <w:t xml:space="preserve"> m</w:t>
            </w:r>
            <w:r>
              <w:rPr>
                <w:rFonts w:ascii="Verdana" w:hAnsi="Verdana" w:cs="Tahoma"/>
                <w:sz w:val="18"/>
                <w:szCs w:val="18"/>
              </w:rPr>
              <w:t>ethods to be used</w:t>
            </w:r>
            <w:r w:rsidR="00004762" w:rsidRPr="009F457A">
              <w:rPr>
                <w:rFonts w:ascii="Verdana" w:hAnsi="Verdana" w:cs="Tahoma"/>
                <w:sz w:val="18"/>
                <w:szCs w:val="18"/>
              </w:rPr>
              <w:t xml:space="preserve">. </w:t>
            </w:r>
            <w:r>
              <w:rPr>
                <w:rFonts w:ascii="Verdana" w:hAnsi="Verdana" w:cs="Tahoma"/>
                <w:sz w:val="18"/>
                <w:szCs w:val="18"/>
              </w:rPr>
              <w:t>Little information on</w:t>
            </w:r>
            <w:r w:rsidR="00004762" w:rsidRPr="009F457A">
              <w:rPr>
                <w:rFonts w:ascii="Verdana" w:hAnsi="Verdana" w:cs="Tahoma"/>
                <w:sz w:val="18"/>
                <w:szCs w:val="18"/>
              </w:rPr>
              <w:t xml:space="preserve"> testing and</w:t>
            </w:r>
            <w:r>
              <w:rPr>
                <w:rFonts w:ascii="Verdana" w:hAnsi="Verdana" w:cs="Tahoma"/>
                <w:sz w:val="18"/>
                <w:szCs w:val="18"/>
              </w:rPr>
              <w:t>/or</w:t>
            </w:r>
            <w:r w:rsidR="00004762" w:rsidRPr="009F457A">
              <w:rPr>
                <w:rFonts w:ascii="Verdana" w:hAnsi="Verdana" w:cs="Tahoma"/>
                <w:sz w:val="18"/>
                <w:szCs w:val="18"/>
              </w:rPr>
              <w:t xml:space="preserve"> validation of methods.</w:t>
            </w:r>
          </w:p>
          <w:p w14:paraId="427EBF2F" w14:textId="77777777" w:rsidR="00004762" w:rsidRPr="009F457A" w:rsidRDefault="00004762" w:rsidP="00954CF3">
            <w:pPr>
              <w:rPr>
                <w:rFonts w:ascii="Verdana" w:hAnsi="Verdana" w:cs="Tahoma"/>
                <w:sz w:val="18"/>
                <w:szCs w:val="18"/>
              </w:rPr>
            </w:pPr>
          </w:p>
        </w:tc>
        <w:tc>
          <w:tcPr>
            <w:tcW w:w="2025" w:type="dxa"/>
          </w:tcPr>
          <w:p w14:paraId="13793E1A"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Little information on m</w:t>
            </w:r>
            <w:r w:rsidR="00DA079A">
              <w:rPr>
                <w:rFonts w:ascii="Verdana" w:hAnsi="Verdana" w:cs="Tahoma"/>
                <w:sz w:val="18"/>
                <w:szCs w:val="18"/>
              </w:rPr>
              <w:t>ethods to be used</w:t>
            </w:r>
            <w:r w:rsidRPr="009F457A">
              <w:rPr>
                <w:rFonts w:ascii="Verdana" w:hAnsi="Verdana" w:cs="Tahoma"/>
                <w:sz w:val="18"/>
                <w:szCs w:val="18"/>
              </w:rPr>
              <w:t>. No testing and</w:t>
            </w:r>
            <w:r w:rsidR="00DA079A">
              <w:rPr>
                <w:rFonts w:ascii="Verdana" w:hAnsi="Verdana" w:cs="Tahoma"/>
                <w:sz w:val="18"/>
                <w:szCs w:val="18"/>
              </w:rPr>
              <w:t>/or</w:t>
            </w:r>
            <w:r w:rsidRPr="009F457A">
              <w:rPr>
                <w:rFonts w:ascii="Verdana" w:hAnsi="Verdana" w:cs="Tahoma"/>
                <w:sz w:val="18"/>
                <w:szCs w:val="18"/>
              </w:rPr>
              <w:t xml:space="preserve"> validation of methods.</w:t>
            </w:r>
          </w:p>
          <w:p w14:paraId="2D501E9F" w14:textId="77777777" w:rsidR="00004762" w:rsidRPr="009F457A" w:rsidRDefault="00004762" w:rsidP="00954CF3">
            <w:pPr>
              <w:rPr>
                <w:rFonts w:ascii="Verdana" w:hAnsi="Verdana" w:cs="Tahoma"/>
                <w:sz w:val="18"/>
                <w:szCs w:val="18"/>
              </w:rPr>
            </w:pPr>
          </w:p>
        </w:tc>
      </w:tr>
    </w:tbl>
    <w:p w14:paraId="058B689D" w14:textId="60EAF04F" w:rsidR="00004762" w:rsidRPr="009F457A" w:rsidRDefault="00004762" w:rsidP="00954CF3">
      <w:pPr>
        <w:rPr>
          <w:rFonts w:ascii="Verdana" w:hAnsi="Verdana"/>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3"/>
        <w:gridCol w:w="1324"/>
        <w:gridCol w:w="1325"/>
        <w:gridCol w:w="1325"/>
        <w:gridCol w:w="1325"/>
        <w:gridCol w:w="1325"/>
        <w:gridCol w:w="1325"/>
      </w:tblGrid>
      <w:tr w:rsidR="0038593D" w:rsidRPr="009F457A" w14:paraId="3E3C4688" w14:textId="77777777" w:rsidTr="00954CF3">
        <w:trPr>
          <w:trHeight w:val="338"/>
        </w:trPr>
        <w:tc>
          <w:tcPr>
            <w:tcW w:w="2024" w:type="dxa"/>
          </w:tcPr>
          <w:p w14:paraId="5038F579" w14:textId="77777777"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Topic</w:t>
            </w:r>
          </w:p>
        </w:tc>
        <w:tc>
          <w:tcPr>
            <w:tcW w:w="2025" w:type="dxa"/>
          </w:tcPr>
          <w:p w14:paraId="342E03C4" w14:textId="08A9182F" w:rsidR="0038593D" w:rsidRPr="009F457A" w:rsidRDefault="0038593D" w:rsidP="00954CF3">
            <w:pPr>
              <w:jc w:val="center"/>
              <w:rPr>
                <w:rFonts w:ascii="Verdana" w:hAnsi="Verdana" w:cs="Tahoma"/>
                <w:b/>
                <w:sz w:val="18"/>
                <w:szCs w:val="18"/>
              </w:rPr>
            </w:pPr>
            <w:r>
              <w:rPr>
                <w:rFonts w:ascii="Verdana" w:hAnsi="Verdana" w:cs="Tahoma"/>
                <w:b/>
                <w:sz w:val="18"/>
                <w:szCs w:val="18"/>
              </w:rPr>
              <w:t>A+/</w:t>
            </w:r>
            <w:r w:rsidRPr="009F457A">
              <w:rPr>
                <w:rFonts w:ascii="Verdana" w:hAnsi="Verdana" w:cs="Tahoma"/>
                <w:b/>
                <w:sz w:val="18"/>
                <w:szCs w:val="18"/>
              </w:rPr>
              <w:t>A</w:t>
            </w:r>
          </w:p>
        </w:tc>
        <w:tc>
          <w:tcPr>
            <w:tcW w:w="2025" w:type="dxa"/>
          </w:tcPr>
          <w:p w14:paraId="645343C1" w14:textId="6B067081"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B</w:t>
            </w:r>
            <w:r>
              <w:rPr>
                <w:rFonts w:ascii="Verdana" w:hAnsi="Verdana" w:cs="Tahoma"/>
                <w:b/>
                <w:sz w:val="18"/>
                <w:szCs w:val="18"/>
              </w:rPr>
              <w:t>+/B</w:t>
            </w:r>
          </w:p>
        </w:tc>
        <w:tc>
          <w:tcPr>
            <w:tcW w:w="2025" w:type="dxa"/>
          </w:tcPr>
          <w:p w14:paraId="695B1CE0" w14:textId="193EA4F7"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C</w:t>
            </w:r>
            <w:r>
              <w:rPr>
                <w:rFonts w:ascii="Verdana" w:hAnsi="Verdana" w:cs="Tahoma"/>
                <w:b/>
                <w:sz w:val="18"/>
                <w:szCs w:val="18"/>
              </w:rPr>
              <w:t>+/C</w:t>
            </w:r>
          </w:p>
        </w:tc>
        <w:tc>
          <w:tcPr>
            <w:tcW w:w="2025" w:type="dxa"/>
          </w:tcPr>
          <w:p w14:paraId="676FAE71" w14:textId="4CA1EA21"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D</w:t>
            </w:r>
            <w:r>
              <w:rPr>
                <w:rFonts w:ascii="Verdana" w:hAnsi="Verdana" w:cs="Tahoma"/>
                <w:b/>
                <w:sz w:val="18"/>
                <w:szCs w:val="18"/>
              </w:rPr>
              <w:t>+/D</w:t>
            </w:r>
          </w:p>
        </w:tc>
        <w:tc>
          <w:tcPr>
            <w:tcW w:w="2025" w:type="dxa"/>
          </w:tcPr>
          <w:p w14:paraId="42840290" w14:textId="60EFC0F1"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MF</w:t>
            </w:r>
          </w:p>
        </w:tc>
        <w:tc>
          <w:tcPr>
            <w:tcW w:w="2025" w:type="dxa"/>
          </w:tcPr>
          <w:p w14:paraId="5D631C29" w14:textId="21D197DC" w:rsidR="0038593D" w:rsidRPr="009F457A" w:rsidRDefault="0038593D" w:rsidP="00954CF3">
            <w:pPr>
              <w:jc w:val="center"/>
              <w:rPr>
                <w:rFonts w:ascii="Verdana" w:hAnsi="Verdana" w:cs="Tahoma"/>
                <w:b/>
                <w:sz w:val="18"/>
                <w:szCs w:val="18"/>
              </w:rPr>
            </w:pPr>
            <w:r w:rsidRPr="009F457A">
              <w:rPr>
                <w:rFonts w:ascii="Verdana" w:hAnsi="Verdana" w:cs="Tahoma"/>
                <w:b/>
                <w:sz w:val="18"/>
                <w:szCs w:val="18"/>
              </w:rPr>
              <w:t>F</w:t>
            </w:r>
          </w:p>
        </w:tc>
      </w:tr>
      <w:tr w:rsidR="00004762" w:rsidRPr="009F457A" w14:paraId="41F102CF" w14:textId="77777777" w:rsidTr="00954CF3">
        <w:trPr>
          <w:trHeight w:val="1689"/>
        </w:trPr>
        <w:tc>
          <w:tcPr>
            <w:tcW w:w="2024" w:type="dxa"/>
          </w:tcPr>
          <w:p w14:paraId="296AAFFE" w14:textId="77777777" w:rsidR="00004762" w:rsidRDefault="00004762" w:rsidP="00954CF3">
            <w:pPr>
              <w:rPr>
                <w:rFonts w:ascii="Verdana" w:hAnsi="Verdana" w:cs="Tahoma"/>
                <w:b/>
                <w:sz w:val="18"/>
                <w:szCs w:val="18"/>
              </w:rPr>
            </w:pPr>
            <w:r>
              <w:rPr>
                <w:rFonts w:ascii="Verdana" w:hAnsi="Verdana" w:cs="Tahoma"/>
                <w:b/>
                <w:sz w:val="18"/>
                <w:szCs w:val="18"/>
              </w:rPr>
              <w:t xml:space="preserve">Results and </w:t>
            </w:r>
            <w:r w:rsidRPr="009F457A">
              <w:rPr>
                <w:rFonts w:ascii="Verdana" w:hAnsi="Verdana" w:cs="Tahoma"/>
                <w:b/>
                <w:sz w:val="18"/>
                <w:szCs w:val="18"/>
              </w:rPr>
              <w:t>Discussion</w:t>
            </w:r>
          </w:p>
          <w:p w14:paraId="7CEE5BEA" w14:textId="77777777" w:rsidR="00004762" w:rsidRPr="009F457A" w:rsidRDefault="00004762" w:rsidP="00954CF3">
            <w:pPr>
              <w:rPr>
                <w:rFonts w:ascii="Verdana" w:hAnsi="Verdana" w:cs="Tahoma"/>
                <w:b/>
                <w:sz w:val="18"/>
                <w:szCs w:val="18"/>
              </w:rPr>
            </w:pPr>
          </w:p>
        </w:tc>
        <w:tc>
          <w:tcPr>
            <w:tcW w:w="2025" w:type="dxa"/>
          </w:tcPr>
          <w:p w14:paraId="5F492C7F" w14:textId="77777777" w:rsidR="00004762" w:rsidRPr="009F457A" w:rsidRDefault="00B87CE8" w:rsidP="00954CF3">
            <w:pPr>
              <w:rPr>
                <w:rFonts w:ascii="Verdana" w:hAnsi="Verdana" w:cs="Tahoma"/>
                <w:sz w:val="18"/>
                <w:szCs w:val="18"/>
              </w:rPr>
            </w:pPr>
            <w:r>
              <w:rPr>
                <w:rFonts w:ascii="Verdana" w:hAnsi="Verdana" w:cs="Tahoma"/>
                <w:sz w:val="18"/>
                <w:szCs w:val="18"/>
              </w:rPr>
              <w:t>Excellent presentation of results</w:t>
            </w:r>
            <w:r w:rsidR="00004762" w:rsidRPr="009F457A">
              <w:rPr>
                <w:rFonts w:ascii="Verdana" w:hAnsi="Verdana" w:cs="Tahoma"/>
                <w:sz w:val="18"/>
                <w:szCs w:val="18"/>
              </w:rPr>
              <w:t xml:space="preserve">. </w:t>
            </w:r>
            <w:r w:rsidR="00614DEB">
              <w:rPr>
                <w:rFonts w:ascii="Verdana" w:hAnsi="Verdana" w:cs="Tahoma"/>
                <w:sz w:val="18"/>
                <w:szCs w:val="18"/>
              </w:rPr>
              <w:t>Excellent a</w:t>
            </w:r>
            <w:r w:rsidR="00004762" w:rsidRPr="009F457A">
              <w:rPr>
                <w:rFonts w:ascii="Verdana" w:hAnsi="Verdana" w:cs="Tahoma"/>
                <w:sz w:val="18"/>
                <w:szCs w:val="18"/>
              </w:rPr>
              <w:t xml:space="preserve">nalyses </w:t>
            </w:r>
            <w:r w:rsidR="00614DEB">
              <w:rPr>
                <w:rFonts w:ascii="Verdana" w:hAnsi="Verdana" w:cs="Tahoma"/>
                <w:sz w:val="18"/>
                <w:szCs w:val="18"/>
              </w:rPr>
              <w:t xml:space="preserve">of </w:t>
            </w:r>
            <w:r w:rsidR="00004762" w:rsidRPr="009F457A">
              <w:rPr>
                <w:rFonts w:ascii="Verdana" w:hAnsi="Verdana" w:cs="Tahoma"/>
                <w:sz w:val="18"/>
                <w:szCs w:val="18"/>
              </w:rPr>
              <w:t>r</w:t>
            </w:r>
            <w:r w:rsidR="0059713E">
              <w:rPr>
                <w:rFonts w:ascii="Verdana" w:hAnsi="Verdana" w:cs="Tahoma"/>
                <w:sz w:val="18"/>
                <w:szCs w:val="18"/>
              </w:rPr>
              <w:t>esults in light of Project Aim.</w:t>
            </w:r>
          </w:p>
          <w:p w14:paraId="153CF428" w14:textId="77777777" w:rsidR="00004762" w:rsidRPr="009F457A" w:rsidRDefault="00004762" w:rsidP="00954CF3">
            <w:pPr>
              <w:rPr>
                <w:rFonts w:ascii="Verdana" w:hAnsi="Verdana" w:cs="Tahoma"/>
                <w:sz w:val="18"/>
                <w:szCs w:val="18"/>
              </w:rPr>
            </w:pPr>
          </w:p>
        </w:tc>
        <w:tc>
          <w:tcPr>
            <w:tcW w:w="2025" w:type="dxa"/>
          </w:tcPr>
          <w:p w14:paraId="5E6F6B36" w14:textId="77777777" w:rsidR="00004762" w:rsidRPr="009F457A" w:rsidRDefault="0059713E" w:rsidP="0059713E">
            <w:pPr>
              <w:rPr>
                <w:rFonts w:ascii="Verdana" w:hAnsi="Verdana" w:cs="Tahoma"/>
                <w:sz w:val="18"/>
                <w:szCs w:val="18"/>
              </w:rPr>
            </w:pPr>
            <w:r>
              <w:rPr>
                <w:rFonts w:ascii="Verdana" w:hAnsi="Verdana" w:cs="Tahoma"/>
                <w:sz w:val="18"/>
                <w:szCs w:val="18"/>
              </w:rPr>
              <w:t>Very good presentation of results</w:t>
            </w:r>
            <w:r w:rsidRPr="009F457A">
              <w:rPr>
                <w:rFonts w:ascii="Verdana" w:hAnsi="Verdana" w:cs="Tahoma"/>
                <w:sz w:val="18"/>
                <w:szCs w:val="18"/>
              </w:rPr>
              <w:t xml:space="preserve">. </w:t>
            </w:r>
            <w:r>
              <w:rPr>
                <w:rFonts w:ascii="Verdana" w:hAnsi="Verdana" w:cs="Tahoma"/>
                <w:sz w:val="18"/>
                <w:szCs w:val="18"/>
              </w:rPr>
              <w:t>Very good a</w:t>
            </w:r>
            <w:r w:rsidRPr="009F457A">
              <w:rPr>
                <w:rFonts w:ascii="Verdana" w:hAnsi="Verdana" w:cs="Tahoma"/>
                <w:sz w:val="18"/>
                <w:szCs w:val="18"/>
              </w:rPr>
              <w:t xml:space="preserve">nalyses </w:t>
            </w:r>
            <w:r>
              <w:rPr>
                <w:rFonts w:ascii="Verdana" w:hAnsi="Verdana" w:cs="Tahoma"/>
                <w:sz w:val="18"/>
                <w:szCs w:val="18"/>
              </w:rPr>
              <w:t xml:space="preserve">of </w:t>
            </w:r>
            <w:r w:rsidRPr="009F457A">
              <w:rPr>
                <w:rFonts w:ascii="Verdana" w:hAnsi="Verdana" w:cs="Tahoma"/>
                <w:sz w:val="18"/>
                <w:szCs w:val="18"/>
              </w:rPr>
              <w:t>r</w:t>
            </w:r>
            <w:r>
              <w:rPr>
                <w:rFonts w:ascii="Verdana" w:hAnsi="Verdana" w:cs="Tahoma"/>
                <w:sz w:val="18"/>
                <w:szCs w:val="18"/>
              </w:rPr>
              <w:t>esults in light of Project Aim.</w:t>
            </w:r>
          </w:p>
        </w:tc>
        <w:tc>
          <w:tcPr>
            <w:tcW w:w="2025" w:type="dxa"/>
          </w:tcPr>
          <w:p w14:paraId="7370D7CC" w14:textId="77777777" w:rsidR="00004762" w:rsidRPr="009F457A" w:rsidRDefault="0059713E" w:rsidP="0059713E">
            <w:pPr>
              <w:rPr>
                <w:rFonts w:ascii="Verdana" w:hAnsi="Verdana" w:cs="Tahoma"/>
                <w:sz w:val="18"/>
                <w:szCs w:val="18"/>
              </w:rPr>
            </w:pPr>
            <w:r>
              <w:rPr>
                <w:rFonts w:ascii="Verdana" w:hAnsi="Verdana" w:cs="Tahoma"/>
                <w:sz w:val="18"/>
                <w:szCs w:val="18"/>
              </w:rPr>
              <w:t>Good presentation of results</w:t>
            </w:r>
            <w:r w:rsidRPr="009F457A">
              <w:rPr>
                <w:rFonts w:ascii="Verdana" w:hAnsi="Verdana" w:cs="Tahoma"/>
                <w:sz w:val="18"/>
                <w:szCs w:val="18"/>
              </w:rPr>
              <w:t xml:space="preserve">. </w:t>
            </w:r>
            <w:r>
              <w:rPr>
                <w:rFonts w:ascii="Verdana" w:hAnsi="Verdana" w:cs="Tahoma"/>
                <w:sz w:val="18"/>
                <w:szCs w:val="18"/>
              </w:rPr>
              <w:t>Good a</w:t>
            </w:r>
            <w:r w:rsidRPr="009F457A">
              <w:rPr>
                <w:rFonts w:ascii="Verdana" w:hAnsi="Verdana" w:cs="Tahoma"/>
                <w:sz w:val="18"/>
                <w:szCs w:val="18"/>
              </w:rPr>
              <w:t xml:space="preserve">nalyses </w:t>
            </w:r>
            <w:r>
              <w:rPr>
                <w:rFonts w:ascii="Verdana" w:hAnsi="Verdana" w:cs="Tahoma"/>
                <w:sz w:val="18"/>
                <w:szCs w:val="18"/>
              </w:rPr>
              <w:t xml:space="preserve">of </w:t>
            </w:r>
            <w:r w:rsidRPr="009F457A">
              <w:rPr>
                <w:rFonts w:ascii="Verdana" w:hAnsi="Verdana" w:cs="Tahoma"/>
                <w:sz w:val="18"/>
                <w:szCs w:val="18"/>
              </w:rPr>
              <w:t>r</w:t>
            </w:r>
            <w:r>
              <w:rPr>
                <w:rFonts w:ascii="Verdana" w:hAnsi="Verdana" w:cs="Tahoma"/>
                <w:sz w:val="18"/>
                <w:szCs w:val="18"/>
              </w:rPr>
              <w:t>esults in light of Project Aim.</w:t>
            </w:r>
          </w:p>
        </w:tc>
        <w:tc>
          <w:tcPr>
            <w:tcW w:w="2025" w:type="dxa"/>
          </w:tcPr>
          <w:p w14:paraId="4B139D80" w14:textId="77777777" w:rsidR="00004762" w:rsidRPr="009F457A" w:rsidRDefault="0059713E" w:rsidP="0059713E">
            <w:pPr>
              <w:rPr>
                <w:rFonts w:ascii="Verdana" w:hAnsi="Verdana" w:cs="Tahoma"/>
                <w:sz w:val="18"/>
                <w:szCs w:val="18"/>
              </w:rPr>
            </w:pPr>
            <w:r>
              <w:rPr>
                <w:rFonts w:ascii="Verdana" w:hAnsi="Verdana" w:cs="Tahoma"/>
                <w:sz w:val="18"/>
                <w:szCs w:val="18"/>
              </w:rPr>
              <w:t>Satisfactory presentation of results</w:t>
            </w:r>
            <w:r w:rsidRPr="009F457A">
              <w:rPr>
                <w:rFonts w:ascii="Verdana" w:hAnsi="Verdana" w:cs="Tahoma"/>
                <w:sz w:val="18"/>
                <w:szCs w:val="18"/>
              </w:rPr>
              <w:t xml:space="preserve">. </w:t>
            </w:r>
            <w:r>
              <w:rPr>
                <w:rFonts w:ascii="Verdana" w:hAnsi="Verdana" w:cs="Tahoma"/>
                <w:sz w:val="18"/>
                <w:szCs w:val="18"/>
              </w:rPr>
              <w:t>Satisfactory a</w:t>
            </w:r>
            <w:r w:rsidRPr="009F457A">
              <w:rPr>
                <w:rFonts w:ascii="Verdana" w:hAnsi="Verdana" w:cs="Tahoma"/>
                <w:sz w:val="18"/>
                <w:szCs w:val="18"/>
              </w:rPr>
              <w:t xml:space="preserve">nalyses </w:t>
            </w:r>
            <w:r>
              <w:rPr>
                <w:rFonts w:ascii="Verdana" w:hAnsi="Verdana" w:cs="Tahoma"/>
                <w:sz w:val="18"/>
                <w:szCs w:val="18"/>
              </w:rPr>
              <w:t xml:space="preserve">of </w:t>
            </w:r>
            <w:r w:rsidRPr="009F457A">
              <w:rPr>
                <w:rFonts w:ascii="Verdana" w:hAnsi="Verdana" w:cs="Tahoma"/>
                <w:sz w:val="18"/>
                <w:szCs w:val="18"/>
              </w:rPr>
              <w:t>r</w:t>
            </w:r>
            <w:r>
              <w:rPr>
                <w:rFonts w:ascii="Verdana" w:hAnsi="Verdana" w:cs="Tahoma"/>
                <w:sz w:val="18"/>
                <w:szCs w:val="18"/>
              </w:rPr>
              <w:t>esults in light of Project Aim.</w:t>
            </w:r>
          </w:p>
        </w:tc>
        <w:tc>
          <w:tcPr>
            <w:tcW w:w="2025" w:type="dxa"/>
          </w:tcPr>
          <w:p w14:paraId="4A8E2306" w14:textId="77777777" w:rsidR="00004762" w:rsidRPr="009F457A" w:rsidRDefault="0059713E" w:rsidP="00954CF3">
            <w:pPr>
              <w:rPr>
                <w:rFonts w:ascii="Verdana" w:hAnsi="Verdana" w:cs="Tahoma"/>
                <w:sz w:val="18"/>
                <w:szCs w:val="18"/>
              </w:rPr>
            </w:pPr>
            <w:r>
              <w:rPr>
                <w:rFonts w:ascii="Verdana" w:hAnsi="Verdana" w:cs="Tahoma"/>
                <w:sz w:val="18"/>
                <w:szCs w:val="18"/>
              </w:rPr>
              <w:t>F</w:t>
            </w:r>
            <w:r w:rsidR="00004762" w:rsidRPr="009F457A">
              <w:rPr>
                <w:rFonts w:ascii="Verdana" w:hAnsi="Verdana" w:cs="Tahoma"/>
                <w:sz w:val="18"/>
                <w:szCs w:val="18"/>
              </w:rPr>
              <w:t>ew results</w:t>
            </w:r>
            <w:r>
              <w:rPr>
                <w:rFonts w:ascii="Verdana" w:hAnsi="Verdana" w:cs="Tahoma"/>
                <w:sz w:val="18"/>
                <w:szCs w:val="18"/>
              </w:rPr>
              <w:t xml:space="preserve"> presented</w:t>
            </w:r>
            <w:r w:rsidR="00004762" w:rsidRPr="009F457A">
              <w:rPr>
                <w:rFonts w:ascii="Verdana" w:hAnsi="Verdana" w:cs="Tahoma"/>
                <w:sz w:val="18"/>
                <w:szCs w:val="18"/>
              </w:rPr>
              <w:t>. Very poor analyses of results with no references to Projec</w:t>
            </w:r>
            <w:r>
              <w:rPr>
                <w:rFonts w:ascii="Verdana" w:hAnsi="Verdana" w:cs="Tahoma"/>
                <w:sz w:val="18"/>
                <w:szCs w:val="18"/>
              </w:rPr>
              <w:t>t Aim.</w:t>
            </w:r>
          </w:p>
          <w:p w14:paraId="49E269C2" w14:textId="77777777" w:rsidR="00004762" w:rsidRPr="009F457A" w:rsidRDefault="00004762" w:rsidP="00954CF3">
            <w:pPr>
              <w:rPr>
                <w:rFonts w:ascii="Verdana" w:hAnsi="Verdana" w:cs="Tahoma"/>
                <w:sz w:val="18"/>
                <w:szCs w:val="18"/>
              </w:rPr>
            </w:pPr>
          </w:p>
        </w:tc>
        <w:tc>
          <w:tcPr>
            <w:tcW w:w="2025" w:type="dxa"/>
          </w:tcPr>
          <w:p w14:paraId="0E000362"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Missing results. No analyses of results with </w:t>
            </w:r>
            <w:proofErr w:type="gramStart"/>
            <w:r w:rsidRPr="009F457A">
              <w:rPr>
                <w:rFonts w:ascii="Verdana" w:hAnsi="Verdana" w:cs="Tahoma"/>
                <w:sz w:val="18"/>
                <w:szCs w:val="18"/>
              </w:rPr>
              <w:t>no</w:t>
            </w:r>
            <w:proofErr w:type="gramEnd"/>
            <w:r w:rsidRPr="009F457A">
              <w:rPr>
                <w:rFonts w:ascii="Verdana" w:hAnsi="Verdana" w:cs="Tahoma"/>
                <w:sz w:val="18"/>
                <w:szCs w:val="18"/>
              </w:rPr>
              <w:t xml:space="preserve"> references to Projec</w:t>
            </w:r>
            <w:r w:rsidR="0059713E">
              <w:rPr>
                <w:rFonts w:ascii="Verdana" w:hAnsi="Verdana" w:cs="Tahoma"/>
                <w:sz w:val="18"/>
                <w:szCs w:val="18"/>
              </w:rPr>
              <w:t>t Aim.</w:t>
            </w:r>
          </w:p>
          <w:p w14:paraId="318E7A27" w14:textId="77777777" w:rsidR="00004762" w:rsidRPr="009F457A" w:rsidRDefault="00004762" w:rsidP="00954CF3">
            <w:pPr>
              <w:rPr>
                <w:rFonts w:ascii="Verdana" w:hAnsi="Verdana" w:cs="Tahoma"/>
                <w:sz w:val="18"/>
                <w:szCs w:val="18"/>
              </w:rPr>
            </w:pPr>
          </w:p>
        </w:tc>
      </w:tr>
      <w:tr w:rsidR="00004762" w:rsidRPr="009F457A" w14:paraId="26E927CE" w14:textId="77777777" w:rsidTr="00954CF3">
        <w:trPr>
          <w:trHeight w:val="2341"/>
        </w:trPr>
        <w:tc>
          <w:tcPr>
            <w:tcW w:w="2024" w:type="dxa"/>
          </w:tcPr>
          <w:p w14:paraId="56059477" w14:textId="77777777" w:rsidR="00004762" w:rsidRDefault="00004762" w:rsidP="00954CF3">
            <w:pPr>
              <w:rPr>
                <w:rFonts w:ascii="Verdana" w:hAnsi="Verdana" w:cs="Tahoma"/>
                <w:b/>
                <w:sz w:val="18"/>
                <w:szCs w:val="18"/>
              </w:rPr>
            </w:pPr>
            <w:r w:rsidRPr="009F457A">
              <w:rPr>
                <w:rFonts w:ascii="Verdana" w:hAnsi="Verdana" w:cs="Tahoma"/>
                <w:b/>
                <w:sz w:val="18"/>
                <w:szCs w:val="18"/>
              </w:rPr>
              <w:t>Conclusion and Future Work</w:t>
            </w:r>
          </w:p>
          <w:p w14:paraId="2F1D8E32" w14:textId="77777777" w:rsidR="00004762" w:rsidRPr="009F457A" w:rsidRDefault="00004762" w:rsidP="00954CF3">
            <w:pPr>
              <w:rPr>
                <w:rFonts w:ascii="Verdana" w:hAnsi="Verdana" w:cs="Tahoma"/>
                <w:b/>
                <w:sz w:val="18"/>
                <w:szCs w:val="18"/>
              </w:rPr>
            </w:pPr>
          </w:p>
        </w:tc>
        <w:tc>
          <w:tcPr>
            <w:tcW w:w="2025" w:type="dxa"/>
          </w:tcPr>
          <w:p w14:paraId="1BE4DC66" w14:textId="77777777" w:rsidR="00004762" w:rsidRPr="009F457A" w:rsidRDefault="00004762" w:rsidP="00954CF3">
            <w:pPr>
              <w:rPr>
                <w:rFonts w:ascii="Verdana" w:hAnsi="Verdana" w:cs="Tahoma"/>
                <w:i/>
                <w:sz w:val="18"/>
                <w:szCs w:val="18"/>
              </w:rPr>
            </w:pPr>
            <w:r w:rsidRPr="009F457A">
              <w:rPr>
                <w:rFonts w:ascii="Verdana" w:hAnsi="Verdana" w:cs="Tahoma"/>
                <w:sz w:val="18"/>
                <w:szCs w:val="18"/>
              </w:rPr>
              <w:t>Pulls together threads from previous chapters to come to a conclusion. Extends discussion to provide excellent plan for further investigations.</w:t>
            </w:r>
          </w:p>
          <w:p w14:paraId="35E7EC6D" w14:textId="77777777" w:rsidR="00004762" w:rsidRPr="009F457A" w:rsidRDefault="00004762" w:rsidP="00954CF3">
            <w:pPr>
              <w:rPr>
                <w:rFonts w:ascii="Verdana" w:hAnsi="Verdana" w:cs="Tahoma"/>
                <w:sz w:val="18"/>
                <w:szCs w:val="18"/>
              </w:rPr>
            </w:pPr>
          </w:p>
        </w:tc>
        <w:tc>
          <w:tcPr>
            <w:tcW w:w="2025" w:type="dxa"/>
          </w:tcPr>
          <w:p w14:paraId="1D65F45B" w14:textId="77777777" w:rsidR="00004762" w:rsidRPr="009F457A" w:rsidRDefault="00004762" w:rsidP="00954CF3">
            <w:pPr>
              <w:rPr>
                <w:rFonts w:ascii="Verdana" w:hAnsi="Verdana" w:cs="Tahoma"/>
                <w:i/>
                <w:sz w:val="18"/>
                <w:szCs w:val="18"/>
              </w:rPr>
            </w:pPr>
            <w:r w:rsidRPr="009F457A">
              <w:rPr>
                <w:rFonts w:ascii="Verdana" w:hAnsi="Verdana" w:cs="Tahoma"/>
                <w:sz w:val="18"/>
                <w:szCs w:val="18"/>
              </w:rPr>
              <w:t>Pulls together most threads from previous chapters to come to a conclusion. Extends discussion to provide good plan for further investigations.</w:t>
            </w:r>
          </w:p>
          <w:p w14:paraId="6B5C09F8" w14:textId="77777777" w:rsidR="00004762" w:rsidRPr="009F457A" w:rsidRDefault="00004762" w:rsidP="00954CF3">
            <w:pPr>
              <w:rPr>
                <w:rFonts w:ascii="Verdana" w:hAnsi="Verdana" w:cs="Tahoma"/>
                <w:sz w:val="18"/>
                <w:szCs w:val="18"/>
              </w:rPr>
            </w:pPr>
          </w:p>
        </w:tc>
        <w:tc>
          <w:tcPr>
            <w:tcW w:w="2025" w:type="dxa"/>
          </w:tcPr>
          <w:p w14:paraId="44F750CD" w14:textId="77777777" w:rsidR="00004762" w:rsidRPr="009F457A" w:rsidRDefault="00004762" w:rsidP="00954CF3">
            <w:pPr>
              <w:rPr>
                <w:rFonts w:ascii="Verdana" w:hAnsi="Verdana" w:cs="Tahoma"/>
                <w:i/>
                <w:sz w:val="18"/>
                <w:szCs w:val="18"/>
              </w:rPr>
            </w:pPr>
            <w:r w:rsidRPr="009F457A">
              <w:rPr>
                <w:rFonts w:ascii="Verdana" w:hAnsi="Verdana" w:cs="Tahoma"/>
                <w:sz w:val="18"/>
                <w:szCs w:val="18"/>
              </w:rPr>
              <w:t>Pulls together some threads from previous chapters to come to a conclusion. Extends discussion to provide reasonable plan for further investigations.</w:t>
            </w:r>
          </w:p>
          <w:p w14:paraId="5EE39CEA" w14:textId="77777777" w:rsidR="00004762" w:rsidRPr="009F457A" w:rsidRDefault="00004762" w:rsidP="00954CF3">
            <w:pPr>
              <w:rPr>
                <w:rFonts w:ascii="Verdana" w:hAnsi="Verdana" w:cs="Tahoma"/>
                <w:sz w:val="18"/>
                <w:szCs w:val="18"/>
              </w:rPr>
            </w:pPr>
          </w:p>
        </w:tc>
        <w:tc>
          <w:tcPr>
            <w:tcW w:w="2025" w:type="dxa"/>
          </w:tcPr>
          <w:p w14:paraId="5D07B20B" w14:textId="77777777" w:rsidR="00004762" w:rsidRPr="009F457A" w:rsidRDefault="00004762" w:rsidP="00954CF3">
            <w:pPr>
              <w:rPr>
                <w:rFonts w:ascii="Verdana" w:hAnsi="Verdana" w:cs="Tahoma"/>
                <w:i/>
                <w:sz w:val="18"/>
                <w:szCs w:val="18"/>
              </w:rPr>
            </w:pPr>
            <w:r w:rsidRPr="009F457A">
              <w:rPr>
                <w:rFonts w:ascii="Verdana" w:hAnsi="Verdana" w:cs="Tahoma"/>
                <w:sz w:val="18"/>
                <w:szCs w:val="18"/>
              </w:rPr>
              <w:t>Doesn’t resolve threads from previous chapters, and no viable conclusion. Poor discussion leading to weak plan for further investigations.</w:t>
            </w:r>
          </w:p>
          <w:p w14:paraId="0B464590" w14:textId="77777777" w:rsidR="00004762" w:rsidRPr="009F457A" w:rsidRDefault="00004762" w:rsidP="00954CF3">
            <w:pPr>
              <w:rPr>
                <w:rFonts w:ascii="Verdana" w:hAnsi="Verdana" w:cs="Tahoma"/>
                <w:sz w:val="18"/>
                <w:szCs w:val="18"/>
              </w:rPr>
            </w:pPr>
          </w:p>
        </w:tc>
        <w:tc>
          <w:tcPr>
            <w:tcW w:w="2025" w:type="dxa"/>
          </w:tcPr>
          <w:p w14:paraId="21E75891"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Doesn’t resolve threads from previous chapters, and no conclusion. No discussion leading to poor plan for further investigations.</w:t>
            </w:r>
          </w:p>
        </w:tc>
        <w:tc>
          <w:tcPr>
            <w:tcW w:w="2025" w:type="dxa"/>
          </w:tcPr>
          <w:p w14:paraId="433D6F71"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Discussion doesn’t relate to previous chapters, and provides no conclusion. No discussion and no plan for further investigations.</w:t>
            </w:r>
          </w:p>
        </w:tc>
      </w:tr>
      <w:tr w:rsidR="00004762" w:rsidRPr="009F457A" w14:paraId="4B14E147" w14:textId="77777777" w:rsidTr="00954CF3">
        <w:tc>
          <w:tcPr>
            <w:tcW w:w="2024" w:type="dxa"/>
          </w:tcPr>
          <w:p w14:paraId="59A8D6F0" w14:textId="77777777" w:rsidR="00004762" w:rsidRDefault="00004762" w:rsidP="00954CF3">
            <w:pPr>
              <w:rPr>
                <w:rFonts w:ascii="Verdana" w:hAnsi="Verdana" w:cs="Tahoma"/>
                <w:b/>
                <w:sz w:val="18"/>
                <w:szCs w:val="18"/>
              </w:rPr>
            </w:pPr>
            <w:r w:rsidRPr="009F457A">
              <w:rPr>
                <w:rFonts w:ascii="Verdana" w:hAnsi="Verdana" w:cs="Tahoma"/>
                <w:b/>
                <w:sz w:val="18"/>
                <w:szCs w:val="18"/>
              </w:rPr>
              <w:t>References and Bibliography</w:t>
            </w:r>
          </w:p>
          <w:p w14:paraId="3D4A8B81" w14:textId="77777777" w:rsidR="00004762" w:rsidRPr="009F457A" w:rsidRDefault="00004762" w:rsidP="00954CF3">
            <w:pPr>
              <w:rPr>
                <w:rFonts w:ascii="Verdana" w:hAnsi="Verdana" w:cs="Tahoma"/>
                <w:b/>
                <w:sz w:val="18"/>
                <w:szCs w:val="18"/>
              </w:rPr>
            </w:pPr>
          </w:p>
        </w:tc>
        <w:tc>
          <w:tcPr>
            <w:tcW w:w="2025" w:type="dxa"/>
          </w:tcPr>
          <w:p w14:paraId="6FD6B74A"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Properly formatted and proper discrimination of sources for Reference and those for Bibliography.</w:t>
            </w:r>
          </w:p>
        </w:tc>
        <w:tc>
          <w:tcPr>
            <w:tcW w:w="2025" w:type="dxa"/>
          </w:tcPr>
          <w:p w14:paraId="1B429383"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Properly formatted and good discrimination of sources for Reference and those for Bibliography.</w:t>
            </w:r>
          </w:p>
        </w:tc>
        <w:tc>
          <w:tcPr>
            <w:tcW w:w="2025" w:type="dxa"/>
          </w:tcPr>
          <w:p w14:paraId="6421C55B"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Mostly well formatted and reasonable discrimination of sources for Reference and those for Bibliography.</w:t>
            </w:r>
          </w:p>
        </w:tc>
        <w:tc>
          <w:tcPr>
            <w:tcW w:w="2025" w:type="dxa"/>
          </w:tcPr>
          <w:p w14:paraId="7E9D19CF"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Adequate formatting and acceptable discrimination of sources for Reference and those for Bibliography.</w:t>
            </w:r>
          </w:p>
        </w:tc>
        <w:tc>
          <w:tcPr>
            <w:tcW w:w="2025" w:type="dxa"/>
          </w:tcPr>
          <w:p w14:paraId="6BF40DA9"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Poor formatting and barely acceptable discrimination of sources for Reference and those for Bibliography.</w:t>
            </w:r>
          </w:p>
        </w:tc>
        <w:tc>
          <w:tcPr>
            <w:tcW w:w="2025" w:type="dxa"/>
          </w:tcPr>
          <w:p w14:paraId="0CBD0927" w14:textId="77777777" w:rsidR="00004762" w:rsidRPr="009F457A" w:rsidRDefault="008D245D" w:rsidP="00954CF3">
            <w:pPr>
              <w:rPr>
                <w:rFonts w:ascii="Verdana" w:hAnsi="Verdana" w:cs="Tahoma"/>
                <w:sz w:val="18"/>
                <w:szCs w:val="18"/>
              </w:rPr>
            </w:pPr>
            <w:r>
              <w:rPr>
                <w:rFonts w:ascii="Verdana" w:hAnsi="Verdana" w:cs="Tahoma"/>
                <w:sz w:val="18"/>
                <w:szCs w:val="18"/>
              </w:rPr>
              <w:t>Unsatisfactory</w:t>
            </w:r>
            <w:r w:rsidR="00004762" w:rsidRPr="009F457A">
              <w:rPr>
                <w:rFonts w:ascii="Verdana" w:hAnsi="Verdana" w:cs="Tahoma"/>
                <w:sz w:val="18"/>
                <w:szCs w:val="18"/>
              </w:rPr>
              <w:t xml:space="preserve"> formatting and unacceptable discrimination of sources for Reference and those for Bibliography.</w:t>
            </w:r>
          </w:p>
        </w:tc>
      </w:tr>
      <w:tr w:rsidR="00004762" w:rsidRPr="009F457A" w14:paraId="79FD8F23" w14:textId="77777777" w:rsidTr="00954CF3">
        <w:trPr>
          <w:trHeight w:val="1226"/>
        </w:trPr>
        <w:tc>
          <w:tcPr>
            <w:tcW w:w="2024" w:type="dxa"/>
          </w:tcPr>
          <w:p w14:paraId="7B133EE6" w14:textId="77777777" w:rsidR="00004762" w:rsidRDefault="00004762" w:rsidP="00954CF3">
            <w:pPr>
              <w:rPr>
                <w:rFonts w:ascii="Verdana" w:hAnsi="Verdana" w:cs="Tahoma"/>
                <w:b/>
                <w:sz w:val="18"/>
                <w:szCs w:val="18"/>
              </w:rPr>
            </w:pPr>
            <w:r w:rsidRPr="009F457A">
              <w:rPr>
                <w:rFonts w:ascii="Verdana" w:hAnsi="Verdana" w:cs="Tahoma"/>
                <w:b/>
                <w:sz w:val="18"/>
                <w:szCs w:val="18"/>
              </w:rPr>
              <w:t>Overall</w:t>
            </w:r>
          </w:p>
          <w:p w14:paraId="2C610327" w14:textId="77777777" w:rsidR="00004762" w:rsidRPr="009F457A" w:rsidRDefault="00004762" w:rsidP="00954CF3">
            <w:pPr>
              <w:rPr>
                <w:rFonts w:ascii="Verdana" w:hAnsi="Verdana" w:cs="Tahoma"/>
                <w:b/>
                <w:sz w:val="18"/>
                <w:szCs w:val="18"/>
              </w:rPr>
            </w:pPr>
          </w:p>
        </w:tc>
        <w:tc>
          <w:tcPr>
            <w:tcW w:w="2025" w:type="dxa"/>
          </w:tcPr>
          <w:p w14:paraId="20C2C3EA"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Formatting and coherence of chapters showing excellent appreciation of structure and purpose of Dissertation.</w:t>
            </w:r>
          </w:p>
        </w:tc>
        <w:tc>
          <w:tcPr>
            <w:tcW w:w="2025" w:type="dxa"/>
          </w:tcPr>
          <w:p w14:paraId="6AE2AC31"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 xml:space="preserve">Formatting and coherence of chapters showing </w:t>
            </w:r>
            <w:r w:rsidR="008D245D">
              <w:rPr>
                <w:rFonts w:ascii="Verdana" w:hAnsi="Verdana" w:cs="Tahoma"/>
                <w:sz w:val="18"/>
                <w:szCs w:val="18"/>
              </w:rPr>
              <w:t xml:space="preserve">very good </w:t>
            </w:r>
            <w:r w:rsidRPr="009F457A">
              <w:rPr>
                <w:rFonts w:ascii="Verdana" w:hAnsi="Verdana" w:cs="Tahoma"/>
                <w:sz w:val="18"/>
                <w:szCs w:val="18"/>
              </w:rPr>
              <w:t>appreciation of structure and purpose of Dissertation.</w:t>
            </w:r>
          </w:p>
        </w:tc>
        <w:tc>
          <w:tcPr>
            <w:tcW w:w="2025" w:type="dxa"/>
          </w:tcPr>
          <w:p w14:paraId="14F4B8E2" w14:textId="77777777" w:rsidR="00004762" w:rsidRPr="009F457A" w:rsidRDefault="00004762" w:rsidP="008D245D">
            <w:pPr>
              <w:rPr>
                <w:rFonts w:ascii="Verdana" w:hAnsi="Verdana" w:cs="Tahoma"/>
                <w:sz w:val="18"/>
                <w:szCs w:val="18"/>
              </w:rPr>
            </w:pPr>
            <w:r w:rsidRPr="009F457A">
              <w:rPr>
                <w:rFonts w:ascii="Verdana" w:hAnsi="Verdana" w:cs="Tahoma"/>
                <w:sz w:val="18"/>
                <w:szCs w:val="18"/>
              </w:rPr>
              <w:t xml:space="preserve">Formatting and coherence of chapters showing </w:t>
            </w:r>
            <w:r w:rsidR="008D245D">
              <w:rPr>
                <w:rFonts w:ascii="Verdana" w:hAnsi="Verdana" w:cs="Tahoma"/>
                <w:sz w:val="18"/>
                <w:szCs w:val="18"/>
              </w:rPr>
              <w:t>good</w:t>
            </w:r>
            <w:r w:rsidRPr="009F457A">
              <w:rPr>
                <w:rFonts w:ascii="Verdana" w:hAnsi="Verdana" w:cs="Tahoma"/>
                <w:sz w:val="18"/>
                <w:szCs w:val="18"/>
              </w:rPr>
              <w:t xml:space="preserve"> appreciation of structure and purpose of Dissertation.</w:t>
            </w:r>
          </w:p>
        </w:tc>
        <w:tc>
          <w:tcPr>
            <w:tcW w:w="2025" w:type="dxa"/>
          </w:tcPr>
          <w:p w14:paraId="0B656AEE" w14:textId="77777777" w:rsidR="00004762" w:rsidRPr="009F457A" w:rsidRDefault="00004762" w:rsidP="008D245D">
            <w:pPr>
              <w:rPr>
                <w:rFonts w:ascii="Verdana" w:hAnsi="Verdana" w:cs="Tahoma"/>
                <w:sz w:val="18"/>
                <w:szCs w:val="18"/>
              </w:rPr>
            </w:pPr>
            <w:r w:rsidRPr="009F457A">
              <w:rPr>
                <w:rFonts w:ascii="Verdana" w:hAnsi="Verdana" w:cs="Tahoma"/>
                <w:sz w:val="18"/>
                <w:szCs w:val="18"/>
              </w:rPr>
              <w:t xml:space="preserve">Formatting and coherence of chapters showing </w:t>
            </w:r>
            <w:r w:rsidR="008D245D">
              <w:rPr>
                <w:rFonts w:ascii="Verdana" w:hAnsi="Verdana" w:cs="Tahoma"/>
                <w:sz w:val="18"/>
                <w:szCs w:val="18"/>
              </w:rPr>
              <w:t>satisfactory</w:t>
            </w:r>
            <w:r w:rsidRPr="009F457A">
              <w:rPr>
                <w:rFonts w:ascii="Verdana" w:hAnsi="Verdana" w:cs="Tahoma"/>
                <w:sz w:val="18"/>
                <w:szCs w:val="18"/>
              </w:rPr>
              <w:t xml:space="preserve"> appreciation of structure and purpose of Dissertation.</w:t>
            </w:r>
          </w:p>
        </w:tc>
        <w:tc>
          <w:tcPr>
            <w:tcW w:w="2025" w:type="dxa"/>
          </w:tcPr>
          <w:p w14:paraId="4CC3E21C" w14:textId="77777777" w:rsidR="00004762" w:rsidRPr="009F457A" w:rsidRDefault="00004762" w:rsidP="008D245D">
            <w:pPr>
              <w:rPr>
                <w:rFonts w:ascii="Verdana" w:hAnsi="Verdana" w:cs="Tahoma"/>
                <w:sz w:val="18"/>
                <w:szCs w:val="18"/>
              </w:rPr>
            </w:pPr>
            <w:r w:rsidRPr="009F457A">
              <w:rPr>
                <w:rFonts w:ascii="Verdana" w:hAnsi="Verdana" w:cs="Tahoma"/>
                <w:sz w:val="18"/>
                <w:szCs w:val="18"/>
              </w:rPr>
              <w:t xml:space="preserve">Formatting and coherence of chapters showing </w:t>
            </w:r>
            <w:r w:rsidR="008D245D">
              <w:rPr>
                <w:rFonts w:ascii="Verdana" w:hAnsi="Verdana" w:cs="Tahoma"/>
                <w:sz w:val="18"/>
                <w:szCs w:val="18"/>
              </w:rPr>
              <w:t>unsatisfactory</w:t>
            </w:r>
            <w:r w:rsidRPr="009F457A">
              <w:rPr>
                <w:rFonts w:ascii="Verdana" w:hAnsi="Verdana" w:cs="Tahoma"/>
                <w:sz w:val="18"/>
                <w:szCs w:val="18"/>
              </w:rPr>
              <w:t xml:space="preserve"> appreciation of structure and purpose of Dissertation.</w:t>
            </w:r>
          </w:p>
        </w:tc>
        <w:tc>
          <w:tcPr>
            <w:tcW w:w="2025" w:type="dxa"/>
          </w:tcPr>
          <w:p w14:paraId="11C6281D" w14:textId="77777777" w:rsidR="00004762" w:rsidRPr="009F457A" w:rsidRDefault="00004762" w:rsidP="00954CF3">
            <w:pPr>
              <w:rPr>
                <w:rFonts w:ascii="Verdana" w:hAnsi="Verdana" w:cs="Tahoma"/>
                <w:sz w:val="18"/>
                <w:szCs w:val="18"/>
              </w:rPr>
            </w:pPr>
            <w:r w:rsidRPr="009F457A">
              <w:rPr>
                <w:rFonts w:ascii="Verdana" w:hAnsi="Verdana" w:cs="Tahoma"/>
                <w:sz w:val="18"/>
                <w:szCs w:val="18"/>
              </w:rPr>
              <w:t>Formatting and coherence of chapters showing no appreciation of structure and purpose of Dissertation.</w:t>
            </w:r>
          </w:p>
        </w:tc>
      </w:tr>
    </w:tbl>
    <w:p w14:paraId="0F69312C" w14:textId="77777777" w:rsidR="00004762" w:rsidRDefault="00004762" w:rsidP="00954CF3">
      <w:pPr>
        <w:rPr>
          <w:sz w:val="20"/>
        </w:rPr>
      </w:pPr>
    </w:p>
    <w:p w14:paraId="4EA2F8BF" w14:textId="77777777" w:rsidR="00004762" w:rsidRDefault="00004762" w:rsidP="00822F40">
      <w:pPr>
        <w:rPr>
          <w:rFonts w:ascii="Verdana" w:hAnsi="Verdana"/>
        </w:rPr>
      </w:pPr>
    </w:p>
    <w:p w14:paraId="5D2D9233" w14:textId="77777777" w:rsidR="00004762" w:rsidRDefault="00004762" w:rsidP="00822F40">
      <w:pPr>
        <w:rPr>
          <w:rFonts w:ascii="Verdana" w:hAnsi="Verdana"/>
        </w:rPr>
      </w:pPr>
    </w:p>
    <w:p w14:paraId="384E8E10" w14:textId="77777777" w:rsidR="00004762" w:rsidRDefault="00004762" w:rsidP="00822F40">
      <w:pPr>
        <w:rPr>
          <w:rFonts w:ascii="Verdana" w:hAnsi="Verdana"/>
        </w:rPr>
        <w:sectPr w:rsidR="00004762" w:rsidSect="003071F0">
          <w:pgSz w:w="11906" w:h="16838"/>
          <w:pgMar w:top="1440" w:right="1440" w:bottom="1440" w:left="1440" w:header="720" w:footer="720" w:gutter="0"/>
          <w:cols w:space="720"/>
          <w:docGrid w:linePitch="360"/>
        </w:sectPr>
      </w:pPr>
    </w:p>
    <w:p w14:paraId="38ACC5FE" w14:textId="59645530" w:rsidR="00E13CEC" w:rsidRDefault="0038593D" w:rsidP="00004762">
      <w:pPr>
        <w:jc w:val="center"/>
        <w:rPr>
          <w:bCs/>
          <w:caps/>
        </w:rPr>
      </w:pPr>
      <w:r>
        <w:rPr>
          <w:bCs/>
          <w:caps/>
        </w:rPr>
        <w:lastRenderedPageBreak/>
        <w:t>APPENDIX 4</w:t>
      </w:r>
    </w:p>
    <w:p w14:paraId="5734745E" w14:textId="6543BFF6" w:rsidR="00D81892" w:rsidRPr="00D221C9" w:rsidRDefault="000D2EB7" w:rsidP="00CF5EE9">
      <w:pPr>
        <w:jc w:val="center"/>
        <w:rPr>
          <w:b/>
          <w:caps/>
        </w:rPr>
      </w:pPr>
      <w:r>
        <w:rPr>
          <w:bCs/>
          <w:caps/>
        </w:rPr>
        <w:t>School</w:t>
      </w:r>
      <w:r w:rsidR="00D81892">
        <w:rPr>
          <w:bCs/>
          <w:caps/>
        </w:rPr>
        <w:t xml:space="preserve"> of ARTS Media and computer games</w:t>
      </w:r>
    </w:p>
    <w:p w14:paraId="126124D9" w14:textId="77777777" w:rsidR="00D81892" w:rsidRPr="00D221C9" w:rsidRDefault="00D81892" w:rsidP="00CF5EE9">
      <w:pPr>
        <w:jc w:val="center"/>
        <w:rPr>
          <w:caps/>
        </w:rPr>
      </w:pPr>
      <w:r>
        <w:rPr>
          <w:caps/>
        </w:rPr>
        <w:t>Honour</w:t>
      </w:r>
      <w:r w:rsidRPr="00D221C9">
        <w:rPr>
          <w:caps/>
        </w:rPr>
        <w:t xml:space="preserve">s Project </w:t>
      </w:r>
      <w:r>
        <w:rPr>
          <w:caps/>
        </w:rPr>
        <w:t>Execution</w:t>
      </w:r>
    </w:p>
    <w:p w14:paraId="33CF657C" w14:textId="77777777" w:rsidR="00D81892" w:rsidRPr="004F0684" w:rsidRDefault="00D81892" w:rsidP="004F0684">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pPr>
      <w:r>
        <w:t xml:space="preserve">Student Name </w:t>
      </w:r>
      <w:r>
        <w:tab/>
      </w:r>
      <w:r>
        <w:tab/>
      </w:r>
      <w:r w:rsidRPr="00D221C9">
        <w:t>Grade</w:t>
      </w:r>
      <w:r w:rsidRPr="00CF093C">
        <w:rPr>
          <w:u w:val="single"/>
        </w:rPr>
        <w:tab/>
      </w:r>
      <w:r w:rsidRPr="00D221C9">
        <w:tab/>
      </w:r>
      <w:r>
        <w:tab/>
        <w:t>Marker</w:t>
      </w:r>
      <w:r>
        <w:tab/>
        <w:t>*</w:t>
      </w:r>
      <w:r>
        <w:tab/>
      </w:r>
      <w:r>
        <w:tab/>
        <w:t>Date</w:t>
      </w:r>
      <w:r w:rsidRPr="00D81892">
        <w:rPr>
          <w:u w:val="single"/>
        </w:rPr>
        <w:tab/>
      </w:r>
    </w:p>
    <w:tbl>
      <w:tblPr>
        <w:tblW w:w="1539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340"/>
        <w:gridCol w:w="2430"/>
        <w:gridCol w:w="1800"/>
        <w:gridCol w:w="2160"/>
        <w:gridCol w:w="2157"/>
        <w:gridCol w:w="1353"/>
        <w:gridCol w:w="1440"/>
      </w:tblGrid>
      <w:tr w:rsidR="0038593D" w:rsidRPr="00B45C7A" w14:paraId="3D395749" w14:textId="77777777" w:rsidTr="00B45C7A">
        <w:trPr>
          <w:trHeight w:val="360"/>
        </w:trPr>
        <w:tc>
          <w:tcPr>
            <w:tcW w:w="1710" w:type="dxa"/>
            <w:shd w:val="clear" w:color="auto" w:fill="auto"/>
          </w:tcPr>
          <w:p w14:paraId="367518EB" w14:textId="77777777" w:rsidR="0038593D" w:rsidRPr="00B45C7A" w:rsidRDefault="0038593D" w:rsidP="00B45C7A">
            <w:pPr>
              <w:spacing w:after="120"/>
              <w:jc w:val="center"/>
              <w:rPr>
                <w:b/>
                <w:caps/>
                <w:sz w:val="20"/>
                <w:szCs w:val="20"/>
              </w:rPr>
            </w:pPr>
            <w:bookmarkStart w:id="1" w:name="asst_table"/>
            <w:r w:rsidRPr="00B45C7A">
              <w:rPr>
                <w:b/>
                <w:caps/>
                <w:sz w:val="20"/>
                <w:szCs w:val="20"/>
              </w:rPr>
              <w:t>Grade</w:t>
            </w:r>
          </w:p>
        </w:tc>
        <w:tc>
          <w:tcPr>
            <w:tcW w:w="2340" w:type="dxa"/>
            <w:shd w:val="clear" w:color="auto" w:fill="auto"/>
          </w:tcPr>
          <w:p w14:paraId="4549C52A" w14:textId="106B77DA" w:rsidR="0038593D" w:rsidRPr="00B45C7A" w:rsidRDefault="0038593D" w:rsidP="00B45C7A">
            <w:pPr>
              <w:spacing w:after="120"/>
              <w:jc w:val="center"/>
              <w:rPr>
                <w:b/>
                <w:sz w:val="20"/>
                <w:szCs w:val="20"/>
              </w:rPr>
            </w:pPr>
            <w:r>
              <w:rPr>
                <w:rFonts w:ascii="Verdana" w:hAnsi="Verdana" w:cs="Tahoma"/>
                <w:b/>
                <w:sz w:val="18"/>
                <w:szCs w:val="18"/>
              </w:rPr>
              <w:t>A+/</w:t>
            </w:r>
            <w:r w:rsidRPr="009F457A">
              <w:rPr>
                <w:rFonts w:ascii="Verdana" w:hAnsi="Verdana" w:cs="Tahoma"/>
                <w:b/>
                <w:sz w:val="18"/>
                <w:szCs w:val="18"/>
              </w:rPr>
              <w:t>A</w:t>
            </w:r>
          </w:p>
        </w:tc>
        <w:tc>
          <w:tcPr>
            <w:tcW w:w="2430" w:type="dxa"/>
            <w:shd w:val="clear" w:color="auto" w:fill="auto"/>
          </w:tcPr>
          <w:p w14:paraId="3A1DB546" w14:textId="3D802E3F" w:rsidR="0038593D" w:rsidRPr="00B45C7A" w:rsidRDefault="0038593D" w:rsidP="00B45C7A">
            <w:pPr>
              <w:spacing w:after="120"/>
              <w:jc w:val="center"/>
              <w:rPr>
                <w:b/>
                <w:sz w:val="20"/>
                <w:szCs w:val="20"/>
              </w:rPr>
            </w:pPr>
            <w:r w:rsidRPr="009F457A">
              <w:rPr>
                <w:rFonts w:ascii="Verdana" w:hAnsi="Verdana" w:cs="Tahoma"/>
                <w:b/>
                <w:sz w:val="18"/>
                <w:szCs w:val="18"/>
              </w:rPr>
              <w:t>B</w:t>
            </w:r>
            <w:r>
              <w:rPr>
                <w:rFonts w:ascii="Verdana" w:hAnsi="Verdana" w:cs="Tahoma"/>
                <w:b/>
                <w:sz w:val="18"/>
                <w:szCs w:val="18"/>
              </w:rPr>
              <w:t>+/B</w:t>
            </w:r>
          </w:p>
        </w:tc>
        <w:tc>
          <w:tcPr>
            <w:tcW w:w="1800" w:type="dxa"/>
            <w:shd w:val="clear" w:color="auto" w:fill="auto"/>
          </w:tcPr>
          <w:p w14:paraId="20C0102E" w14:textId="00A67C6D" w:rsidR="0038593D" w:rsidRPr="00B45C7A" w:rsidRDefault="0038593D" w:rsidP="00B45C7A">
            <w:pPr>
              <w:spacing w:after="120"/>
              <w:jc w:val="center"/>
              <w:rPr>
                <w:b/>
                <w:sz w:val="20"/>
                <w:szCs w:val="20"/>
              </w:rPr>
            </w:pPr>
            <w:r w:rsidRPr="009F457A">
              <w:rPr>
                <w:rFonts w:ascii="Verdana" w:hAnsi="Verdana" w:cs="Tahoma"/>
                <w:b/>
                <w:sz w:val="18"/>
                <w:szCs w:val="18"/>
              </w:rPr>
              <w:t>C</w:t>
            </w:r>
            <w:r>
              <w:rPr>
                <w:rFonts w:ascii="Verdana" w:hAnsi="Verdana" w:cs="Tahoma"/>
                <w:b/>
                <w:sz w:val="18"/>
                <w:szCs w:val="18"/>
              </w:rPr>
              <w:t>+/C</w:t>
            </w:r>
          </w:p>
        </w:tc>
        <w:tc>
          <w:tcPr>
            <w:tcW w:w="2160" w:type="dxa"/>
            <w:shd w:val="clear" w:color="auto" w:fill="auto"/>
          </w:tcPr>
          <w:p w14:paraId="03396EB6" w14:textId="3274DFC0" w:rsidR="0038593D" w:rsidRPr="00B45C7A" w:rsidRDefault="0038593D" w:rsidP="00B45C7A">
            <w:pPr>
              <w:spacing w:after="120"/>
              <w:jc w:val="center"/>
              <w:rPr>
                <w:b/>
                <w:sz w:val="20"/>
                <w:szCs w:val="20"/>
              </w:rPr>
            </w:pPr>
            <w:r w:rsidRPr="009F457A">
              <w:rPr>
                <w:rFonts w:ascii="Verdana" w:hAnsi="Verdana" w:cs="Tahoma"/>
                <w:b/>
                <w:sz w:val="18"/>
                <w:szCs w:val="18"/>
              </w:rPr>
              <w:t>D</w:t>
            </w:r>
            <w:r>
              <w:rPr>
                <w:rFonts w:ascii="Verdana" w:hAnsi="Verdana" w:cs="Tahoma"/>
                <w:b/>
                <w:sz w:val="18"/>
                <w:szCs w:val="18"/>
              </w:rPr>
              <w:t>+/D</w:t>
            </w:r>
          </w:p>
        </w:tc>
        <w:tc>
          <w:tcPr>
            <w:tcW w:w="2157" w:type="dxa"/>
            <w:shd w:val="clear" w:color="auto" w:fill="auto"/>
          </w:tcPr>
          <w:p w14:paraId="4D58DFDC" w14:textId="6E85D97C" w:rsidR="0038593D" w:rsidRPr="00B45C7A" w:rsidRDefault="0038593D" w:rsidP="00B45C7A">
            <w:pPr>
              <w:spacing w:after="120"/>
              <w:jc w:val="center"/>
              <w:rPr>
                <w:b/>
                <w:sz w:val="20"/>
                <w:szCs w:val="20"/>
              </w:rPr>
            </w:pPr>
            <w:r w:rsidRPr="009F457A">
              <w:rPr>
                <w:rFonts w:ascii="Verdana" w:hAnsi="Verdana" w:cs="Tahoma"/>
                <w:b/>
                <w:sz w:val="18"/>
                <w:szCs w:val="18"/>
              </w:rPr>
              <w:t>MF</w:t>
            </w:r>
          </w:p>
        </w:tc>
        <w:tc>
          <w:tcPr>
            <w:tcW w:w="1353" w:type="dxa"/>
            <w:shd w:val="clear" w:color="auto" w:fill="auto"/>
          </w:tcPr>
          <w:p w14:paraId="6590C70D" w14:textId="24C62D54" w:rsidR="0038593D" w:rsidRPr="00B45C7A" w:rsidRDefault="0038593D" w:rsidP="00B45C7A">
            <w:pPr>
              <w:spacing w:after="120"/>
              <w:jc w:val="center"/>
              <w:rPr>
                <w:b/>
                <w:sz w:val="20"/>
                <w:szCs w:val="20"/>
              </w:rPr>
            </w:pPr>
            <w:r w:rsidRPr="009F457A">
              <w:rPr>
                <w:rFonts w:ascii="Verdana" w:hAnsi="Verdana" w:cs="Tahoma"/>
                <w:b/>
                <w:sz w:val="18"/>
                <w:szCs w:val="18"/>
              </w:rPr>
              <w:t>F</w:t>
            </w:r>
          </w:p>
        </w:tc>
        <w:tc>
          <w:tcPr>
            <w:tcW w:w="1440" w:type="dxa"/>
            <w:shd w:val="clear" w:color="auto" w:fill="auto"/>
          </w:tcPr>
          <w:p w14:paraId="7E311D2E" w14:textId="5D99DCE4" w:rsidR="0038593D" w:rsidRPr="00B45C7A" w:rsidRDefault="0038593D" w:rsidP="00B45C7A">
            <w:pPr>
              <w:spacing w:after="120"/>
              <w:jc w:val="center"/>
              <w:rPr>
                <w:b/>
                <w:sz w:val="20"/>
                <w:szCs w:val="20"/>
              </w:rPr>
            </w:pPr>
            <w:r w:rsidRPr="00B45C7A">
              <w:rPr>
                <w:b/>
                <w:sz w:val="20"/>
                <w:szCs w:val="20"/>
              </w:rPr>
              <w:t>NS</w:t>
            </w:r>
          </w:p>
        </w:tc>
      </w:tr>
      <w:tr w:rsidR="00D81892" w:rsidRPr="00B45C7A" w14:paraId="4E322888" w14:textId="77777777" w:rsidTr="00B45C7A">
        <w:tc>
          <w:tcPr>
            <w:tcW w:w="1710" w:type="dxa"/>
            <w:shd w:val="clear" w:color="auto" w:fill="auto"/>
          </w:tcPr>
          <w:p w14:paraId="03E34A67" w14:textId="77777777" w:rsidR="00D81892" w:rsidRPr="00B45C7A" w:rsidRDefault="00D81892" w:rsidP="00B45C7A">
            <w:pPr>
              <w:spacing w:after="120"/>
              <w:rPr>
                <w:rFonts w:ascii="Arial" w:hAnsi="Arial" w:cs="Arial"/>
                <w:b/>
                <w:sz w:val="20"/>
                <w:szCs w:val="20"/>
              </w:rPr>
            </w:pPr>
            <w:r w:rsidRPr="00B45C7A">
              <w:rPr>
                <w:rFonts w:ascii="Arial" w:hAnsi="Arial" w:cs="Arial"/>
                <w:b/>
                <w:sz w:val="20"/>
                <w:szCs w:val="20"/>
              </w:rPr>
              <w:t>Independently develop a project from concept into deliverables</w:t>
            </w:r>
          </w:p>
          <w:p w14:paraId="41AA01E6" w14:textId="77777777" w:rsidR="00AB11D8" w:rsidRPr="00B45C7A" w:rsidRDefault="00AB11D8" w:rsidP="00B45C7A">
            <w:pPr>
              <w:spacing w:after="120"/>
              <w:rPr>
                <w:b/>
                <w:caps/>
                <w:sz w:val="20"/>
                <w:szCs w:val="20"/>
              </w:rPr>
            </w:pPr>
          </w:p>
        </w:tc>
        <w:tc>
          <w:tcPr>
            <w:tcW w:w="2340" w:type="dxa"/>
            <w:shd w:val="clear" w:color="auto" w:fill="auto"/>
          </w:tcPr>
          <w:p w14:paraId="32179C0A" w14:textId="77777777" w:rsidR="00D81892" w:rsidRPr="00B45C7A" w:rsidRDefault="00D81892" w:rsidP="00B45C7A">
            <w:pPr>
              <w:spacing w:before="60" w:after="60"/>
              <w:rPr>
                <w:sz w:val="20"/>
                <w:szCs w:val="20"/>
              </w:rPr>
            </w:pPr>
            <w:r w:rsidRPr="00B45C7A">
              <w:rPr>
                <w:sz w:val="20"/>
                <w:szCs w:val="20"/>
              </w:rPr>
              <w:t xml:space="preserve">Demonstrated a high level of independence and </w:t>
            </w:r>
            <w:proofErr w:type="spellStart"/>
            <w:r w:rsidRPr="00B45C7A">
              <w:rPr>
                <w:sz w:val="20"/>
                <w:szCs w:val="20"/>
              </w:rPr>
              <w:t>self direction</w:t>
            </w:r>
            <w:proofErr w:type="spellEnd"/>
            <w:r w:rsidRPr="00B45C7A">
              <w:rPr>
                <w:sz w:val="20"/>
                <w:szCs w:val="20"/>
              </w:rPr>
              <w:t xml:space="preserve"> in the execution of the project.</w:t>
            </w:r>
          </w:p>
        </w:tc>
        <w:tc>
          <w:tcPr>
            <w:tcW w:w="2430" w:type="dxa"/>
            <w:shd w:val="clear" w:color="auto" w:fill="auto"/>
          </w:tcPr>
          <w:p w14:paraId="4EC9EA0C" w14:textId="77777777" w:rsidR="00D81892" w:rsidRPr="00B45C7A" w:rsidRDefault="00D81892" w:rsidP="00B45C7A">
            <w:pPr>
              <w:spacing w:before="60" w:after="60"/>
              <w:rPr>
                <w:sz w:val="20"/>
                <w:szCs w:val="20"/>
              </w:rPr>
            </w:pPr>
            <w:r w:rsidRPr="00B45C7A">
              <w:rPr>
                <w:sz w:val="20"/>
                <w:szCs w:val="20"/>
              </w:rPr>
              <w:t xml:space="preserve">Work mainly in a </w:t>
            </w:r>
            <w:proofErr w:type="spellStart"/>
            <w:r w:rsidRPr="00B45C7A">
              <w:rPr>
                <w:sz w:val="20"/>
                <w:szCs w:val="20"/>
              </w:rPr>
              <w:t>self directed</w:t>
            </w:r>
            <w:proofErr w:type="spellEnd"/>
            <w:r w:rsidRPr="00B45C7A">
              <w:rPr>
                <w:sz w:val="20"/>
                <w:szCs w:val="20"/>
              </w:rPr>
              <w:t xml:space="preserve"> and independent manner in the execution of the project.</w:t>
            </w:r>
          </w:p>
        </w:tc>
        <w:tc>
          <w:tcPr>
            <w:tcW w:w="1800" w:type="dxa"/>
            <w:shd w:val="clear" w:color="auto" w:fill="auto"/>
          </w:tcPr>
          <w:p w14:paraId="3324B3F7" w14:textId="77777777" w:rsidR="00D81892" w:rsidRPr="00B45C7A" w:rsidRDefault="00D81892" w:rsidP="00B45C7A">
            <w:pPr>
              <w:spacing w:before="60" w:after="60"/>
              <w:rPr>
                <w:sz w:val="20"/>
                <w:szCs w:val="20"/>
              </w:rPr>
            </w:pPr>
            <w:r w:rsidRPr="00B45C7A">
              <w:rPr>
                <w:sz w:val="20"/>
                <w:szCs w:val="20"/>
              </w:rPr>
              <w:t>Work with significant guidance and input from the supervisor in the execution of the project.</w:t>
            </w:r>
          </w:p>
        </w:tc>
        <w:tc>
          <w:tcPr>
            <w:tcW w:w="2160" w:type="dxa"/>
            <w:shd w:val="clear" w:color="auto" w:fill="auto"/>
          </w:tcPr>
          <w:p w14:paraId="2218C9E6" w14:textId="77777777" w:rsidR="00D81892" w:rsidRPr="00B45C7A" w:rsidRDefault="00D81892" w:rsidP="00B45C7A">
            <w:pPr>
              <w:spacing w:before="60" w:after="60"/>
              <w:rPr>
                <w:sz w:val="20"/>
                <w:szCs w:val="20"/>
              </w:rPr>
            </w:pPr>
            <w:r w:rsidRPr="00B45C7A">
              <w:rPr>
                <w:sz w:val="20"/>
                <w:szCs w:val="20"/>
              </w:rPr>
              <w:t>A high level of guidance and input was provided by the supervisor in the execution of the project.</w:t>
            </w:r>
          </w:p>
        </w:tc>
        <w:tc>
          <w:tcPr>
            <w:tcW w:w="2157" w:type="dxa"/>
            <w:shd w:val="clear" w:color="auto" w:fill="auto"/>
          </w:tcPr>
          <w:p w14:paraId="2C0634C1" w14:textId="77777777" w:rsidR="00D81892" w:rsidRPr="00B45C7A" w:rsidRDefault="00D81892" w:rsidP="00B45C7A">
            <w:pPr>
              <w:spacing w:before="60" w:after="60"/>
              <w:rPr>
                <w:sz w:val="20"/>
                <w:szCs w:val="20"/>
              </w:rPr>
            </w:pPr>
            <w:r w:rsidRPr="00B45C7A">
              <w:rPr>
                <w:sz w:val="20"/>
                <w:szCs w:val="20"/>
              </w:rPr>
              <w:t>Student showed little initiative and worked mainly under instruction.</w:t>
            </w:r>
          </w:p>
        </w:tc>
        <w:tc>
          <w:tcPr>
            <w:tcW w:w="1353" w:type="dxa"/>
            <w:shd w:val="clear" w:color="auto" w:fill="auto"/>
          </w:tcPr>
          <w:p w14:paraId="05228C6F" w14:textId="77777777" w:rsidR="00D81892" w:rsidRPr="00B45C7A" w:rsidRDefault="00D81892" w:rsidP="00B45C7A">
            <w:pPr>
              <w:spacing w:before="60" w:after="60"/>
              <w:rPr>
                <w:sz w:val="20"/>
                <w:szCs w:val="20"/>
              </w:rPr>
            </w:pPr>
            <w:r w:rsidRPr="00B45C7A">
              <w:rPr>
                <w:sz w:val="20"/>
                <w:szCs w:val="20"/>
              </w:rPr>
              <w:t>Student did not show initiative and failed to follow instruction or guidance.</w:t>
            </w:r>
          </w:p>
        </w:tc>
        <w:tc>
          <w:tcPr>
            <w:tcW w:w="1440" w:type="dxa"/>
            <w:shd w:val="clear" w:color="auto" w:fill="auto"/>
          </w:tcPr>
          <w:p w14:paraId="19723A45" w14:textId="77777777" w:rsidR="00D81892" w:rsidRPr="00B45C7A" w:rsidRDefault="007B570F" w:rsidP="00B45C7A">
            <w:pPr>
              <w:spacing w:before="60" w:after="60"/>
              <w:jc w:val="center"/>
              <w:rPr>
                <w:sz w:val="20"/>
                <w:szCs w:val="20"/>
              </w:rPr>
            </w:pPr>
            <w:r w:rsidRPr="00B45C7A">
              <w:rPr>
                <w:sz w:val="20"/>
                <w:szCs w:val="20"/>
              </w:rPr>
              <w:t>No work undertaken by student.</w:t>
            </w:r>
          </w:p>
        </w:tc>
      </w:tr>
      <w:tr w:rsidR="00D81892" w:rsidRPr="00B45C7A" w14:paraId="2190DF29" w14:textId="77777777" w:rsidTr="00B45C7A">
        <w:trPr>
          <w:trHeight w:val="1897"/>
        </w:trPr>
        <w:tc>
          <w:tcPr>
            <w:tcW w:w="1710" w:type="dxa"/>
            <w:shd w:val="clear" w:color="auto" w:fill="auto"/>
          </w:tcPr>
          <w:p w14:paraId="7549BD79" w14:textId="77777777" w:rsidR="00D81892" w:rsidRPr="00B45C7A" w:rsidRDefault="00D81892" w:rsidP="00B45C7A">
            <w:pPr>
              <w:spacing w:after="120"/>
              <w:rPr>
                <w:rFonts w:ascii="Arial" w:hAnsi="Arial" w:cs="Arial"/>
                <w:b/>
                <w:sz w:val="20"/>
                <w:szCs w:val="20"/>
              </w:rPr>
            </w:pPr>
            <w:r w:rsidRPr="00B45C7A">
              <w:rPr>
                <w:rFonts w:ascii="Arial" w:hAnsi="Arial" w:cs="Arial"/>
                <w:b/>
                <w:sz w:val="20"/>
                <w:szCs w:val="20"/>
              </w:rPr>
              <w:t>Record progress regularly</w:t>
            </w:r>
          </w:p>
          <w:p w14:paraId="28F6C385" w14:textId="77777777" w:rsidR="00AB11D8" w:rsidRPr="00B45C7A" w:rsidRDefault="00AB11D8" w:rsidP="00B45C7A">
            <w:pPr>
              <w:spacing w:after="120"/>
              <w:rPr>
                <w:b/>
                <w:caps/>
                <w:sz w:val="20"/>
                <w:szCs w:val="20"/>
              </w:rPr>
            </w:pPr>
          </w:p>
        </w:tc>
        <w:tc>
          <w:tcPr>
            <w:tcW w:w="2340" w:type="dxa"/>
            <w:shd w:val="clear" w:color="auto" w:fill="auto"/>
          </w:tcPr>
          <w:p w14:paraId="1DB782D6" w14:textId="77777777" w:rsidR="00D81892" w:rsidRPr="00B45C7A" w:rsidRDefault="00D81892" w:rsidP="00B45C7A">
            <w:pPr>
              <w:spacing w:before="60" w:after="60"/>
              <w:rPr>
                <w:sz w:val="20"/>
                <w:szCs w:val="20"/>
              </w:rPr>
            </w:pPr>
            <w:r w:rsidRPr="00B45C7A">
              <w:rPr>
                <w:sz w:val="20"/>
                <w:szCs w:val="20"/>
              </w:rPr>
              <w:t>Maintained a professional relationship with supervisor and submitted high quality interim deliverables on time. Contributed fully to discussions with supervisor.</w:t>
            </w:r>
          </w:p>
        </w:tc>
        <w:tc>
          <w:tcPr>
            <w:tcW w:w="2430" w:type="dxa"/>
            <w:shd w:val="clear" w:color="auto" w:fill="auto"/>
          </w:tcPr>
          <w:p w14:paraId="24230417" w14:textId="77777777" w:rsidR="00D81892" w:rsidRPr="00B45C7A" w:rsidRDefault="00D81892" w:rsidP="00B45C7A">
            <w:pPr>
              <w:spacing w:before="60" w:after="60"/>
              <w:rPr>
                <w:sz w:val="20"/>
                <w:szCs w:val="20"/>
              </w:rPr>
            </w:pPr>
            <w:r w:rsidRPr="00B45C7A">
              <w:rPr>
                <w:sz w:val="20"/>
                <w:szCs w:val="20"/>
              </w:rPr>
              <w:t>Maintained a professional relationship with supervisor and submitted good quality interim deliverables on time. Contributed very well to discussions with supervisor.</w:t>
            </w:r>
          </w:p>
        </w:tc>
        <w:tc>
          <w:tcPr>
            <w:tcW w:w="1800" w:type="dxa"/>
            <w:shd w:val="clear" w:color="auto" w:fill="auto"/>
          </w:tcPr>
          <w:p w14:paraId="6E60B09B" w14:textId="77777777" w:rsidR="00D81892" w:rsidRPr="00B45C7A" w:rsidRDefault="00D81892" w:rsidP="00B45C7A">
            <w:pPr>
              <w:spacing w:before="60" w:after="60"/>
              <w:rPr>
                <w:sz w:val="20"/>
                <w:szCs w:val="20"/>
              </w:rPr>
            </w:pPr>
            <w:r w:rsidRPr="00B45C7A">
              <w:rPr>
                <w:sz w:val="20"/>
                <w:szCs w:val="20"/>
              </w:rPr>
              <w:t>Maintained a good relationship with supervisor and submitted good quality interim deliverables on time. Contributed well to discussions with supervisor.</w:t>
            </w:r>
          </w:p>
        </w:tc>
        <w:tc>
          <w:tcPr>
            <w:tcW w:w="2160" w:type="dxa"/>
            <w:shd w:val="clear" w:color="auto" w:fill="auto"/>
          </w:tcPr>
          <w:p w14:paraId="0E642ABD" w14:textId="77777777" w:rsidR="00D81892" w:rsidRPr="00B45C7A" w:rsidRDefault="00D81892" w:rsidP="00B45C7A">
            <w:pPr>
              <w:spacing w:before="60" w:after="60"/>
              <w:rPr>
                <w:sz w:val="20"/>
                <w:szCs w:val="20"/>
              </w:rPr>
            </w:pPr>
            <w:r w:rsidRPr="00B45C7A">
              <w:rPr>
                <w:sz w:val="20"/>
                <w:szCs w:val="20"/>
              </w:rPr>
              <w:t>Maintained a satisfactory relationship with supervisor and submitted satisfactory interim deliverables mostly on time. Demonstrated some contribution to discussions with supervisor.</w:t>
            </w:r>
          </w:p>
        </w:tc>
        <w:tc>
          <w:tcPr>
            <w:tcW w:w="2157" w:type="dxa"/>
            <w:shd w:val="clear" w:color="auto" w:fill="auto"/>
          </w:tcPr>
          <w:p w14:paraId="33C85506" w14:textId="77777777" w:rsidR="00D81892" w:rsidRPr="00B45C7A" w:rsidRDefault="00D81892" w:rsidP="00B45C7A">
            <w:pPr>
              <w:spacing w:before="60" w:after="60"/>
              <w:rPr>
                <w:sz w:val="20"/>
                <w:szCs w:val="20"/>
              </w:rPr>
            </w:pPr>
            <w:r w:rsidRPr="00B45C7A">
              <w:rPr>
                <w:sz w:val="20"/>
                <w:szCs w:val="20"/>
              </w:rPr>
              <w:t>Demonstrated a lack of professionalism in relationship with supervisor and failed to submit satisfactory interim deliverables. Demonstrated little or no contribution to discussions with supervisor.</w:t>
            </w:r>
          </w:p>
        </w:tc>
        <w:tc>
          <w:tcPr>
            <w:tcW w:w="1353" w:type="dxa"/>
            <w:shd w:val="clear" w:color="auto" w:fill="auto"/>
          </w:tcPr>
          <w:p w14:paraId="2772A225" w14:textId="77777777" w:rsidR="00D81892" w:rsidRPr="00B45C7A" w:rsidRDefault="00D81892" w:rsidP="00B45C7A">
            <w:pPr>
              <w:spacing w:before="60" w:after="60"/>
              <w:rPr>
                <w:sz w:val="20"/>
                <w:szCs w:val="20"/>
              </w:rPr>
            </w:pPr>
            <w:r w:rsidRPr="00B45C7A">
              <w:rPr>
                <w:sz w:val="20"/>
                <w:szCs w:val="20"/>
              </w:rPr>
              <w:t>Attended few meetings with supervisor, provided few interim deliverabl</w:t>
            </w:r>
            <w:r w:rsidR="0062744B" w:rsidRPr="00B45C7A">
              <w:rPr>
                <w:sz w:val="20"/>
                <w:szCs w:val="20"/>
              </w:rPr>
              <w:t>es and made little contribution</w:t>
            </w:r>
            <w:r w:rsidRPr="00B45C7A">
              <w:rPr>
                <w:sz w:val="20"/>
                <w:szCs w:val="20"/>
              </w:rPr>
              <w:t xml:space="preserve"> to discussions.</w:t>
            </w:r>
          </w:p>
        </w:tc>
        <w:tc>
          <w:tcPr>
            <w:tcW w:w="1440" w:type="dxa"/>
            <w:shd w:val="clear" w:color="auto" w:fill="auto"/>
          </w:tcPr>
          <w:p w14:paraId="73C32C8C" w14:textId="77777777" w:rsidR="00D81892" w:rsidRPr="00B45C7A" w:rsidRDefault="00D81892" w:rsidP="00B45C7A">
            <w:pPr>
              <w:spacing w:before="60" w:after="60"/>
              <w:jc w:val="center"/>
              <w:rPr>
                <w:sz w:val="20"/>
                <w:szCs w:val="20"/>
              </w:rPr>
            </w:pPr>
            <w:r w:rsidRPr="00B45C7A">
              <w:rPr>
                <w:sz w:val="20"/>
                <w:szCs w:val="20"/>
              </w:rPr>
              <w:t>Minimal/no attendance at meetings. No interim deliverable provided. No contribution to discussions with supervisor.</w:t>
            </w:r>
          </w:p>
        </w:tc>
      </w:tr>
      <w:tr w:rsidR="00D81892" w:rsidRPr="00B45C7A" w14:paraId="3B4D97CF" w14:textId="77777777" w:rsidTr="00B45C7A">
        <w:tc>
          <w:tcPr>
            <w:tcW w:w="1710" w:type="dxa"/>
            <w:shd w:val="clear" w:color="auto" w:fill="auto"/>
          </w:tcPr>
          <w:p w14:paraId="4DCDFBBD" w14:textId="77777777" w:rsidR="00D81892" w:rsidRPr="00B45C7A" w:rsidRDefault="00D81892" w:rsidP="00B45C7A">
            <w:pPr>
              <w:spacing w:after="120"/>
              <w:rPr>
                <w:rFonts w:ascii="Arial" w:hAnsi="Arial" w:cs="Arial"/>
                <w:b/>
                <w:sz w:val="20"/>
                <w:szCs w:val="20"/>
              </w:rPr>
            </w:pPr>
            <w:r w:rsidRPr="00B45C7A">
              <w:rPr>
                <w:rFonts w:ascii="Arial" w:hAnsi="Arial" w:cs="Arial"/>
                <w:b/>
                <w:sz w:val="20"/>
                <w:szCs w:val="20"/>
              </w:rPr>
              <w:t>Synthesise a solution appropriate to the project aims</w:t>
            </w:r>
          </w:p>
          <w:p w14:paraId="723F6550" w14:textId="77777777" w:rsidR="00AB11D8" w:rsidRPr="00B45C7A" w:rsidRDefault="00AB11D8" w:rsidP="00B45C7A">
            <w:pPr>
              <w:spacing w:after="120"/>
              <w:rPr>
                <w:b/>
                <w:caps/>
                <w:sz w:val="20"/>
                <w:szCs w:val="20"/>
              </w:rPr>
            </w:pPr>
          </w:p>
        </w:tc>
        <w:tc>
          <w:tcPr>
            <w:tcW w:w="2340" w:type="dxa"/>
            <w:shd w:val="clear" w:color="auto" w:fill="auto"/>
          </w:tcPr>
          <w:p w14:paraId="051E9E3C" w14:textId="77777777" w:rsidR="00D81892" w:rsidRPr="00B45C7A" w:rsidRDefault="00D81892" w:rsidP="00B45C7A">
            <w:pPr>
              <w:spacing w:before="60" w:after="60"/>
              <w:rPr>
                <w:sz w:val="20"/>
                <w:szCs w:val="20"/>
              </w:rPr>
            </w:pPr>
            <w:r w:rsidRPr="00B45C7A">
              <w:rPr>
                <w:sz w:val="20"/>
                <w:szCs w:val="20"/>
              </w:rPr>
              <w:t xml:space="preserve">Produced a comprehensive, high quality solution to the problem which fully meets all of the aims of the project with no significant flaws. </w:t>
            </w:r>
          </w:p>
          <w:p w14:paraId="02A91421" w14:textId="77777777" w:rsidR="00D81892" w:rsidRPr="00B45C7A" w:rsidRDefault="00D81892" w:rsidP="00B45C7A">
            <w:pPr>
              <w:spacing w:before="60" w:after="60"/>
              <w:rPr>
                <w:sz w:val="20"/>
                <w:szCs w:val="20"/>
              </w:rPr>
            </w:pPr>
          </w:p>
        </w:tc>
        <w:tc>
          <w:tcPr>
            <w:tcW w:w="2430" w:type="dxa"/>
            <w:shd w:val="clear" w:color="auto" w:fill="auto"/>
          </w:tcPr>
          <w:p w14:paraId="2B75EF89" w14:textId="77777777" w:rsidR="00D81892" w:rsidRPr="00B45C7A" w:rsidRDefault="00D81892" w:rsidP="00B45C7A">
            <w:pPr>
              <w:spacing w:before="60" w:after="60"/>
              <w:rPr>
                <w:sz w:val="20"/>
                <w:szCs w:val="20"/>
              </w:rPr>
            </w:pPr>
            <w:r w:rsidRPr="00B45C7A">
              <w:rPr>
                <w:sz w:val="20"/>
                <w:szCs w:val="20"/>
              </w:rPr>
              <w:t>Produced a very good quality solution to the problem which meets all major aims of the project possibly with minor deficiencies.</w:t>
            </w:r>
          </w:p>
        </w:tc>
        <w:tc>
          <w:tcPr>
            <w:tcW w:w="1800" w:type="dxa"/>
            <w:shd w:val="clear" w:color="auto" w:fill="auto"/>
          </w:tcPr>
          <w:p w14:paraId="6673216D" w14:textId="77777777" w:rsidR="00D81892" w:rsidRPr="00B45C7A" w:rsidRDefault="00D81892" w:rsidP="00B45C7A">
            <w:pPr>
              <w:spacing w:before="60" w:after="60"/>
              <w:rPr>
                <w:sz w:val="20"/>
                <w:szCs w:val="20"/>
              </w:rPr>
            </w:pPr>
            <w:r w:rsidRPr="00B45C7A">
              <w:rPr>
                <w:sz w:val="20"/>
                <w:szCs w:val="20"/>
              </w:rPr>
              <w:t>Produced a good quality solution to the problem which meets most of the aims of the project possibly with a number of deficiencies.</w:t>
            </w:r>
          </w:p>
        </w:tc>
        <w:tc>
          <w:tcPr>
            <w:tcW w:w="2160" w:type="dxa"/>
            <w:shd w:val="clear" w:color="auto" w:fill="auto"/>
          </w:tcPr>
          <w:p w14:paraId="69D64E74" w14:textId="77777777" w:rsidR="00D81892" w:rsidRPr="00B45C7A" w:rsidRDefault="00D81892" w:rsidP="00B45C7A">
            <w:pPr>
              <w:spacing w:before="60" w:after="60"/>
              <w:rPr>
                <w:sz w:val="20"/>
                <w:szCs w:val="20"/>
              </w:rPr>
            </w:pPr>
            <w:r w:rsidRPr="00B45C7A">
              <w:rPr>
                <w:sz w:val="20"/>
                <w:szCs w:val="20"/>
              </w:rPr>
              <w:t xml:space="preserve">Produced a satisfactory solution to the problem which meets the major aims of the project with a number of deficiencies. Treatment either lacks depth or exhibits substantial, but not fatal weaknesses. </w:t>
            </w:r>
          </w:p>
        </w:tc>
        <w:tc>
          <w:tcPr>
            <w:tcW w:w="2157" w:type="dxa"/>
            <w:shd w:val="clear" w:color="auto" w:fill="auto"/>
          </w:tcPr>
          <w:p w14:paraId="5D8C9BA5" w14:textId="77777777" w:rsidR="00D81892" w:rsidRPr="00B45C7A" w:rsidRDefault="00D81892" w:rsidP="00B45C7A">
            <w:pPr>
              <w:spacing w:before="60" w:after="60"/>
              <w:rPr>
                <w:sz w:val="20"/>
                <w:szCs w:val="20"/>
              </w:rPr>
            </w:pPr>
            <w:r w:rsidRPr="00B45C7A">
              <w:rPr>
                <w:sz w:val="20"/>
                <w:szCs w:val="20"/>
              </w:rPr>
              <w:t>The solution produced has major flaws and does not meet the aims of the project.</w:t>
            </w:r>
          </w:p>
        </w:tc>
        <w:tc>
          <w:tcPr>
            <w:tcW w:w="1353" w:type="dxa"/>
            <w:shd w:val="clear" w:color="auto" w:fill="auto"/>
          </w:tcPr>
          <w:p w14:paraId="763BEB2B" w14:textId="77777777" w:rsidR="00D81892" w:rsidRPr="00B45C7A" w:rsidRDefault="00D81892" w:rsidP="00B45C7A">
            <w:pPr>
              <w:spacing w:before="60" w:after="60"/>
              <w:rPr>
                <w:sz w:val="20"/>
                <w:szCs w:val="20"/>
              </w:rPr>
            </w:pPr>
            <w:r w:rsidRPr="00B45C7A">
              <w:rPr>
                <w:sz w:val="20"/>
                <w:szCs w:val="20"/>
              </w:rPr>
              <w:t xml:space="preserve">No solution produced. and unsatisfactory or inappropriate work submitted </w:t>
            </w:r>
          </w:p>
        </w:tc>
        <w:tc>
          <w:tcPr>
            <w:tcW w:w="1440" w:type="dxa"/>
            <w:shd w:val="clear" w:color="auto" w:fill="auto"/>
          </w:tcPr>
          <w:p w14:paraId="73B9D5D7" w14:textId="77777777" w:rsidR="00D81892" w:rsidRPr="00B45C7A" w:rsidRDefault="00D81892" w:rsidP="00B45C7A">
            <w:pPr>
              <w:spacing w:before="60" w:after="60"/>
              <w:jc w:val="center"/>
              <w:rPr>
                <w:sz w:val="20"/>
                <w:szCs w:val="20"/>
              </w:rPr>
            </w:pPr>
            <w:r w:rsidRPr="00B45C7A">
              <w:rPr>
                <w:sz w:val="20"/>
                <w:szCs w:val="20"/>
              </w:rPr>
              <w:t>Nothing submitted by student.</w:t>
            </w:r>
          </w:p>
        </w:tc>
      </w:tr>
      <w:bookmarkEnd w:id="1"/>
    </w:tbl>
    <w:p w14:paraId="74204B66" w14:textId="77777777" w:rsidR="00BB34A6" w:rsidRDefault="00BB34A6"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sz w:val="20"/>
          <w:szCs w:val="20"/>
        </w:rPr>
      </w:pPr>
    </w:p>
    <w:p w14:paraId="15F97DEB" w14:textId="77777777" w:rsidR="00A72A9C" w:rsidRDefault="00A72A9C"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sz w:val="20"/>
          <w:szCs w:val="20"/>
        </w:rPr>
      </w:pPr>
    </w:p>
    <w:p w14:paraId="1F606F93" w14:textId="77777777" w:rsidR="00A72A9C" w:rsidRDefault="00A72A9C"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sz w:val="20"/>
          <w:szCs w:val="20"/>
        </w:rPr>
        <w:sectPr w:rsidR="00A72A9C" w:rsidSect="003071F0">
          <w:pgSz w:w="11906" w:h="16838"/>
          <w:pgMar w:top="1440" w:right="1440" w:bottom="1440" w:left="1440" w:header="720" w:footer="720" w:gutter="0"/>
          <w:cols w:space="720"/>
          <w:docGrid w:linePitch="360"/>
        </w:sectPr>
      </w:pPr>
    </w:p>
    <w:p w14:paraId="74E4ADBA" w14:textId="434987FA" w:rsidR="0035019C" w:rsidRDefault="0035019C" w:rsidP="00203796">
      <w:pPr>
        <w:jc w:val="center"/>
        <w:rPr>
          <w:rFonts w:ascii="Helvetica" w:hAnsi="Helvetica"/>
          <w:b/>
          <w:sz w:val="36"/>
        </w:rPr>
      </w:pPr>
      <w:r>
        <w:rPr>
          <w:rFonts w:ascii="Helvetica" w:hAnsi="Helvetica"/>
          <w:b/>
          <w:sz w:val="36"/>
        </w:rPr>
        <w:lastRenderedPageBreak/>
        <w:t>Appendix 5</w:t>
      </w:r>
    </w:p>
    <w:p w14:paraId="362EFA6A" w14:textId="77777777" w:rsidR="0035019C" w:rsidRDefault="0035019C" w:rsidP="00203796">
      <w:pPr>
        <w:jc w:val="center"/>
        <w:rPr>
          <w:rFonts w:ascii="Helvetica" w:hAnsi="Helvetica"/>
          <w:b/>
          <w:sz w:val="36"/>
        </w:rPr>
      </w:pPr>
    </w:p>
    <w:p w14:paraId="1F54B472" w14:textId="77777777" w:rsidR="00203796" w:rsidRDefault="00203796" w:rsidP="00203796">
      <w:pPr>
        <w:jc w:val="center"/>
        <w:rPr>
          <w:rFonts w:ascii="Helvetica" w:hAnsi="Helvetica"/>
          <w:b/>
          <w:sz w:val="36"/>
        </w:rPr>
      </w:pPr>
      <w:r w:rsidRPr="00736581">
        <w:rPr>
          <w:rFonts w:ascii="Helvetica" w:hAnsi="Helvetica"/>
          <w:b/>
          <w:sz w:val="36"/>
        </w:rPr>
        <w:t xml:space="preserve">Template for the </w:t>
      </w:r>
      <w:r>
        <w:rPr>
          <w:rFonts w:ascii="Helvetica" w:hAnsi="Helvetica"/>
          <w:b/>
          <w:sz w:val="36"/>
        </w:rPr>
        <w:t>Honours Proposal</w:t>
      </w:r>
    </w:p>
    <w:p w14:paraId="0F9B49E4" w14:textId="77777777" w:rsidR="00203796" w:rsidRDefault="00203796" w:rsidP="00203796">
      <w:pPr>
        <w:jc w:val="center"/>
        <w:rPr>
          <w:rFonts w:ascii="Helvetica" w:hAnsi="Helvetica"/>
          <w:b/>
          <w:sz w:val="36"/>
        </w:rPr>
      </w:pPr>
    </w:p>
    <w:p w14:paraId="536E6673" w14:textId="1E8B18E1" w:rsidR="00203796" w:rsidRDefault="00203796" w:rsidP="00203796">
      <w:pPr>
        <w:jc w:val="center"/>
        <w:rPr>
          <w:rFonts w:ascii="Helvetica" w:hAnsi="Helvetica"/>
        </w:rPr>
      </w:pPr>
      <w:r w:rsidRPr="00736581">
        <w:rPr>
          <w:rFonts w:ascii="Helvetica" w:hAnsi="Helvetica"/>
        </w:rPr>
        <w:t>Student Name</w:t>
      </w:r>
    </w:p>
    <w:p w14:paraId="4D5D3393" w14:textId="77777777" w:rsidR="00203796" w:rsidRPr="00736581" w:rsidRDefault="00203796" w:rsidP="00203796">
      <w:pPr>
        <w:jc w:val="center"/>
        <w:rPr>
          <w:rFonts w:ascii="Helvetica" w:hAnsi="Helvetica"/>
          <w:sz w:val="20"/>
        </w:rPr>
      </w:pPr>
      <w:r>
        <w:rPr>
          <w:rFonts w:ascii="Helvetica" w:hAnsi="Helvetica"/>
          <w:sz w:val="20"/>
        </w:rPr>
        <w:t>School of Arts, Media and Computer Games</w:t>
      </w:r>
    </w:p>
    <w:p w14:paraId="0B907A87" w14:textId="77777777" w:rsidR="00203796" w:rsidRPr="00736581" w:rsidRDefault="00203796" w:rsidP="00203796">
      <w:pPr>
        <w:jc w:val="center"/>
        <w:rPr>
          <w:rFonts w:ascii="Helvetica" w:hAnsi="Helvetica"/>
          <w:sz w:val="20"/>
        </w:rPr>
      </w:pPr>
      <w:r w:rsidRPr="00736581">
        <w:rPr>
          <w:rFonts w:ascii="Helvetica" w:hAnsi="Helvetica"/>
          <w:sz w:val="20"/>
        </w:rPr>
        <w:t xml:space="preserve">University of </w:t>
      </w:r>
      <w:proofErr w:type="spellStart"/>
      <w:r w:rsidRPr="00736581">
        <w:rPr>
          <w:rFonts w:ascii="Helvetica" w:hAnsi="Helvetica"/>
          <w:sz w:val="20"/>
        </w:rPr>
        <w:t>Abertay</w:t>
      </w:r>
      <w:proofErr w:type="spellEnd"/>
      <w:r w:rsidRPr="00736581">
        <w:rPr>
          <w:rFonts w:ascii="Helvetica" w:hAnsi="Helvetica"/>
          <w:sz w:val="20"/>
        </w:rPr>
        <w:t xml:space="preserve"> Dundee</w:t>
      </w:r>
    </w:p>
    <w:p w14:paraId="40B944A4" w14:textId="77777777" w:rsidR="00203796" w:rsidRDefault="00203796" w:rsidP="00203796">
      <w:pPr>
        <w:jc w:val="center"/>
        <w:rPr>
          <w:rFonts w:ascii="Helvetica" w:hAnsi="Helvetica"/>
          <w:sz w:val="20"/>
        </w:rPr>
      </w:pPr>
      <w:r w:rsidRPr="00736581">
        <w:rPr>
          <w:rFonts w:ascii="Helvetica" w:hAnsi="Helvetica"/>
          <w:sz w:val="20"/>
        </w:rPr>
        <w:t>DUNDEE, DD1 1HG, UK</w:t>
      </w:r>
    </w:p>
    <w:p w14:paraId="16D0FD05" w14:textId="77777777" w:rsidR="004F7C69" w:rsidRDefault="004F7C69" w:rsidP="00203796">
      <w:pPr>
        <w:jc w:val="center"/>
        <w:rPr>
          <w:b/>
        </w:rPr>
      </w:pPr>
    </w:p>
    <w:p w14:paraId="1D8B65FD" w14:textId="77777777" w:rsidR="004F7C69" w:rsidRDefault="004F7C69" w:rsidP="004F7C69">
      <w:pPr>
        <w:rPr>
          <w:b/>
        </w:rPr>
      </w:pPr>
    </w:p>
    <w:p w14:paraId="07D4683D" w14:textId="77777777" w:rsidR="004F7C69" w:rsidRDefault="004F7C69" w:rsidP="004F7C69">
      <w:pPr>
        <w:rPr>
          <w:b/>
        </w:rPr>
      </w:pPr>
    </w:p>
    <w:p w14:paraId="7AAFB104" w14:textId="77777777" w:rsidR="004F7C69" w:rsidRDefault="004F7C69" w:rsidP="004F7C69">
      <w:pPr>
        <w:rPr>
          <w:b/>
        </w:rPr>
      </w:pPr>
    </w:p>
    <w:p w14:paraId="4126E3E2" w14:textId="77777777" w:rsidR="004F7C69" w:rsidRDefault="004F7C69" w:rsidP="004F7C69">
      <w:pPr>
        <w:rPr>
          <w:b/>
        </w:rPr>
      </w:pPr>
    </w:p>
    <w:p w14:paraId="59461360" w14:textId="77777777" w:rsidR="00203796" w:rsidRDefault="00203796" w:rsidP="004F7C69">
      <w:pPr>
        <w:rPr>
          <w:b/>
        </w:rPr>
        <w:sectPr w:rsidR="00203796" w:rsidSect="003071F0">
          <w:pgSz w:w="11906" w:h="16838"/>
          <w:pgMar w:top="1440" w:right="1440" w:bottom="1440" w:left="1440" w:header="720" w:footer="720" w:gutter="0"/>
          <w:cols w:space="720"/>
          <w:docGrid w:linePitch="360"/>
        </w:sectPr>
      </w:pPr>
    </w:p>
    <w:p w14:paraId="7F2D1D22" w14:textId="411B8EE7" w:rsidR="004F7C69" w:rsidRDefault="004F7C69" w:rsidP="004F7C69">
      <w:pPr>
        <w:rPr>
          <w:b/>
        </w:rPr>
      </w:pPr>
      <w:r w:rsidRPr="00736581">
        <w:rPr>
          <w:b/>
        </w:rPr>
        <w:lastRenderedPageBreak/>
        <w:t>ABSTRACT</w:t>
      </w:r>
    </w:p>
    <w:p w14:paraId="00C38AEE" w14:textId="77777777" w:rsidR="004F7C69" w:rsidRDefault="004F7C69" w:rsidP="004F7C69">
      <w:pPr>
        <w:jc w:val="both"/>
        <w:rPr>
          <w:sz w:val="18"/>
        </w:rPr>
      </w:pPr>
      <w:r>
        <w:rPr>
          <w:sz w:val="18"/>
        </w:rPr>
        <w:t>This section is in the main body text of 9 point Times New Roman.</w:t>
      </w:r>
    </w:p>
    <w:p w14:paraId="68B57D63" w14:textId="77777777" w:rsidR="004F7C69" w:rsidRDefault="004F7C69" w:rsidP="004F7C69">
      <w:pPr>
        <w:jc w:val="both"/>
        <w:rPr>
          <w:sz w:val="18"/>
        </w:rPr>
      </w:pPr>
      <w:r>
        <w:rPr>
          <w:sz w:val="18"/>
        </w:rPr>
        <w:t>Insert here your Structured Abstract using the headings explained in a separate document.</w:t>
      </w:r>
    </w:p>
    <w:p w14:paraId="15983043" w14:textId="77777777" w:rsidR="004F7C69" w:rsidRDefault="004F7C69" w:rsidP="004F7C69">
      <w:pPr>
        <w:jc w:val="both"/>
        <w:rPr>
          <w:sz w:val="18"/>
        </w:rPr>
      </w:pPr>
    </w:p>
    <w:p w14:paraId="0A802B7F" w14:textId="77777777" w:rsidR="004F7C69" w:rsidRDefault="004F7C69" w:rsidP="004F7C69">
      <w:pPr>
        <w:rPr>
          <w:sz w:val="18"/>
        </w:rPr>
      </w:pPr>
    </w:p>
    <w:p w14:paraId="7211609B" w14:textId="77777777" w:rsidR="004F7C69" w:rsidRPr="00736581" w:rsidRDefault="004F7C69" w:rsidP="004F7C69">
      <w:pPr>
        <w:rPr>
          <w:b/>
        </w:rPr>
      </w:pPr>
      <w:r w:rsidRPr="00736581">
        <w:rPr>
          <w:b/>
        </w:rPr>
        <w:t>Keywords</w:t>
      </w:r>
    </w:p>
    <w:p w14:paraId="1FB4005D" w14:textId="77777777" w:rsidR="004F7C69" w:rsidRDefault="004F7C69" w:rsidP="004F7C69">
      <w:pPr>
        <w:jc w:val="both"/>
        <w:rPr>
          <w:sz w:val="18"/>
        </w:rPr>
      </w:pPr>
      <w:r>
        <w:rPr>
          <w:sz w:val="18"/>
        </w:rPr>
        <w:t>Suggest a few keywords here that might be used to classify the topic of your project</w:t>
      </w:r>
    </w:p>
    <w:p w14:paraId="577EB265" w14:textId="77777777" w:rsidR="004F7C69" w:rsidRDefault="004F7C69" w:rsidP="004F7C69">
      <w:pPr>
        <w:rPr>
          <w:sz w:val="18"/>
        </w:rPr>
      </w:pPr>
    </w:p>
    <w:p w14:paraId="328EB8E4" w14:textId="77777777" w:rsidR="004F7C69" w:rsidRPr="00736581" w:rsidRDefault="004F7C69" w:rsidP="004F7C69">
      <w:pPr>
        <w:rPr>
          <w:b/>
        </w:rPr>
      </w:pPr>
      <w:r w:rsidRPr="00736581">
        <w:rPr>
          <w:b/>
        </w:rPr>
        <w:t>1. INTRODUCTION</w:t>
      </w:r>
    </w:p>
    <w:p w14:paraId="2857C165" w14:textId="77777777" w:rsidR="004F7C69" w:rsidRDefault="004F7C69" w:rsidP="004F7C69">
      <w:pPr>
        <w:jc w:val="both"/>
        <w:rPr>
          <w:sz w:val="18"/>
        </w:rPr>
      </w:pPr>
      <w:r>
        <w:rPr>
          <w:sz w:val="18"/>
        </w:rPr>
        <w:t>Insert your introduction text here. Remember that the introduction should set the scene for your project by describing a current situation or problem. Start in quite general terms so that your reader has a chance to align themselves but then focus towards the specifics of your chosen topic. Hopefully in this section it will become clear that there is a need for the work you are planning to carry out</w:t>
      </w:r>
    </w:p>
    <w:p w14:paraId="49A30CDE" w14:textId="77777777" w:rsidR="004F7C69" w:rsidRDefault="004F7C69" w:rsidP="004F7C69">
      <w:pPr>
        <w:jc w:val="both"/>
        <w:rPr>
          <w:sz w:val="18"/>
        </w:rPr>
      </w:pPr>
    </w:p>
    <w:p w14:paraId="0F317DF0" w14:textId="77777777" w:rsidR="004F7C69" w:rsidRDefault="004F7C69" w:rsidP="004F7C69">
      <w:pPr>
        <w:jc w:val="both"/>
        <w:rPr>
          <w:sz w:val="18"/>
        </w:rPr>
      </w:pPr>
      <w:r>
        <w:rPr>
          <w:sz w:val="18"/>
        </w:rPr>
        <w:t xml:space="preserve">Headings for the sections (INTRODUCTION </w:t>
      </w:r>
      <w:proofErr w:type="spellStart"/>
      <w:r>
        <w:rPr>
          <w:sz w:val="18"/>
        </w:rPr>
        <w:t>etc</w:t>
      </w:r>
      <w:proofErr w:type="spellEnd"/>
      <w:r>
        <w:rPr>
          <w:sz w:val="18"/>
        </w:rPr>
        <w:t>) should be in 12 point Bold, Times New Roman. The main body of the text continues in 9 point Times New Roman.</w:t>
      </w:r>
    </w:p>
    <w:p w14:paraId="78B91921" w14:textId="77777777" w:rsidR="004F7C69" w:rsidRDefault="004F7C69" w:rsidP="004F7C69">
      <w:pPr>
        <w:jc w:val="both"/>
        <w:rPr>
          <w:sz w:val="18"/>
        </w:rPr>
      </w:pPr>
      <w:r>
        <w:rPr>
          <w:sz w:val="18"/>
        </w:rPr>
        <w:t>You are advised to simply cut and paste your text into these sections and so preserve the formatting information</w:t>
      </w:r>
    </w:p>
    <w:p w14:paraId="700608FC" w14:textId="77777777" w:rsidR="004F7C69" w:rsidRDefault="004F7C69" w:rsidP="004F7C69">
      <w:pPr>
        <w:jc w:val="both"/>
        <w:rPr>
          <w:sz w:val="18"/>
        </w:rPr>
      </w:pPr>
    </w:p>
    <w:p w14:paraId="3293B172" w14:textId="77777777" w:rsidR="004F7C69" w:rsidRDefault="004F7C69" w:rsidP="004F7C69">
      <w:pPr>
        <w:jc w:val="both"/>
        <w:rPr>
          <w:sz w:val="18"/>
        </w:rPr>
      </w:pPr>
      <w:r>
        <w:rPr>
          <w:sz w:val="18"/>
        </w:rPr>
        <w:t xml:space="preserve">The page size is </w:t>
      </w:r>
      <w:proofErr w:type="gramStart"/>
      <w:r>
        <w:rPr>
          <w:sz w:val="18"/>
        </w:rPr>
        <w:t>A4 ,</w:t>
      </w:r>
      <w:proofErr w:type="gramEnd"/>
      <w:r>
        <w:rPr>
          <w:sz w:val="18"/>
        </w:rPr>
        <w:t xml:space="preserve"> the top and bottom margins are 2.54cm and the left and right margins are 1.9cm. The document is in 2 columns each of width 8.2cm with a 0.8cm gutter; all of these are usually simple to set up in Word if you wish to create your own template. As you can see the text is both left and right justified.</w:t>
      </w:r>
    </w:p>
    <w:p w14:paraId="670B2CAA" w14:textId="77777777" w:rsidR="004F7C69" w:rsidRDefault="004F7C69" w:rsidP="004F7C69">
      <w:pPr>
        <w:rPr>
          <w:sz w:val="18"/>
        </w:rPr>
      </w:pPr>
    </w:p>
    <w:p w14:paraId="32BD7630" w14:textId="77777777" w:rsidR="004F7C69" w:rsidRPr="0000054F" w:rsidRDefault="004F7C69" w:rsidP="004F7C69">
      <w:pPr>
        <w:rPr>
          <w:b/>
        </w:rPr>
      </w:pPr>
      <w:r w:rsidRPr="0000054F">
        <w:rPr>
          <w:b/>
        </w:rPr>
        <w:t>2. BACKGROUND</w:t>
      </w:r>
    </w:p>
    <w:p w14:paraId="296BCFA7" w14:textId="77777777" w:rsidR="004F7C69" w:rsidRDefault="004F7C69" w:rsidP="004F7C69">
      <w:pPr>
        <w:jc w:val="both"/>
        <w:rPr>
          <w:sz w:val="18"/>
        </w:rPr>
      </w:pPr>
      <w:r>
        <w:rPr>
          <w:sz w:val="18"/>
        </w:rPr>
        <w:t>In this section you should be giving the background to your project – what is the current state of the art or understanding. What problem are you going to address and who says that it’s a problem anyway. This section should make it clear that your project is an investigation at Honours level and follows on logically from other work that’s of relevance and importance to other workers in your field.</w:t>
      </w:r>
    </w:p>
    <w:p w14:paraId="280A06B2" w14:textId="77777777" w:rsidR="004F7C69" w:rsidRDefault="004F7C69" w:rsidP="004F7C69">
      <w:pPr>
        <w:rPr>
          <w:b/>
        </w:rPr>
      </w:pPr>
    </w:p>
    <w:p w14:paraId="23AFAA04" w14:textId="77777777" w:rsidR="004F7C69" w:rsidRPr="00D65EDC" w:rsidRDefault="004F7C69" w:rsidP="004F7C69">
      <w:pPr>
        <w:rPr>
          <w:b/>
        </w:rPr>
      </w:pPr>
      <w:r w:rsidRPr="00D65EDC">
        <w:rPr>
          <w:b/>
        </w:rPr>
        <w:t>2.1 Subsections</w:t>
      </w:r>
    </w:p>
    <w:p w14:paraId="251A1CA5" w14:textId="77777777" w:rsidR="004F7C69" w:rsidRDefault="004F7C69" w:rsidP="004F7C69">
      <w:pPr>
        <w:jc w:val="both"/>
        <w:rPr>
          <w:sz w:val="18"/>
        </w:rPr>
      </w:pPr>
      <w:r>
        <w:rPr>
          <w:sz w:val="18"/>
        </w:rPr>
        <w:lastRenderedPageBreak/>
        <w:t>Subsection headings are also 12 point Bold, Times New Roman but only the first letter of the title is capitalized</w:t>
      </w:r>
    </w:p>
    <w:p w14:paraId="75C99A77" w14:textId="77777777" w:rsidR="004F7C69" w:rsidRDefault="004F7C69" w:rsidP="004F7C69">
      <w:pPr>
        <w:jc w:val="both"/>
        <w:rPr>
          <w:sz w:val="18"/>
        </w:rPr>
      </w:pPr>
      <w:r>
        <w:rPr>
          <w:sz w:val="18"/>
        </w:rPr>
        <w:t>Remember that you should be citing references within the text in these sections using the Harvard style of referencing (Harvard (2011)) since this is the accepted method within the university.</w:t>
      </w:r>
    </w:p>
    <w:p w14:paraId="16DD010B" w14:textId="77777777" w:rsidR="004F7C69" w:rsidRDefault="004F7C69" w:rsidP="004F7C69">
      <w:pPr>
        <w:jc w:val="both"/>
        <w:rPr>
          <w:sz w:val="18"/>
        </w:rPr>
      </w:pPr>
      <w:r>
        <w:rPr>
          <w:sz w:val="18"/>
        </w:rPr>
        <w:t xml:space="preserve">You can find detailed guidance on how to reference all styles of material within the guide available on the </w:t>
      </w:r>
    </w:p>
    <w:p w14:paraId="70EFE209" w14:textId="77777777" w:rsidR="004F7C69" w:rsidRDefault="004F7C69" w:rsidP="004F7C69">
      <w:pPr>
        <w:jc w:val="both"/>
        <w:rPr>
          <w:sz w:val="18"/>
        </w:rPr>
      </w:pPr>
    </w:p>
    <w:p w14:paraId="5237ADBB" w14:textId="377DD20C" w:rsidR="004F7C69" w:rsidRDefault="004F7C69" w:rsidP="004F7C69">
      <w:pPr>
        <w:jc w:val="both"/>
        <w:rPr>
          <w:sz w:val="18"/>
        </w:rPr>
      </w:pPr>
      <w:proofErr w:type="gramStart"/>
      <w:r>
        <w:rPr>
          <w:sz w:val="18"/>
        </w:rPr>
        <w:t>Library Portal or from the Library itself in a booklet form.</w:t>
      </w:r>
      <w:proofErr w:type="gramEnd"/>
    </w:p>
    <w:p w14:paraId="3D10CB5B" w14:textId="77777777" w:rsidR="004F7C69" w:rsidRDefault="004F7C69" w:rsidP="004F7C69">
      <w:pPr>
        <w:jc w:val="both"/>
        <w:rPr>
          <w:sz w:val="18"/>
        </w:rPr>
      </w:pPr>
    </w:p>
    <w:p w14:paraId="48563587" w14:textId="77777777" w:rsidR="004F7C69" w:rsidRDefault="004F7C69" w:rsidP="004F7C69">
      <w:pPr>
        <w:jc w:val="both"/>
        <w:rPr>
          <w:b/>
        </w:rPr>
      </w:pPr>
    </w:p>
    <w:p w14:paraId="2E506338" w14:textId="77777777" w:rsidR="004F7C69" w:rsidRPr="000D343A" w:rsidRDefault="004F7C69" w:rsidP="004F7C69">
      <w:pPr>
        <w:jc w:val="both"/>
        <w:rPr>
          <w:b/>
        </w:rPr>
      </w:pPr>
      <w:r w:rsidRPr="000D343A">
        <w:rPr>
          <w:b/>
        </w:rPr>
        <w:t xml:space="preserve">2.2 Tables </w:t>
      </w:r>
    </w:p>
    <w:p w14:paraId="5CFB39C1" w14:textId="77777777" w:rsidR="004F7C69" w:rsidRDefault="004F7C69" w:rsidP="004F7C69">
      <w:pPr>
        <w:jc w:val="both"/>
        <w:rPr>
          <w:sz w:val="18"/>
        </w:rPr>
      </w:pPr>
      <w:r>
        <w:rPr>
          <w:sz w:val="18"/>
        </w:rPr>
        <w:t xml:space="preserve">Sometimes you may wish to include a table in your document. </w:t>
      </w:r>
    </w:p>
    <w:p w14:paraId="2CE375DC" w14:textId="77777777" w:rsidR="004F7C69" w:rsidRDefault="004F7C69" w:rsidP="004F7C69">
      <w:pPr>
        <w:jc w:val="both"/>
        <w:rPr>
          <w:sz w:val="18"/>
        </w:rPr>
      </w:pPr>
      <w:r>
        <w:rPr>
          <w:sz w:val="18"/>
        </w:rPr>
        <w:t>Place tables as close to the point at which you refer to them as possible. A large table may extend across both columns if required.</w:t>
      </w:r>
    </w:p>
    <w:p w14:paraId="2D2D3D1C" w14:textId="77777777" w:rsidR="004F7C69" w:rsidRDefault="004F7C69" w:rsidP="004F7C69">
      <w:pPr>
        <w:jc w:val="both"/>
        <w:rPr>
          <w:sz w:val="18"/>
        </w:rPr>
      </w:pPr>
      <w:r>
        <w:rPr>
          <w:sz w:val="18"/>
        </w:rPr>
        <w:t>Captions for the table should be in 9 pint Bold, Times New Roman and they should be numbered (Table 1) – please note that the word “Table” should be spelt out in full and the caption should appear above the table and centred.</w:t>
      </w:r>
    </w:p>
    <w:p w14:paraId="3B8E19E3" w14:textId="77777777" w:rsidR="004F7C69" w:rsidRDefault="004F7C69" w:rsidP="004F7C69">
      <w:pPr>
        <w:jc w:val="both"/>
        <w:rPr>
          <w:sz w:val="18"/>
        </w:rPr>
      </w:pPr>
    </w:p>
    <w:p w14:paraId="5583F494" w14:textId="77777777" w:rsidR="004F7C69" w:rsidRPr="000D343A" w:rsidRDefault="004F7C69" w:rsidP="004F7C69">
      <w:pPr>
        <w:jc w:val="center"/>
        <w:rPr>
          <w:b/>
          <w:sz w:val="18"/>
        </w:rPr>
      </w:pPr>
      <w:r w:rsidRPr="000D343A">
        <w:rPr>
          <w:b/>
          <w:sz w:val="18"/>
        </w:rPr>
        <w:t>Table 1 – An Example table for the text</w:t>
      </w:r>
    </w:p>
    <w:p w14:paraId="424AA6CF" w14:textId="77777777" w:rsidR="004F7C69" w:rsidRDefault="004F7C69" w:rsidP="004F7C69">
      <w:pPr>
        <w:jc w:val="both"/>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18"/>
        <w:gridCol w:w="1066"/>
        <w:gridCol w:w="1089"/>
        <w:gridCol w:w="1096"/>
      </w:tblGrid>
      <w:tr w:rsidR="004F7C69" w:rsidRPr="000D343A" w14:paraId="774BF8F3" w14:textId="77777777" w:rsidTr="003071F0">
        <w:tc>
          <w:tcPr>
            <w:tcW w:w="1158" w:type="dxa"/>
          </w:tcPr>
          <w:p w14:paraId="44EE3342" w14:textId="77777777" w:rsidR="004F7C69" w:rsidRPr="000D343A" w:rsidRDefault="004F7C69" w:rsidP="003071F0">
            <w:pPr>
              <w:jc w:val="center"/>
              <w:rPr>
                <w:b/>
                <w:sz w:val="18"/>
              </w:rPr>
            </w:pPr>
            <w:r w:rsidRPr="000D343A">
              <w:rPr>
                <w:b/>
                <w:sz w:val="18"/>
              </w:rPr>
              <w:t>Graphics</w:t>
            </w:r>
          </w:p>
        </w:tc>
        <w:tc>
          <w:tcPr>
            <w:tcW w:w="1158" w:type="dxa"/>
          </w:tcPr>
          <w:p w14:paraId="01313F93" w14:textId="77777777" w:rsidR="004F7C69" w:rsidRPr="000D343A" w:rsidRDefault="004F7C69" w:rsidP="003071F0">
            <w:pPr>
              <w:jc w:val="center"/>
              <w:rPr>
                <w:b/>
                <w:sz w:val="18"/>
              </w:rPr>
            </w:pPr>
            <w:r w:rsidRPr="000D343A">
              <w:rPr>
                <w:b/>
                <w:sz w:val="18"/>
              </w:rPr>
              <w:t>Top</w:t>
            </w:r>
          </w:p>
        </w:tc>
        <w:tc>
          <w:tcPr>
            <w:tcW w:w="1159" w:type="dxa"/>
          </w:tcPr>
          <w:p w14:paraId="5960A0A6" w14:textId="77777777" w:rsidR="004F7C69" w:rsidRPr="000D343A" w:rsidRDefault="004F7C69" w:rsidP="003071F0">
            <w:pPr>
              <w:jc w:val="center"/>
              <w:rPr>
                <w:b/>
                <w:sz w:val="18"/>
              </w:rPr>
            </w:pPr>
            <w:r w:rsidRPr="000D343A">
              <w:rPr>
                <w:b/>
                <w:sz w:val="18"/>
              </w:rPr>
              <w:t>Centre</w:t>
            </w:r>
          </w:p>
        </w:tc>
        <w:tc>
          <w:tcPr>
            <w:tcW w:w="1159" w:type="dxa"/>
          </w:tcPr>
          <w:p w14:paraId="6AFFEDA0" w14:textId="77777777" w:rsidR="004F7C69" w:rsidRPr="000D343A" w:rsidRDefault="004F7C69" w:rsidP="003071F0">
            <w:pPr>
              <w:jc w:val="center"/>
              <w:rPr>
                <w:b/>
                <w:sz w:val="18"/>
              </w:rPr>
            </w:pPr>
            <w:r w:rsidRPr="000D343A">
              <w:rPr>
                <w:b/>
                <w:sz w:val="18"/>
              </w:rPr>
              <w:t>Bottom</w:t>
            </w:r>
          </w:p>
        </w:tc>
      </w:tr>
      <w:tr w:rsidR="004F7C69" w:rsidRPr="000D343A" w14:paraId="2164B247" w14:textId="77777777" w:rsidTr="003071F0">
        <w:tc>
          <w:tcPr>
            <w:tcW w:w="1158" w:type="dxa"/>
          </w:tcPr>
          <w:p w14:paraId="389A7CC9" w14:textId="77777777" w:rsidR="004F7C69" w:rsidRPr="000D343A" w:rsidRDefault="004F7C69" w:rsidP="003071F0">
            <w:pPr>
              <w:jc w:val="both"/>
              <w:rPr>
                <w:sz w:val="18"/>
              </w:rPr>
            </w:pPr>
            <w:r w:rsidRPr="000D343A">
              <w:rPr>
                <w:sz w:val="18"/>
              </w:rPr>
              <w:t>Tables</w:t>
            </w:r>
          </w:p>
        </w:tc>
        <w:tc>
          <w:tcPr>
            <w:tcW w:w="1158" w:type="dxa"/>
          </w:tcPr>
          <w:p w14:paraId="19B20443" w14:textId="77777777" w:rsidR="004F7C69" w:rsidRPr="000D343A" w:rsidRDefault="004F7C69" w:rsidP="003071F0">
            <w:pPr>
              <w:jc w:val="both"/>
              <w:rPr>
                <w:sz w:val="18"/>
              </w:rPr>
            </w:pPr>
            <w:r w:rsidRPr="000D343A">
              <w:rPr>
                <w:sz w:val="18"/>
              </w:rPr>
              <w:t>End</w:t>
            </w:r>
          </w:p>
        </w:tc>
        <w:tc>
          <w:tcPr>
            <w:tcW w:w="1159" w:type="dxa"/>
          </w:tcPr>
          <w:p w14:paraId="5D5A3EA0" w14:textId="77777777" w:rsidR="004F7C69" w:rsidRPr="000D343A" w:rsidRDefault="004F7C69" w:rsidP="003071F0">
            <w:pPr>
              <w:jc w:val="both"/>
              <w:rPr>
                <w:sz w:val="18"/>
              </w:rPr>
            </w:pPr>
            <w:r w:rsidRPr="000D343A">
              <w:rPr>
                <w:sz w:val="18"/>
              </w:rPr>
              <w:t>Last</w:t>
            </w:r>
          </w:p>
        </w:tc>
        <w:tc>
          <w:tcPr>
            <w:tcW w:w="1159" w:type="dxa"/>
          </w:tcPr>
          <w:p w14:paraId="6A217A7B" w14:textId="77777777" w:rsidR="004F7C69" w:rsidRPr="000D343A" w:rsidRDefault="004F7C69" w:rsidP="003071F0">
            <w:pPr>
              <w:jc w:val="both"/>
              <w:rPr>
                <w:sz w:val="18"/>
              </w:rPr>
            </w:pPr>
            <w:r w:rsidRPr="000D343A">
              <w:rPr>
                <w:sz w:val="18"/>
              </w:rPr>
              <w:t>First</w:t>
            </w:r>
          </w:p>
        </w:tc>
      </w:tr>
      <w:tr w:rsidR="004F7C69" w:rsidRPr="000D343A" w14:paraId="5CAE4466" w14:textId="77777777" w:rsidTr="003071F0">
        <w:tc>
          <w:tcPr>
            <w:tcW w:w="1158" w:type="dxa"/>
          </w:tcPr>
          <w:p w14:paraId="2F180F5B" w14:textId="77777777" w:rsidR="004F7C69" w:rsidRPr="000D343A" w:rsidRDefault="004F7C69" w:rsidP="003071F0">
            <w:pPr>
              <w:jc w:val="both"/>
              <w:rPr>
                <w:sz w:val="18"/>
              </w:rPr>
            </w:pPr>
            <w:r w:rsidRPr="000D343A">
              <w:rPr>
                <w:sz w:val="18"/>
              </w:rPr>
              <w:t>Figures</w:t>
            </w:r>
          </w:p>
        </w:tc>
        <w:tc>
          <w:tcPr>
            <w:tcW w:w="1158" w:type="dxa"/>
          </w:tcPr>
          <w:p w14:paraId="4911ED6D" w14:textId="77777777" w:rsidR="004F7C69" w:rsidRPr="000D343A" w:rsidRDefault="004F7C69" w:rsidP="003071F0">
            <w:pPr>
              <w:jc w:val="both"/>
              <w:rPr>
                <w:sz w:val="18"/>
              </w:rPr>
            </w:pPr>
            <w:r w:rsidRPr="000D343A">
              <w:rPr>
                <w:sz w:val="18"/>
              </w:rPr>
              <w:t>Good</w:t>
            </w:r>
          </w:p>
        </w:tc>
        <w:tc>
          <w:tcPr>
            <w:tcW w:w="1159" w:type="dxa"/>
          </w:tcPr>
          <w:p w14:paraId="4FCE407E" w14:textId="77777777" w:rsidR="004F7C69" w:rsidRPr="000D343A" w:rsidRDefault="004F7C69" w:rsidP="003071F0">
            <w:pPr>
              <w:jc w:val="both"/>
              <w:rPr>
                <w:sz w:val="18"/>
              </w:rPr>
            </w:pPr>
            <w:r w:rsidRPr="000D343A">
              <w:rPr>
                <w:sz w:val="18"/>
              </w:rPr>
              <w:t>Similar</w:t>
            </w:r>
          </w:p>
        </w:tc>
        <w:tc>
          <w:tcPr>
            <w:tcW w:w="1159" w:type="dxa"/>
          </w:tcPr>
          <w:p w14:paraId="368D1012" w14:textId="77777777" w:rsidR="004F7C69" w:rsidRPr="000D343A" w:rsidRDefault="004F7C69" w:rsidP="003071F0">
            <w:pPr>
              <w:jc w:val="both"/>
              <w:rPr>
                <w:sz w:val="18"/>
              </w:rPr>
            </w:pPr>
            <w:r w:rsidRPr="000D343A">
              <w:rPr>
                <w:sz w:val="18"/>
              </w:rPr>
              <w:t>Very well</w:t>
            </w:r>
          </w:p>
        </w:tc>
      </w:tr>
    </w:tbl>
    <w:p w14:paraId="2482F04C" w14:textId="77777777" w:rsidR="004F7C69" w:rsidRDefault="004F7C69" w:rsidP="004F7C69">
      <w:pPr>
        <w:jc w:val="both"/>
        <w:rPr>
          <w:sz w:val="18"/>
        </w:rPr>
      </w:pPr>
    </w:p>
    <w:p w14:paraId="4E495505" w14:textId="77777777" w:rsidR="004F7C69" w:rsidRDefault="004F7C69" w:rsidP="004F7C69">
      <w:pPr>
        <w:jc w:val="both"/>
        <w:rPr>
          <w:sz w:val="18"/>
        </w:rPr>
      </w:pPr>
    </w:p>
    <w:p w14:paraId="6E4F909B" w14:textId="77777777" w:rsidR="004F7C69" w:rsidRPr="005A7EBA" w:rsidRDefault="004F7C69" w:rsidP="004F7C69">
      <w:pPr>
        <w:jc w:val="both"/>
        <w:rPr>
          <w:b/>
        </w:rPr>
      </w:pPr>
      <w:r w:rsidRPr="005A7EBA">
        <w:rPr>
          <w:b/>
        </w:rPr>
        <w:t>2.3 Figures</w:t>
      </w:r>
    </w:p>
    <w:p w14:paraId="7D6B8ACF" w14:textId="77777777" w:rsidR="004F7C69" w:rsidRDefault="004F7C69" w:rsidP="004F7C69">
      <w:pPr>
        <w:jc w:val="both"/>
        <w:rPr>
          <w:sz w:val="18"/>
        </w:rPr>
      </w:pPr>
      <w:r>
        <w:rPr>
          <w:sz w:val="18"/>
        </w:rPr>
        <w:t>Figures can help describe something very effectively but be careful of just using screen shots since these can run to many MB without you noticing it.</w:t>
      </w:r>
    </w:p>
    <w:p w14:paraId="21B914D2" w14:textId="77777777" w:rsidR="004F7C69" w:rsidRDefault="004F7C69" w:rsidP="004F7C69">
      <w:pPr>
        <w:jc w:val="both"/>
        <w:rPr>
          <w:sz w:val="18"/>
        </w:rPr>
      </w:pPr>
      <w:r>
        <w:rPr>
          <w:sz w:val="18"/>
        </w:rPr>
        <w:t>Captions for figures should also be 9 point Bold, Times New Roman but are centred below the figure. Use the full word “Figure” in the caption</w:t>
      </w:r>
    </w:p>
    <w:p w14:paraId="54608C3D" w14:textId="77777777" w:rsidR="004F7C69" w:rsidRDefault="004F7C69" w:rsidP="004F7C69">
      <w:pPr>
        <w:jc w:val="both"/>
        <w:rPr>
          <w:sz w:val="18"/>
        </w:rPr>
      </w:pPr>
    </w:p>
    <w:p w14:paraId="16F0D2BC" w14:textId="193EBC78" w:rsidR="004F7C69" w:rsidRDefault="004F7C69" w:rsidP="004F7C69">
      <w:pPr>
        <w:jc w:val="both"/>
        <w:rPr>
          <w:sz w:val="18"/>
        </w:rPr>
      </w:pPr>
      <w:r>
        <w:rPr>
          <w:noProof/>
          <w:sz w:val="18"/>
          <w:lang w:eastAsia="en-GB"/>
        </w:rPr>
        <w:lastRenderedPageBreak/>
        <w:drawing>
          <wp:inline distT="0" distB="0" distL="0" distR="0" wp14:anchorId="74265F90" wp14:editId="70201125">
            <wp:extent cx="2796540" cy="2094865"/>
            <wp:effectExtent l="0" t="0" r="3810" b="635"/>
            <wp:docPr id="3" name="Picture 3" descr="IMG_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2094865"/>
                    </a:xfrm>
                    <a:prstGeom prst="rect">
                      <a:avLst/>
                    </a:prstGeom>
                    <a:noFill/>
                    <a:ln>
                      <a:noFill/>
                    </a:ln>
                  </pic:spPr>
                </pic:pic>
              </a:graphicData>
            </a:graphic>
          </wp:inline>
        </w:drawing>
      </w:r>
    </w:p>
    <w:p w14:paraId="2FD13038" w14:textId="77777777" w:rsidR="004F7C69" w:rsidRDefault="004F7C69" w:rsidP="004F7C69">
      <w:pPr>
        <w:jc w:val="both"/>
        <w:rPr>
          <w:sz w:val="18"/>
        </w:rPr>
      </w:pPr>
    </w:p>
    <w:p w14:paraId="0733977C" w14:textId="77777777" w:rsidR="004F7C69" w:rsidRDefault="004F7C69" w:rsidP="004F7C69">
      <w:pPr>
        <w:jc w:val="center"/>
        <w:rPr>
          <w:b/>
          <w:sz w:val="18"/>
        </w:rPr>
      </w:pPr>
      <w:r w:rsidRPr="00EA28C0">
        <w:rPr>
          <w:b/>
          <w:sz w:val="18"/>
        </w:rPr>
        <w:t>Figure 1 – A view of the entrance on level 2 in UAD</w:t>
      </w:r>
    </w:p>
    <w:p w14:paraId="614719EE" w14:textId="77777777" w:rsidR="004F7C69" w:rsidRDefault="004F7C69" w:rsidP="004F7C69">
      <w:pPr>
        <w:jc w:val="center"/>
        <w:rPr>
          <w:b/>
          <w:sz w:val="18"/>
        </w:rPr>
      </w:pPr>
    </w:p>
    <w:p w14:paraId="7FBAADE7" w14:textId="77777777" w:rsidR="004F7C69" w:rsidRDefault="004F7C69" w:rsidP="004F7C69">
      <w:pPr>
        <w:jc w:val="both"/>
        <w:rPr>
          <w:sz w:val="18"/>
        </w:rPr>
      </w:pPr>
      <w:r>
        <w:rPr>
          <w:sz w:val="18"/>
        </w:rPr>
        <w:t>Remember that you should give due credit to figures that you use by giving a reference after the caption – the above photo is one I took and so I have given myself permission to use it</w:t>
      </w:r>
    </w:p>
    <w:p w14:paraId="37AE6D15" w14:textId="77777777" w:rsidR="004F7C69" w:rsidRDefault="004F7C69" w:rsidP="004F7C69">
      <w:pPr>
        <w:jc w:val="both"/>
        <w:rPr>
          <w:sz w:val="18"/>
        </w:rPr>
      </w:pPr>
    </w:p>
    <w:p w14:paraId="399B8357" w14:textId="77777777" w:rsidR="004F7C69" w:rsidRDefault="004F7C69" w:rsidP="004F7C69">
      <w:pPr>
        <w:jc w:val="both"/>
        <w:rPr>
          <w:sz w:val="18"/>
        </w:rPr>
      </w:pPr>
      <w:r>
        <w:rPr>
          <w:sz w:val="18"/>
        </w:rPr>
        <w:t>The next section is the Method section and the two-column format continues.</w:t>
      </w:r>
    </w:p>
    <w:p w14:paraId="1E0A69BD" w14:textId="77777777" w:rsidR="004F7C69" w:rsidRDefault="004F7C69" w:rsidP="004F7C69">
      <w:pPr>
        <w:jc w:val="both"/>
        <w:rPr>
          <w:sz w:val="18"/>
        </w:rPr>
      </w:pPr>
    </w:p>
    <w:p w14:paraId="108735EE" w14:textId="77777777" w:rsidR="004F7C69" w:rsidRDefault="004F7C69" w:rsidP="004F7C69">
      <w:pPr>
        <w:jc w:val="both"/>
        <w:rPr>
          <w:sz w:val="18"/>
        </w:rPr>
      </w:pPr>
    </w:p>
    <w:p w14:paraId="2E2C9CC4" w14:textId="77777777" w:rsidR="004F7C69" w:rsidRDefault="004F7C69" w:rsidP="004F7C69">
      <w:pPr>
        <w:jc w:val="both"/>
        <w:rPr>
          <w:sz w:val="18"/>
        </w:rPr>
      </w:pPr>
    </w:p>
    <w:p w14:paraId="0086D29D" w14:textId="77777777" w:rsidR="004F7C69" w:rsidRPr="005A7EBA" w:rsidRDefault="004F7C69" w:rsidP="004F7C69">
      <w:pPr>
        <w:jc w:val="both"/>
        <w:rPr>
          <w:b/>
        </w:rPr>
      </w:pPr>
      <w:r w:rsidRPr="005A7EBA">
        <w:rPr>
          <w:b/>
        </w:rPr>
        <w:t>3. METHOD</w:t>
      </w:r>
    </w:p>
    <w:p w14:paraId="4F4A887B" w14:textId="77777777" w:rsidR="004F7C69" w:rsidRDefault="004F7C69" w:rsidP="004F7C69">
      <w:pPr>
        <w:jc w:val="both"/>
        <w:rPr>
          <w:sz w:val="18"/>
        </w:rPr>
      </w:pPr>
      <w:r>
        <w:rPr>
          <w:sz w:val="18"/>
        </w:rPr>
        <w:t>In this section you will describe what practical work you actually intend to carry out. You should mention what choices exist and explain why you have chosen a particular method. Also consider here what problems might arise and what you can do to deal with these risks in terms on alternatives or contingency plans</w:t>
      </w:r>
    </w:p>
    <w:p w14:paraId="7962C068" w14:textId="77777777" w:rsidR="004F7C69" w:rsidRDefault="004F7C69" w:rsidP="004F7C69">
      <w:pPr>
        <w:jc w:val="both"/>
        <w:rPr>
          <w:sz w:val="18"/>
        </w:rPr>
      </w:pPr>
    </w:p>
    <w:p w14:paraId="5C7C4666" w14:textId="77777777" w:rsidR="004F7C69" w:rsidRDefault="004F7C69" w:rsidP="004F7C69">
      <w:pPr>
        <w:jc w:val="both"/>
        <w:rPr>
          <w:sz w:val="18"/>
        </w:rPr>
      </w:pPr>
      <w:r>
        <w:rPr>
          <w:sz w:val="18"/>
        </w:rPr>
        <w:t>Of course at this point you have not actually done anything and so you are speculating to some extent but by looking at what other people have done (and referencing that work) you should be able to identify what is feasible given your own limitations in terms of time and skills</w:t>
      </w:r>
    </w:p>
    <w:p w14:paraId="26A59132" w14:textId="77777777" w:rsidR="004F7C69" w:rsidRDefault="004F7C69" w:rsidP="004F7C69">
      <w:pPr>
        <w:jc w:val="both"/>
        <w:rPr>
          <w:sz w:val="18"/>
        </w:rPr>
      </w:pPr>
    </w:p>
    <w:p w14:paraId="38BFF259" w14:textId="77777777" w:rsidR="004F7C69" w:rsidRPr="005A7EBA" w:rsidRDefault="004F7C69" w:rsidP="004F7C69">
      <w:pPr>
        <w:jc w:val="both"/>
        <w:rPr>
          <w:b/>
        </w:rPr>
      </w:pPr>
      <w:r w:rsidRPr="005A7EBA">
        <w:rPr>
          <w:b/>
        </w:rPr>
        <w:t xml:space="preserve">4. </w:t>
      </w:r>
      <w:r>
        <w:rPr>
          <w:b/>
        </w:rPr>
        <w:t>Summary</w:t>
      </w:r>
    </w:p>
    <w:p w14:paraId="36C1093D" w14:textId="77777777" w:rsidR="004F7C69" w:rsidRDefault="004F7C69" w:rsidP="004F7C69">
      <w:pPr>
        <w:jc w:val="both"/>
        <w:rPr>
          <w:sz w:val="18"/>
        </w:rPr>
      </w:pPr>
      <w:r>
        <w:rPr>
          <w:sz w:val="18"/>
        </w:rPr>
        <w:t>You should finish you proposal with a summary of what you see your project as contributing to the subject area. Why is it worth doing and who might benefit from your results?</w:t>
      </w:r>
    </w:p>
    <w:p w14:paraId="268C38E3" w14:textId="77777777" w:rsidR="004F7C69" w:rsidRDefault="004F7C69" w:rsidP="004F7C69">
      <w:pPr>
        <w:jc w:val="both"/>
        <w:rPr>
          <w:sz w:val="18"/>
        </w:rPr>
      </w:pPr>
    </w:p>
    <w:p w14:paraId="6C6F1A21" w14:textId="77777777" w:rsidR="004F7C69" w:rsidRDefault="004F7C69" w:rsidP="004F7C69">
      <w:pPr>
        <w:jc w:val="both"/>
        <w:rPr>
          <w:sz w:val="18"/>
        </w:rPr>
      </w:pPr>
    </w:p>
    <w:p w14:paraId="7D4A50A2" w14:textId="77777777" w:rsidR="004F7C69" w:rsidRDefault="004F7C69" w:rsidP="004F7C69">
      <w:pPr>
        <w:jc w:val="both"/>
        <w:rPr>
          <w:sz w:val="18"/>
        </w:rPr>
      </w:pPr>
    </w:p>
    <w:p w14:paraId="27043F3B" w14:textId="77777777" w:rsidR="004F7C69" w:rsidRDefault="004F7C69" w:rsidP="004F7C69">
      <w:pPr>
        <w:jc w:val="both"/>
        <w:rPr>
          <w:sz w:val="18"/>
        </w:rPr>
      </w:pPr>
    </w:p>
    <w:p w14:paraId="68FA6EF5" w14:textId="77777777" w:rsidR="004F7C69" w:rsidRDefault="004F7C69" w:rsidP="004F7C69">
      <w:pPr>
        <w:jc w:val="both"/>
        <w:rPr>
          <w:sz w:val="18"/>
        </w:rPr>
      </w:pPr>
    </w:p>
    <w:p w14:paraId="6A7F9381" w14:textId="77777777" w:rsidR="004F7C69" w:rsidRDefault="004F7C69" w:rsidP="004F7C69">
      <w:pPr>
        <w:jc w:val="both"/>
        <w:rPr>
          <w:sz w:val="18"/>
        </w:rPr>
      </w:pPr>
    </w:p>
    <w:p w14:paraId="3B4AA849" w14:textId="77777777" w:rsidR="004F7C69" w:rsidRDefault="004F7C69" w:rsidP="004F7C69">
      <w:pPr>
        <w:jc w:val="both"/>
        <w:rPr>
          <w:sz w:val="18"/>
        </w:rPr>
      </w:pPr>
    </w:p>
    <w:p w14:paraId="3A26CBFE" w14:textId="77777777" w:rsidR="004F7C69" w:rsidRDefault="004F7C69" w:rsidP="004F7C69">
      <w:pPr>
        <w:jc w:val="both"/>
        <w:rPr>
          <w:sz w:val="18"/>
        </w:rPr>
      </w:pPr>
    </w:p>
    <w:p w14:paraId="7D6C9015" w14:textId="77777777" w:rsidR="004F7C69" w:rsidRDefault="004F7C69" w:rsidP="004F7C69">
      <w:pPr>
        <w:jc w:val="both"/>
        <w:rPr>
          <w:sz w:val="18"/>
        </w:rPr>
      </w:pPr>
    </w:p>
    <w:p w14:paraId="48E07A67" w14:textId="77777777" w:rsidR="004F7C69" w:rsidRDefault="004F7C69" w:rsidP="004F7C69">
      <w:pPr>
        <w:jc w:val="both"/>
        <w:rPr>
          <w:sz w:val="18"/>
        </w:rPr>
      </w:pPr>
    </w:p>
    <w:p w14:paraId="66C49629" w14:textId="77777777" w:rsidR="004F7C69" w:rsidRDefault="004F7C69" w:rsidP="004F7C69">
      <w:pPr>
        <w:jc w:val="both"/>
        <w:rPr>
          <w:sz w:val="18"/>
        </w:rPr>
      </w:pPr>
    </w:p>
    <w:p w14:paraId="1EC18D72" w14:textId="77777777" w:rsidR="004F7C69" w:rsidRDefault="004F7C69" w:rsidP="004F7C69">
      <w:pPr>
        <w:jc w:val="both"/>
        <w:rPr>
          <w:sz w:val="18"/>
        </w:rPr>
      </w:pPr>
    </w:p>
    <w:p w14:paraId="025C0D22" w14:textId="77777777" w:rsidR="004F7C69" w:rsidRDefault="004F7C69" w:rsidP="004F7C69">
      <w:pPr>
        <w:jc w:val="both"/>
        <w:rPr>
          <w:sz w:val="18"/>
        </w:rPr>
      </w:pPr>
    </w:p>
    <w:p w14:paraId="2070861A" w14:textId="77777777" w:rsidR="004F7C69" w:rsidRDefault="004F7C69" w:rsidP="004F7C69">
      <w:pPr>
        <w:jc w:val="both"/>
        <w:rPr>
          <w:sz w:val="18"/>
        </w:rPr>
      </w:pPr>
    </w:p>
    <w:p w14:paraId="17D5687E" w14:textId="77777777" w:rsidR="004F7C69" w:rsidRDefault="004F7C69" w:rsidP="004F7C69">
      <w:pPr>
        <w:jc w:val="both"/>
        <w:rPr>
          <w:sz w:val="18"/>
        </w:rPr>
      </w:pPr>
    </w:p>
    <w:p w14:paraId="71167A78" w14:textId="77777777" w:rsidR="004F7C69" w:rsidRDefault="004F7C69" w:rsidP="004F7C69">
      <w:pPr>
        <w:jc w:val="both"/>
        <w:rPr>
          <w:sz w:val="18"/>
        </w:rPr>
      </w:pPr>
    </w:p>
    <w:p w14:paraId="06653F7D" w14:textId="77777777" w:rsidR="004F7C69" w:rsidRDefault="004F7C69" w:rsidP="004F7C69">
      <w:pPr>
        <w:jc w:val="both"/>
        <w:rPr>
          <w:sz w:val="18"/>
        </w:rPr>
      </w:pPr>
    </w:p>
    <w:p w14:paraId="7541557B" w14:textId="77777777" w:rsidR="004F7C69" w:rsidRDefault="004F7C69" w:rsidP="004F7C69">
      <w:pPr>
        <w:jc w:val="both"/>
        <w:rPr>
          <w:sz w:val="18"/>
        </w:rPr>
      </w:pPr>
    </w:p>
    <w:p w14:paraId="66793CED" w14:textId="77777777" w:rsidR="004F7C69" w:rsidRDefault="004F7C69" w:rsidP="004F7C69">
      <w:pPr>
        <w:jc w:val="both"/>
        <w:rPr>
          <w:sz w:val="18"/>
        </w:rPr>
      </w:pPr>
    </w:p>
    <w:p w14:paraId="542349DB" w14:textId="77777777" w:rsidR="004F7C69" w:rsidRDefault="004F7C69" w:rsidP="004F7C69">
      <w:pPr>
        <w:jc w:val="both"/>
        <w:rPr>
          <w:sz w:val="18"/>
        </w:rPr>
      </w:pPr>
    </w:p>
    <w:p w14:paraId="68D536C4" w14:textId="77777777" w:rsidR="004F7C69" w:rsidRDefault="004F7C69" w:rsidP="004F7C69">
      <w:pPr>
        <w:jc w:val="both"/>
        <w:rPr>
          <w:sz w:val="18"/>
        </w:rPr>
      </w:pPr>
    </w:p>
    <w:p w14:paraId="56A2DFBC" w14:textId="77777777" w:rsidR="004F7C69" w:rsidRDefault="004F7C69" w:rsidP="004F7C69">
      <w:pPr>
        <w:jc w:val="both"/>
        <w:rPr>
          <w:sz w:val="18"/>
        </w:rPr>
      </w:pPr>
    </w:p>
    <w:p w14:paraId="416E03AB" w14:textId="77777777" w:rsidR="004F7C69" w:rsidRDefault="004F7C69" w:rsidP="004F7C69">
      <w:pPr>
        <w:jc w:val="both"/>
        <w:rPr>
          <w:sz w:val="18"/>
        </w:rPr>
      </w:pPr>
    </w:p>
    <w:p w14:paraId="348F7ED4" w14:textId="77777777" w:rsidR="004F7C69" w:rsidRDefault="004F7C69" w:rsidP="004F7C69">
      <w:pPr>
        <w:jc w:val="both"/>
        <w:rPr>
          <w:sz w:val="18"/>
        </w:rPr>
      </w:pPr>
    </w:p>
    <w:p w14:paraId="00015E57" w14:textId="77777777" w:rsidR="004F7C69" w:rsidRDefault="004F7C69" w:rsidP="004F7C69">
      <w:pPr>
        <w:jc w:val="both"/>
        <w:rPr>
          <w:sz w:val="18"/>
        </w:rPr>
      </w:pPr>
    </w:p>
    <w:p w14:paraId="4F8CE27B" w14:textId="77777777" w:rsidR="004F7C69" w:rsidRDefault="004F7C69" w:rsidP="004F7C69">
      <w:pPr>
        <w:jc w:val="both"/>
        <w:rPr>
          <w:sz w:val="18"/>
        </w:rPr>
      </w:pPr>
    </w:p>
    <w:p w14:paraId="6AD96F56" w14:textId="77777777" w:rsidR="004F7C69" w:rsidRDefault="004F7C69" w:rsidP="004F7C69">
      <w:pPr>
        <w:jc w:val="both"/>
        <w:rPr>
          <w:sz w:val="18"/>
        </w:rPr>
      </w:pPr>
    </w:p>
    <w:p w14:paraId="3291181A" w14:textId="77777777" w:rsidR="004F7C69" w:rsidRDefault="004F7C69" w:rsidP="004F7C69">
      <w:pPr>
        <w:jc w:val="both"/>
        <w:rPr>
          <w:sz w:val="18"/>
        </w:rPr>
      </w:pPr>
    </w:p>
    <w:p w14:paraId="03565978" w14:textId="77777777" w:rsidR="004F7C69" w:rsidRDefault="004F7C69" w:rsidP="004F7C69">
      <w:pPr>
        <w:jc w:val="both"/>
        <w:rPr>
          <w:sz w:val="18"/>
        </w:rPr>
      </w:pPr>
    </w:p>
    <w:p w14:paraId="22B2F0AA" w14:textId="77777777" w:rsidR="004F7C69" w:rsidRDefault="004F7C69" w:rsidP="004F7C69">
      <w:pPr>
        <w:jc w:val="both"/>
        <w:rPr>
          <w:sz w:val="18"/>
        </w:rPr>
      </w:pPr>
    </w:p>
    <w:p w14:paraId="45C779B5" w14:textId="77777777" w:rsidR="004F7C69" w:rsidRDefault="004F7C69" w:rsidP="004F7C69">
      <w:pPr>
        <w:jc w:val="both"/>
        <w:rPr>
          <w:sz w:val="18"/>
        </w:rPr>
      </w:pPr>
    </w:p>
    <w:p w14:paraId="1094E754" w14:textId="77777777" w:rsidR="004F7C69" w:rsidRDefault="004F7C69" w:rsidP="004F7C69">
      <w:pPr>
        <w:jc w:val="both"/>
        <w:rPr>
          <w:sz w:val="18"/>
        </w:rPr>
      </w:pPr>
    </w:p>
    <w:p w14:paraId="3B7B3B70" w14:textId="77777777" w:rsidR="004F7C69" w:rsidRDefault="004F7C69" w:rsidP="004F7C69">
      <w:pPr>
        <w:jc w:val="both"/>
        <w:rPr>
          <w:sz w:val="18"/>
        </w:rPr>
      </w:pPr>
    </w:p>
    <w:p w14:paraId="01A3FAD4" w14:textId="77777777" w:rsidR="004F7C69" w:rsidRDefault="004F7C69" w:rsidP="004F7C69">
      <w:pPr>
        <w:jc w:val="both"/>
        <w:rPr>
          <w:sz w:val="18"/>
        </w:rPr>
      </w:pPr>
    </w:p>
    <w:p w14:paraId="0ADA40E7" w14:textId="77777777" w:rsidR="004F7C69" w:rsidRDefault="004F7C69" w:rsidP="004F7C69">
      <w:pPr>
        <w:jc w:val="both"/>
        <w:rPr>
          <w:sz w:val="18"/>
        </w:rPr>
      </w:pPr>
    </w:p>
    <w:p w14:paraId="71F8A5FF" w14:textId="77777777" w:rsidR="004F7C69" w:rsidRDefault="004F7C69" w:rsidP="004F7C69">
      <w:pPr>
        <w:jc w:val="both"/>
        <w:rPr>
          <w:sz w:val="18"/>
        </w:rPr>
      </w:pPr>
    </w:p>
    <w:p w14:paraId="6B05294C" w14:textId="77777777" w:rsidR="004F7C69" w:rsidRDefault="004F7C69" w:rsidP="004F7C69">
      <w:pPr>
        <w:jc w:val="both"/>
        <w:rPr>
          <w:sz w:val="18"/>
        </w:rPr>
      </w:pPr>
    </w:p>
    <w:p w14:paraId="400E4238" w14:textId="77777777" w:rsidR="004F7C69" w:rsidRDefault="004F7C69" w:rsidP="004F7C69">
      <w:pPr>
        <w:jc w:val="both"/>
        <w:rPr>
          <w:sz w:val="18"/>
        </w:rPr>
      </w:pPr>
    </w:p>
    <w:p w14:paraId="7E0F30B0" w14:textId="77777777" w:rsidR="004F7C69" w:rsidRDefault="004F7C69" w:rsidP="004F7C69">
      <w:pPr>
        <w:jc w:val="both"/>
        <w:rPr>
          <w:sz w:val="18"/>
        </w:rPr>
      </w:pPr>
    </w:p>
    <w:p w14:paraId="27CBC1AE" w14:textId="77777777" w:rsidR="004F7C69" w:rsidRDefault="004F7C69" w:rsidP="004F7C69">
      <w:pPr>
        <w:jc w:val="both"/>
        <w:rPr>
          <w:sz w:val="18"/>
        </w:rPr>
      </w:pPr>
    </w:p>
    <w:p w14:paraId="4ED1FFB6" w14:textId="77777777" w:rsidR="004F7C69" w:rsidRDefault="004F7C69" w:rsidP="004F7C69">
      <w:pPr>
        <w:jc w:val="both"/>
        <w:rPr>
          <w:sz w:val="18"/>
        </w:rPr>
      </w:pPr>
    </w:p>
    <w:p w14:paraId="694BB83D" w14:textId="77777777" w:rsidR="004F7C69" w:rsidRDefault="004F7C69" w:rsidP="004F7C69">
      <w:pPr>
        <w:jc w:val="both"/>
        <w:rPr>
          <w:sz w:val="18"/>
        </w:rPr>
      </w:pPr>
    </w:p>
    <w:p w14:paraId="18E7F52C" w14:textId="77777777" w:rsidR="004F7C69" w:rsidRDefault="004F7C69" w:rsidP="004F7C69">
      <w:pPr>
        <w:jc w:val="both"/>
        <w:rPr>
          <w:sz w:val="18"/>
        </w:rPr>
      </w:pPr>
    </w:p>
    <w:p w14:paraId="15B559E0" w14:textId="77777777" w:rsidR="004F7C69" w:rsidRDefault="004F7C69" w:rsidP="004F7C69">
      <w:pPr>
        <w:jc w:val="both"/>
        <w:rPr>
          <w:sz w:val="18"/>
        </w:rPr>
      </w:pPr>
    </w:p>
    <w:p w14:paraId="6945A563" w14:textId="77777777" w:rsidR="004F7C69" w:rsidRDefault="004F7C69" w:rsidP="004F7C69">
      <w:pPr>
        <w:jc w:val="both"/>
        <w:rPr>
          <w:sz w:val="18"/>
        </w:rPr>
      </w:pPr>
    </w:p>
    <w:p w14:paraId="2FE6BDF4" w14:textId="77777777" w:rsidR="004F7C69" w:rsidRDefault="004F7C69" w:rsidP="004F7C69">
      <w:pPr>
        <w:jc w:val="both"/>
        <w:rPr>
          <w:sz w:val="18"/>
        </w:rPr>
      </w:pPr>
    </w:p>
    <w:p w14:paraId="4211FE33" w14:textId="77777777" w:rsidR="004F7C69" w:rsidRDefault="004F7C69" w:rsidP="004F7C69">
      <w:pPr>
        <w:jc w:val="both"/>
        <w:rPr>
          <w:sz w:val="18"/>
        </w:rPr>
      </w:pPr>
    </w:p>
    <w:p w14:paraId="4751CC15" w14:textId="77777777" w:rsidR="004F7C69" w:rsidRDefault="004F7C69" w:rsidP="004F7C69">
      <w:pPr>
        <w:jc w:val="both"/>
        <w:rPr>
          <w:sz w:val="18"/>
        </w:rPr>
      </w:pPr>
    </w:p>
    <w:p w14:paraId="280F2E80" w14:textId="77777777" w:rsidR="004F7C69" w:rsidRPr="00B24322" w:rsidRDefault="004F7C69" w:rsidP="004F7C69">
      <w:pPr>
        <w:jc w:val="both"/>
        <w:rPr>
          <w:b/>
        </w:rPr>
      </w:pPr>
      <w:r w:rsidRPr="00B24322">
        <w:rPr>
          <w:b/>
        </w:rPr>
        <w:t>5. REFERENCES</w:t>
      </w:r>
    </w:p>
    <w:p w14:paraId="6977BB6A" w14:textId="77777777" w:rsidR="004F7C69" w:rsidRDefault="004F7C69" w:rsidP="004F7C69">
      <w:pPr>
        <w:jc w:val="both"/>
        <w:rPr>
          <w:sz w:val="18"/>
        </w:rPr>
      </w:pPr>
      <w:r>
        <w:rPr>
          <w:sz w:val="18"/>
        </w:rPr>
        <w:t>All of the references that you have cited in the text must now be listed here in alphabetical order using the Harvard style of referencing. Again we remind you that booklets and documents are available to explain how to reference all the material you are likely to come across from journal papers to blogs or DVDs. The reference you give must enable anyone to obtain the reference, not just people with a UAD IT account for example</w:t>
      </w:r>
    </w:p>
    <w:p w14:paraId="315DC652" w14:textId="77777777" w:rsidR="004F7C69" w:rsidRDefault="004F7C69" w:rsidP="004F7C69">
      <w:pPr>
        <w:jc w:val="both"/>
        <w:rPr>
          <w:sz w:val="18"/>
        </w:rPr>
      </w:pPr>
    </w:p>
    <w:p w14:paraId="758E1872" w14:textId="77777777" w:rsidR="004F7C69" w:rsidRDefault="004F7C69" w:rsidP="004F7C69">
      <w:pPr>
        <w:jc w:val="both"/>
        <w:rPr>
          <w:sz w:val="18"/>
        </w:rPr>
      </w:pPr>
      <w:r>
        <w:rPr>
          <w:sz w:val="18"/>
        </w:rPr>
        <w:t>The reference list should be 9 point Times New Roman but only left justified:</w:t>
      </w:r>
    </w:p>
    <w:p w14:paraId="674CB364" w14:textId="77777777" w:rsidR="004F7C69" w:rsidRDefault="004F7C69" w:rsidP="004F7C69">
      <w:pPr>
        <w:jc w:val="both"/>
        <w:rPr>
          <w:sz w:val="18"/>
        </w:rPr>
      </w:pPr>
    </w:p>
    <w:p w14:paraId="048AE56A" w14:textId="77777777" w:rsidR="004F7C69" w:rsidRDefault="004F7C69" w:rsidP="004F7C69">
      <w:pPr>
        <w:rPr>
          <w:sz w:val="18"/>
        </w:rPr>
      </w:pPr>
      <w:r>
        <w:rPr>
          <w:sz w:val="18"/>
        </w:rPr>
        <w:t xml:space="preserve">Other, A, N, date, “Title of the article”, </w:t>
      </w:r>
      <w:r w:rsidRPr="00B24322">
        <w:rPr>
          <w:i/>
          <w:sz w:val="18"/>
        </w:rPr>
        <w:t>Name of the Journal,</w:t>
      </w:r>
      <w:r>
        <w:rPr>
          <w:sz w:val="18"/>
        </w:rPr>
        <w:t xml:space="preserve"> Volume number, pages</w:t>
      </w:r>
    </w:p>
    <w:p w14:paraId="5F8FBE11" w14:textId="77777777" w:rsidR="004F7C69" w:rsidRDefault="004F7C69" w:rsidP="004F7C69">
      <w:pPr>
        <w:rPr>
          <w:sz w:val="18"/>
        </w:rPr>
      </w:pPr>
    </w:p>
    <w:p w14:paraId="287B729C" w14:textId="77777777" w:rsidR="004F7C69" w:rsidRDefault="004F7C69" w:rsidP="004F7C69">
      <w:pPr>
        <w:rPr>
          <w:sz w:val="18"/>
        </w:rPr>
      </w:pPr>
      <w:r>
        <w:rPr>
          <w:sz w:val="18"/>
        </w:rPr>
        <w:t>See the guides for other examples of style</w:t>
      </w:r>
    </w:p>
    <w:p w14:paraId="22E89BBF" w14:textId="77777777" w:rsidR="004F7C69" w:rsidRDefault="004F7C69" w:rsidP="004F7C69">
      <w:pPr>
        <w:jc w:val="both"/>
        <w:rPr>
          <w:sz w:val="18"/>
        </w:rPr>
      </w:pPr>
    </w:p>
    <w:p w14:paraId="50ABB664" w14:textId="77777777" w:rsidR="004F7C69" w:rsidRDefault="004F7C69" w:rsidP="004F7C69">
      <w:pPr>
        <w:jc w:val="both"/>
        <w:rPr>
          <w:sz w:val="18"/>
        </w:rPr>
      </w:pPr>
    </w:p>
    <w:p w14:paraId="66810985" w14:textId="77777777" w:rsidR="004F7C69" w:rsidRDefault="004F7C69" w:rsidP="004F7C69">
      <w:pPr>
        <w:jc w:val="both"/>
        <w:rPr>
          <w:sz w:val="18"/>
        </w:rPr>
      </w:pPr>
      <w:r>
        <w:rPr>
          <w:sz w:val="18"/>
        </w:rPr>
        <w:t>Finally, note that we have tried to make the two columns on this last page roughly the same length by inserting blank lines in the first column</w:t>
      </w:r>
    </w:p>
    <w:p w14:paraId="7F57226E" w14:textId="77777777" w:rsidR="004F7C69" w:rsidRPr="00EA28C0" w:rsidRDefault="004F7C69" w:rsidP="004F7C69">
      <w:pPr>
        <w:jc w:val="both"/>
        <w:rPr>
          <w:sz w:val="18"/>
        </w:rPr>
      </w:pPr>
    </w:p>
    <w:p w14:paraId="18821870" w14:textId="77777777" w:rsidR="004F7C69" w:rsidRDefault="004F7C69">
      <w:pPr>
        <w:suppressAutoHyphens w:val="0"/>
        <w:rPr>
          <w:rFonts w:ascii="Verdana" w:hAnsi="Verdana"/>
          <w:b/>
          <w:snapToGrid w:val="0"/>
          <w:lang w:eastAsia="en-US"/>
        </w:rPr>
      </w:pPr>
      <w:r>
        <w:rPr>
          <w:rFonts w:ascii="Verdana" w:hAnsi="Verdana"/>
        </w:rPr>
        <w:br w:type="page"/>
      </w:r>
    </w:p>
    <w:p w14:paraId="51A50DA7" w14:textId="57454C04" w:rsidR="00A72A9C" w:rsidRPr="00D57F65" w:rsidRDefault="00A72A9C">
      <w:pPr>
        <w:pStyle w:val="H4"/>
        <w:jc w:val="center"/>
        <w:rPr>
          <w:rFonts w:ascii="Verdana" w:hAnsi="Verdana"/>
          <w:szCs w:val="24"/>
        </w:rPr>
      </w:pPr>
      <w:r w:rsidRPr="00D57F65">
        <w:rPr>
          <w:rFonts w:ascii="Verdana" w:hAnsi="Verdana"/>
          <w:szCs w:val="24"/>
        </w:rPr>
        <w:lastRenderedPageBreak/>
        <w:t xml:space="preserve">Appendix </w:t>
      </w:r>
      <w:r w:rsidR="0038593D">
        <w:rPr>
          <w:rFonts w:ascii="Verdana" w:hAnsi="Verdana"/>
          <w:szCs w:val="24"/>
        </w:rPr>
        <w:t>6</w:t>
      </w:r>
    </w:p>
    <w:p w14:paraId="4409A2CC" w14:textId="77777777" w:rsidR="00A72A9C" w:rsidRPr="00D57F65" w:rsidRDefault="00A72A9C">
      <w:pPr>
        <w:pStyle w:val="H4"/>
        <w:jc w:val="center"/>
        <w:rPr>
          <w:rFonts w:ascii="Verdana" w:hAnsi="Verdana"/>
          <w:szCs w:val="24"/>
        </w:rPr>
      </w:pPr>
    </w:p>
    <w:p w14:paraId="40B751DD" w14:textId="77777777" w:rsidR="00A72A9C" w:rsidRPr="00D57F65" w:rsidRDefault="00A72A9C">
      <w:pPr>
        <w:pStyle w:val="H4"/>
        <w:jc w:val="center"/>
        <w:rPr>
          <w:rFonts w:ascii="Verdana" w:hAnsi="Verdana"/>
          <w:szCs w:val="24"/>
        </w:rPr>
      </w:pPr>
      <w:r w:rsidRPr="00D57F65">
        <w:rPr>
          <w:rFonts w:ascii="Verdana" w:hAnsi="Verdana"/>
          <w:szCs w:val="24"/>
        </w:rPr>
        <w:t>Dissertation Writing/Style Guide</w:t>
      </w:r>
    </w:p>
    <w:p w14:paraId="53CC5863" w14:textId="77777777" w:rsidR="004400E7" w:rsidRPr="00D57F65" w:rsidRDefault="004400E7" w:rsidP="004400E7">
      <w:pPr>
        <w:jc w:val="center"/>
        <w:rPr>
          <w:rFonts w:ascii="Verdana" w:hAnsi="Verdana"/>
          <w:lang w:eastAsia="en-US"/>
        </w:rPr>
      </w:pPr>
      <w:r w:rsidRPr="00D57F65">
        <w:rPr>
          <w:rFonts w:ascii="Verdana" w:hAnsi="Verdana"/>
          <w:lang w:eastAsia="en-US"/>
        </w:rPr>
        <w:t xml:space="preserve">(Adapted from University of </w:t>
      </w:r>
      <w:r w:rsidR="00E753CF" w:rsidRPr="00D57F65">
        <w:rPr>
          <w:rFonts w:ascii="Verdana" w:hAnsi="Verdana"/>
          <w:lang w:eastAsia="en-US"/>
        </w:rPr>
        <w:t>Pittsburgh’s</w:t>
      </w:r>
      <w:r w:rsidRPr="00D57F65">
        <w:rPr>
          <w:rFonts w:ascii="Verdana" w:hAnsi="Verdana"/>
          <w:lang w:eastAsia="en-US"/>
        </w:rPr>
        <w:t xml:space="preserve"> Style Guide)</w:t>
      </w:r>
    </w:p>
    <w:p w14:paraId="60164196" w14:textId="456840D1" w:rsidR="00A72A9C" w:rsidRPr="00D57F65" w:rsidRDefault="00A72A9C">
      <w:pPr>
        <w:pStyle w:val="H4"/>
        <w:rPr>
          <w:rFonts w:ascii="Verdana" w:hAnsi="Verdana"/>
          <w:szCs w:val="24"/>
        </w:rPr>
      </w:pPr>
    </w:p>
    <w:p w14:paraId="50DEF2C1" w14:textId="77777777" w:rsidR="00A72A9C" w:rsidRPr="00D57F65" w:rsidRDefault="00A72A9C">
      <w:pPr>
        <w:rPr>
          <w:rFonts w:ascii="Verdana" w:hAnsi="Verdana"/>
        </w:rPr>
      </w:pPr>
      <w:r w:rsidRPr="00D57F65">
        <w:rPr>
          <w:rFonts w:ascii="Verdana" w:hAnsi="Verdana"/>
          <w:b/>
        </w:rPr>
        <w:t>Submission copy</w:t>
      </w:r>
      <w:r w:rsidRPr="00D57F65">
        <w:rPr>
          <w:rFonts w:ascii="Verdana" w:hAnsi="Verdana"/>
        </w:rPr>
        <w:t xml:space="preserve"> </w:t>
      </w:r>
    </w:p>
    <w:p w14:paraId="1413B919" w14:textId="3F0BAD22" w:rsidR="00A72A9C" w:rsidRPr="00D57F65" w:rsidRDefault="00A72A9C">
      <w:pPr>
        <w:rPr>
          <w:rFonts w:ascii="Verdana" w:hAnsi="Verdana"/>
        </w:rPr>
      </w:pPr>
      <w:r w:rsidRPr="00D57F65">
        <w:rPr>
          <w:rFonts w:ascii="Verdana" w:hAnsi="Verdana"/>
        </w:rPr>
        <w:t>The disse</w:t>
      </w:r>
      <w:r w:rsidR="00FA7435">
        <w:rPr>
          <w:rFonts w:ascii="Verdana" w:hAnsi="Verdana"/>
        </w:rPr>
        <w:t xml:space="preserve">rtation </w:t>
      </w:r>
      <w:r w:rsidR="00F178C2">
        <w:rPr>
          <w:rFonts w:ascii="Verdana" w:hAnsi="Verdana"/>
        </w:rPr>
        <w:t>will be submitt</w:t>
      </w:r>
      <w:r w:rsidR="001D1F6E">
        <w:rPr>
          <w:rFonts w:ascii="Verdana" w:hAnsi="Verdana"/>
        </w:rPr>
        <w:t xml:space="preserve">ed electronically via </w:t>
      </w:r>
      <w:proofErr w:type="spellStart"/>
      <w:r w:rsidR="001D1F6E">
        <w:rPr>
          <w:rFonts w:ascii="Verdana" w:hAnsi="Verdana"/>
        </w:rPr>
        <w:t>Turnitin</w:t>
      </w:r>
      <w:proofErr w:type="spellEnd"/>
      <w:r w:rsidR="00F178C2">
        <w:rPr>
          <w:rFonts w:ascii="Verdana" w:hAnsi="Verdana"/>
        </w:rPr>
        <w:t>.</w:t>
      </w:r>
    </w:p>
    <w:p w14:paraId="53B0A589" w14:textId="77777777" w:rsidR="00A72A9C" w:rsidRPr="00D57F65" w:rsidRDefault="00A72A9C">
      <w:pPr>
        <w:rPr>
          <w:rFonts w:ascii="Verdana" w:hAnsi="Verdana"/>
        </w:rPr>
      </w:pPr>
    </w:p>
    <w:p w14:paraId="3ACB4E1D" w14:textId="77777777" w:rsidR="00A72A9C" w:rsidRPr="00D57F65" w:rsidRDefault="00A72A9C">
      <w:pPr>
        <w:pStyle w:val="H4"/>
        <w:rPr>
          <w:rFonts w:ascii="Verdana" w:hAnsi="Verdana"/>
          <w:szCs w:val="24"/>
        </w:rPr>
      </w:pPr>
      <w:r w:rsidRPr="00D57F65">
        <w:rPr>
          <w:rFonts w:ascii="Verdana" w:hAnsi="Verdana"/>
          <w:szCs w:val="24"/>
        </w:rPr>
        <w:t>MANUSCRIPT PREPARATION</w:t>
      </w:r>
    </w:p>
    <w:p w14:paraId="2480841B" w14:textId="77777777" w:rsidR="00A72A9C" w:rsidRPr="00D57F65" w:rsidRDefault="00A72A9C">
      <w:pPr>
        <w:rPr>
          <w:rFonts w:ascii="Verdana" w:hAnsi="Verdana"/>
        </w:rPr>
      </w:pPr>
      <w:r w:rsidRPr="00D57F65">
        <w:rPr>
          <w:rFonts w:ascii="Verdana" w:hAnsi="Verdana"/>
          <w:b/>
        </w:rPr>
        <w:t>Print</w:t>
      </w:r>
    </w:p>
    <w:p w14:paraId="74109BD9" w14:textId="77777777" w:rsidR="003527CF" w:rsidRDefault="003527CF" w:rsidP="003527CF">
      <w:pPr>
        <w:numPr>
          <w:ilvl w:val="0"/>
          <w:numId w:val="9"/>
        </w:numPr>
        <w:suppressAutoHyphens w:val="0"/>
        <w:rPr>
          <w:rFonts w:ascii="Verdana" w:hAnsi="Verdana"/>
        </w:rPr>
      </w:pPr>
      <w:r w:rsidRPr="003527CF">
        <w:rPr>
          <w:rFonts w:ascii="Verdana" w:hAnsi="Verdana"/>
        </w:rPr>
        <w:t xml:space="preserve">Use 12pt fort with 1.5x line spacing for your body text. </w:t>
      </w:r>
    </w:p>
    <w:p w14:paraId="45CB23A3" w14:textId="77777777" w:rsidR="003527CF" w:rsidRDefault="003527CF" w:rsidP="003527CF">
      <w:pPr>
        <w:numPr>
          <w:ilvl w:val="0"/>
          <w:numId w:val="9"/>
        </w:numPr>
        <w:suppressAutoHyphens w:val="0"/>
        <w:rPr>
          <w:rFonts w:ascii="Verdana" w:hAnsi="Verdana"/>
        </w:rPr>
      </w:pPr>
      <w:r w:rsidRPr="003527CF">
        <w:rPr>
          <w:rFonts w:ascii="Verdana" w:hAnsi="Verdana"/>
        </w:rPr>
        <w:t xml:space="preserve">Number your tables and figures, and refer to them in the text as needed (e.g. 'see Figure 12'). </w:t>
      </w:r>
    </w:p>
    <w:p w14:paraId="60D86382" w14:textId="77777777" w:rsidR="003527CF" w:rsidRDefault="003527CF" w:rsidP="003527CF">
      <w:pPr>
        <w:numPr>
          <w:ilvl w:val="0"/>
          <w:numId w:val="9"/>
        </w:numPr>
        <w:suppressAutoHyphens w:val="0"/>
        <w:rPr>
          <w:rFonts w:ascii="Verdana" w:hAnsi="Verdana"/>
        </w:rPr>
      </w:pPr>
      <w:r w:rsidRPr="003527CF">
        <w:rPr>
          <w:rFonts w:ascii="Verdana" w:hAnsi="Verdana"/>
        </w:rPr>
        <w:t xml:space="preserve">Use Harvard style for citations and the list of references. </w:t>
      </w:r>
    </w:p>
    <w:p w14:paraId="7560EC7A" w14:textId="686E61B8" w:rsidR="00A72A9C" w:rsidRPr="003527CF" w:rsidRDefault="003527CF" w:rsidP="003527CF">
      <w:pPr>
        <w:numPr>
          <w:ilvl w:val="0"/>
          <w:numId w:val="9"/>
        </w:numPr>
        <w:suppressAutoHyphens w:val="0"/>
        <w:rPr>
          <w:rFonts w:ascii="Verdana" w:hAnsi="Verdana"/>
        </w:rPr>
      </w:pPr>
      <w:r w:rsidRPr="003527CF">
        <w:rPr>
          <w:rFonts w:ascii="Verdana" w:hAnsi="Verdana"/>
        </w:rPr>
        <w:t>Ensure the text and diagrams are readable when printed and when converted to PDF.</w:t>
      </w:r>
      <w:proofErr w:type="gramStart"/>
      <w:r w:rsidRPr="003527CF">
        <w:rPr>
          <w:rFonts w:ascii="Verdana" w:hAnsi="Verdana"/>
        </w:rPr>
        <w:t>"</w:t>
      </w:r>
      <w:r w:rsidR="00A72A9C" w:rsidRPr="003527CF">
        <w:rPr>
          <w:rFonts w:ascii="Verdana" w:hAnsi="Verdana"/>
        </w:rPr>
        <w:t>.</w:t>
      </w:r>
      <w:proofErr w:type="gramEnd"/>
    </w:p>
    <w:p w14:paraId="225D09EB" w14:textId="77777777" w:rsidR="00A72A9C" w:rsidRPr="00D57F65" w:rsidRDefault="00A72A9C">
      <w:pPr>
        <w:rPr>
          <w:rFonts w:ascii="Verdana" w:hAnsi="Verdana"/>
        </w:rPr>
      </w:pPr>
    </w:p>
    <w:p w14:paraId="6652511D" w14:textId="77777777" w:rsidR="00A72A9C" w:rsidRPr="00D57F65" w:rsidRDefault="00A72A9C">
      <w:pPr>
        <w:pStyle w:val="Heading1"/>
        <w:rPr>
          <w:rFonts w:ascii="Verdana" w:hAnsi="Verdana"/>
          <w:b/>
          <w:szCs w:val="24"/>
        </w:rPr>
      </w:pPr>
      <w:r w:rsidRPr="00D57F65">
        <w:rPr>
          <w:rFonts w:ascii="Verdana" w:hAnsi="Verdana"/>
          <w:b/>
          <w:szCs w:val="24"/>
        </w:rPr>
        <w:t>Pagination</w:t>
      </w:r>
    </w:p>
    <w:p w14:paraId="7EFEB014" w14:textId="6A605FB2" w:rsidR="00A72A9C" w:rsidRPr="00D57F65" w:rsidRDefault="003527CF" w:rsidP="00A72A9C">
      <w:pPr>
        <w:numPr>
          <w:ilvl w:val="0"/>
          <w:numId w:val="10"/>
        </w:numPr>
        <w:suppressAutoHyphens w:val="0"/>
        <w:rPr>
          <w:rFonts w:ascii="Verdana" w:hAnsi="Verdana"/>
        </w:rPr>
      </w:pPr>
      <w:r>
        <w:rPr>
          <w:rFonts w:ascii="Verdana" w:hAnsi="Verdana"/>
        </w:rPr>
        <w:t>E</w:t>
      </w:r>
      <w:r w:rsidR="00A72A9C" w:rsidRPr="00D57F65">
        <w:rPr>
          <w:rFonts w:ascii="Verdana" w:hAnsi="Verdana"/>
        </w:rPr>
        <w:t xml:space="preserve">ach page must be numbered, with the exception of the first blank page and the Title Page </w:t>
      </w:r>
    </w:p>
    <w:p w14:paraId="0BB5FAB6" w14:textId="77777777" w:rsidR="00A72A9C" w:rsidRPr="00D57F65" w:rsidRDefault="00A72A9C">
      <w:pPr>
        <w:rPr>
          <w:rFonts w:ascii="Verdana" w:hAnsi="Verdana"/>
        </w:rPr>
      </w:pPr>
    </w:p>
    <w:p w14:paraId="5F5FCCF1" w14:textId="77777777" w:rsidR="00A72A9C" w:rsidRPr="00D57F65" w:rsidRDefault="00A72A9C">
      <w:pPr>
        <w:rPr>
          <w:rFonts w:ascii="Verdana" w:hAnsi="Verdana"/>
        </w:rPr>
      </w:pPr>
      <w:r w:rsidRPr="00D57F65">
        <w:rPr>
          <w:rFonts w:ascii="Verdana" w:hAnsi="Verdana"/>
          <w:b/>
        </w:rPr>
        <w:t>Margins</w:t>
      </w:r>
      <w:r w:rsidRPr="00D57F65">
        <w:rPr>
          <w:rFonts w:ascii="Verdana" w:hAnsi="Verdana"/>
        </w:rPr>
        <w:t xml:space="preserve"> </w:t>
      </w:r>
    </w:p>
    <w:p w14:paraId="7946158F" w14:textId="77777777" w:rsidR="00A72A9C" w:rsidRPr="00D57F65" w:rsidRDefault="00A72A9C" w:rsidP="00A72A9C">
      <w:pPr>
        <w:numPr>
          <w:ilvl w:val="0"/>
          <w:numId w:val="11"/>
        </w:numPr>
        <w:suppressAutoHyphens w:val="0"/>
        <w:rPr>
          <w:rFonts w:ascii="Verdana" w:hAnsi="Verdana"/>
        </w:rPr>
      </w:pPr>
      <w:r w:rsidRPr="00D57F65">
        <w:rPr>
          <w:rFonts w:ascii="Verdana" w:hAnsi="Verdana"/>
        </w:rPr>
        <w:t>The left margin should be 38 mm; top, bottom, and right margins should be 25 mm. Tables, figures, and illustrations use the same margins as text.</w:t>
      </w:r>
    </w:p>
    <w:p w14:paraId="10B61141" w14:textId="77777777" w:rsidR="00A72A9C" w:rsidRPr="00D57F65" w:rsidRDefault="00A72A9C" w:rsidP="00A72A9C">
      <w:pPr>
        <w:numPr>
          <w:ilvl w:val="0"/>
          <w:numId w:val="11"/>
        </w:numPr>
        <w:suppressAutoHyphens w:val="0"/>
        <w:rPr>
          <w:rFonts w:ascii="Verdana" w:hAnsi="Verdana"/>
        </w:rPr>
      </w:pPr>
      <w:r w:rsidRPr="00D57F65">
        <w:rPr>
          <w:rFonts w:ascii="Verdana" w:hAnsi="Verdana"/>
        </w:rPr>
        <w:t xml:space="preserve">A subheading at the bottom of a page should be followed by at least two full lines of type. If space does not permit two lines plus a 25-mm margin, the subheading should begin the next page. Similarly, a new paragraph toward the bottom </w:t>
      </w:r>
      <w:r w:rsidRPr="00D57F65">
        <w:rPr>
          <w:rFonts w:ascii="Verdana" w:hAnsi="Verdana"/>
        </w:rPr>
        <w:lastRenderedPageBreak/>
        <w:t>of a page should run for at least two lines or be started on the next page. The final few words of a paragraph should not be continued on the next page. At least two full lines of type are required to continue a paragraph on the next page.</w:t>
      </w:r>
    </w:p>
    <w:p w14:paraId="33C0994B" w14:textId="77777777" w:rsidR="00A72A9C" w:rsidRPr="00D57F65" w:rsidRDefault="00A72A9C">
      <w:pPr>
        <w:rPr>
          <w:rFonts w:ascii="Verdana" w:hAnsi="Verdana"/>
        </w:rPr>
      </w:pPr>
    </w:p>
    <w:p w14:paraId="7EC5B24D" w14:textId="77777777" w:rsidR="00A72A9C" w:rsidRPr="00D57F65" w:rsidRDefault="00A72A9C">
      <w:pPr>
        <w:rPr>
          <w:rFonts w:ascii="Verdana" w:hAnsi="Verdana"/>
        </w:rPr>
      </w:pPr>
      <w:r w:rsidRPr="00D57F65">
        <w:rPr>
          <w:rFonts w:ascii="Verdana" w:hAnsi="Verdana"/>
          <w:b/>
        </w:rPr>
        <w:t>Spacing</w:t>
      </w:r>
    </w:p>
    <w:p w14:paraId="01562EEF" w14:textId="31738D08" w:rsidR="00A72A9C" w:rsidRPr="00D57F65" w:rsidRDefault="00A72A9C">
      <w:pPr>
        <w:rPr>
          <w:rFonts w:ascii="Verdana" w:hAnsi="Verdana"/>
        </w:rPr>
      </w:pPr>
      <w:r w:rsidRPr="00D57F65">
        <w:rPr>
          <w:rFonts w:ascii="Verdana" w:hAnsi="Verdana"/>
        </w:rPr>
        <w:t xml:space="preserve">The text of the manuscript </w:t>
      </w:r>
      <w:r w:rsidR="003527CF">
        <w:rPr>
          <w:rFonts w:ascii="Verdana" w:hAnsi="Verdana"/>
        </w:rPr>
        <w:t>be one-and-a-</w:t>
      </w:r>
      <w:r w:rsidRPr="00D57F65">
        <w:rPr>
          <w:rFonts w:ascii="Verdana" w:hAnsi="Verdana"/>
        </w:rPr>
        <w:t>half-spaced with the exception of long quotations, footnotes, bibli</w:t>
      </w:r>
      <w:r w:rsidR="003527CF">
        <w:rPr>
          <w:rFonts w:ascii="Verdana" w:hAnsi="Verdana"/>
        </w:rPr>
        <w:t>ographical references, and the i</w:t>
      </w:r>
      <w:r w:rsidRPr="00D57F65">
        <w:rPr>
          <w:rFonts w:ascii="Verdana" w:hAnsi="Verdana"/>
        </w:rPr>
        <w:t>ndex (if included), which may be single-spaced.</w:t>
      </w:r>
    </w:p>
    <w:p w14:paraId="62533D25" w14:textId="77777777" w:rsidR="00A72A9C" w:rsidRPr="00D57F65" w:rsidRDefault="00A72A9C">
      <w:pPr>
        <w:rPr>
          <w:rFonts w:ascii="Verdana" w:hAnsi="Verdana"/>
        </w:rPr>
      </w:pPr>
    </w:p>
    <w:p w14:paraId="2E5DA8BC" w14:textId="77777777" w:rsidR="00A72A9C" w:rsidRPr="00D57F65" w:rsidRDefault="00DD12DA">
      <w:pPr>
        <w:rPr>
          <w:rFonts w:ascii="Verdana" w:hAnsi="Verdana"/>
        </w:rPr>
      </w:pPr>
      <w:r w:rsidRPr="00D57F65">
        <w:rPr>
          <w:rFonts w:ascii="Verdana" w:hAnsi="Verdana"/>
          <w:b/>
        </w:rPr>
        <w:t>Cent</w:t>
      </w:r>
      <w:r>
        <w:rPr>
          <w:rFonts w:ascii="Verdana" w:hAnsi="Verdana"/>
          <w:b/>
        </w:rPr>
        <w:t>r</w:t>
      </w:r>
      <w:r w:rsidRPr="00D57F65">
        <w:rPr>
          <w:rFonts w:ascii="Verdana" w:hAnsi="Verdana"/>
          <w:b/>
        </w:rPr>
        <w:t>ing</w:t>
      </w:r>
    </w:p>
    <w:p w14:paraId="5A1EEFA4" w14:textId="77777777" w:rsidR="00A72A9C" w:rsidRPr="00D57F65" w:rsidRDefault="00A72A9C">
      <w:pPr>
        <w:rPr>
          <w:rFonts w:ascii="Verdana" w:hAnsi="Verdana"/>
        </w:rPr>
      </w:pPr>
      <w:r w:rsidRPr="00D57F65">
        <w:rPr>
          <w:rFonts w:ascii="Verdana" w:hAnsi="Verdana"/>
        </w:rPr>
        <w:t>When the instructions call for "centring" a heading, title, or other element, the material is to be centred between the left and right margins.</w:t>
      </w:r>
    </w:p>
    <w:p w14:paraId="6FDC3B05" w14:textId="77777777" w:rsidR="00A72A9C" w:rsidRDefault="00A72A9C">
      <w:pPr>
        <w:rPr>
          <w:rFonts w:ascii="Verdana" w:hAnsi="Verdana"/>
        </w:rPr>
      </w:pPr>
    </w:p>
    <w:p w14:paraId="5B431423" w14:textId="2A9027B0" w:rsidR="00A72A9C" w:rsidRDefault="00A72A9C">
      <w:pPr>
        <w:rPr>
          <w:rFonts w:ascii="Verdana" w:hAnsi="Verdana"/>
        </w:rPr>
      </w:pPr>
    </w:p>
    <w:p w14:paraId="5C079947" w14:textId="77777777" w:rsidR="003527CF" w:rsidRDefault="003527CF">
      <w:pPr>
        <w:rPr>
          <w:rFonts w:ascii="Verdana" w:hAnsi="Verdana"/>
        </w:rPr>
      </w:pPr>
    </w:p>
    <w:p w14:paraId="7344D962" w14:textId="77777777" w:rsidR="003527CF" w:rsidRDefault="003527CF">
      <w:pPr>
        <w:rPr>
          <w:rFonts w:ascii="Verdana" w:hAnsi="Verdana"/>
        </w:rPr>
      </w:pPr>
    </w:p>
    <w:p w14:paraId="37686519" w14:textId="77777777" w:rsidR="00A72A9C" w:rsidRPr="00D57F65" w:rsidRDefault="00A72A9C">
      <w:pPr>
        <w:rPr>
          <w:rFonts w:ascii="Verdana" w:hAnsi="Verdana"/>
        </w:rPr>
      </w:pPr>
      <w:r w:rsidRPr="00D57F65">
        <w:rPr>
          <w:rFonts w:ascii="Verdana" w:hAnsi="Verdana"/>
          <w:b/>
        </w:rPr>
        <w:t>Footnotes and Bibliography</w:t>
      </w:r>
      <w:r w:rsidRPr="00D57F65">
        <w:rPr>
          <w:rFonts w:ascii="Verdana" w:hAnsi="Verdana"/>
        </w:rPr>
        <w:t xml:space="preserve"> </w:t>
      </w:r>
    </w:p>
    <w:p w14:paraId="3AFB3684" w14:textId="77777777" w:rsidR="00A72A9C" w:rsidRPr="00D57F65" w:rsidRDefault="00A72A9C" w:rsidP="002540EC">
      <w:pPr>
        <w:numPr>
          <w:ilvl w:val="0"/>
          <w:numId w:val="13"/>
        </w:numPr>
        <w:suppressAutoHyphens w:val="0"/>
        <w:rPr>
          <w:rFonts w:ascii="Verdana" w:hAnsi="Verdana"/>
        </w:rPr>
      </w:pPr>
      <w:r w:rsidRPr="00D57F65">
        <w:rPr>
          <w:rFonts w:ascii="Verdana" w:hAnsi="Verdana"/>
        </w:rPr>
        <w:t xml:space="preserve">Citation may vary among disciplines, but </w:t>
      </w:r>
      <w:r w:rsidR="002540EC" w:rsidRPr="00D57F65">
        <w:rPr>
          <w:rFonts w:ascii="Verdana" w:hAnsi="Verdana"/>
        </w:rPr>
        <w:t>for this work the Harvard style of referencing will be used.</w:t>
      </w:r>
    </w:p>
    <w:p w14:paraId="6D3B03B8" w14:textId="01705442" w:rsidR="00A72A9C" w:rsidRPr="00877528" w:rsidRDefault="00A72A9C" w:rsidP="00877528">
      <w:pPr>
        <w:numPr>
          <w:ilvl w:val="0"/>
          <w:numId w:val="13"/>
        </w:numPr>
        <w:suppressAutoHyphens w:val="0"/>
        <w:rPr>
          <w:rFonts w:ascii="Verdana" w:hAnsi="Verdana"/>
        </w:rPr>
      </w:pPr>
      <w:r w:rsidRPr="00D57F65">
        <w:rPr>
          <w:rFonts w:ascii="Verdana" w:hAnsi="Verdana"/>
        </w:rPr>
        <w:t xml:space="preserve">Footnotes </w:t>
      </w:r>
      <w:r w:rsidR="002540EC" w:rsidRPr="00D57F65">
        <w:rPr>
          <w:rFonts w:ascii="Verdana" w:hAnsi="Verdana"/>
        </w:rPr>
        <w:t>should</w:t>
      </w:r>
      <w:r w:rsidRPr="00D57F65">
        <w:rPr>
          <w:rFonts w:ascii="Verdana" w:hAnsi="Verdana"/>
        </w:rPr>
        <w:t xml:space="preserve"> appear on the pa</w:t>
      </w:r>
      <w:r w:rsidR="002540EC" w:rsidRPr="00D57F65">
        <w:rPr>
          <w:rFonts w:ascii="Verdana" w:hAnsi="Verdana"/>
        </w:rPr>
        <w:t>ge on which they are cited</w:t>
      </w:r>
      <w:r w:rsidRPr="00D57F65">
        <w:rPr>
          <w:rFonts w:ascii="Verdana" w:hAnsi="Verdana"/>
        </w:rPr>
        <w:t xml:space="preserve">. </w:t>
      </w:r>
    </w:p>
    <w:p w14:paraId="0C0A984B" w14:textId="77777777" w:rsidR="00A72A9C" w:rsidRPr="00D57F65" w:rsidRDefault="00A72A9C">
      <w:pPr>
        <w:rPr>
          <w:rFonts w:ascii="Verdana" w:hAnsi="Verdana"/>
        </w:rPr>
      </w:pPr>
    </w:p>
    <w:p w14:paraId="0D812A39" w14:textId="77777777" w:rsidR="00A72A9C" w:rsidRPr="00D57F65" w:rsidRDefault="00A72A9C">
      <w:pPr>
        <w:pStyle w:val="H4"/>
        <w:rPr>
          <w:rFonts w:ascii="Verdana" w:hAnsi="Verdana"/>
          <w:szCs w:val="24"/>
        </w:rPr>
      </w:pPr>
      <w:r w:rsidRPr="00D57F65">
        <w:rPr>
          <w:rFonts w:ascii="Verdana" w:hAnsi="Verdana"/>
          <w:szCs w:val="24"/>
        </w:rPr>
        <w:t>TABLES AND FIGURES</w:t>
      </w:r>
    </w:p>
    <w:p w14:paraId="2F3D904B" w14:textId="77777777" w:rsidR="00A72A9C" w:rsidRPr="00D57F65" w:rsidRDefault="00A72A9C">
      <w:pPr>
        <w:rPr>
          <w:rFonts w:ascii="Verdana" w:hAnsi="Verdana"/>
        </w:rPr>
      </w:pPr>
      <w:r w:rsidRPr="00D57F65">
        <w:rPr>
          <w:rFonts w:ascii="Verdana" w:hAnsi="Verdana"/>
          <w:b/>
        </w:rPr>
        <w:t>Definitions</w:t>
      </w:r>
      <w:r w:rsidRPr="00D57F65">
        <w:rPr>
          <w:rFonts w:ascii="Verdana" w:hAnsi="Verdana"/>
        </w:rPr>
        <w:t xml:space="preserve"> </w:t>
      </w:r>
    </w:p>
    <w:p w14:paraId="67D560F0" w14:textId="77777777" w:rsidR="00A72A9C" w:rsidRPr="00D57F65" w:rsidRDefault="00A72A9C" w:rsidP="00A72A9C">
      <w:pPr>
        <w:numPr>
          <w:ilvl w:val="0"/>
          <w:numId w:val="14"/>
        </w:numPr>
        <w:suppressAutoHyphens w:val="0"/>
        <w:rPr>
          <w:rFonts w:ascii="Verdana" w:hAnsi="Verdana"/>
        </w:rPr>
      </w:pPr>
      <w:r w:rsidRPr="00D57F65">
        <w:rPr>
          <w:rFonts w:ascii="Verdana" w:hAnsi="Verdana"/>
        </w:rPr>
        <w:t>The word "table" is used for tabulated numerical data in the body of the thesis or dissertation and in the appendices.</w:t>
      </w:r>
    </w:p>
    <w:p w14:paraId="7FF4D344" w14:textId="77777777" w:rsidR="00A72A9C" w:rsidRPr="00D57F65" w:rsidRDefault="00A72A9C" w:rsidP="00A72A9C">
      <w:pPr>
        <w:numPr>
          <w:ilvl w:val="0"/>
          <w:numId w:val="14"/>
        </w:numPr>
        <w:suppressAutoHyphens w:val="0"/>
        <w:rPr>
          <w:rFonts w:ascii="Verdana" w:hAnsi="Verdana"/>
        </w:rPr>
      </w:pPr>
      <w:r w:rsidRPr="00D57F65">
        <w:rPr>
          <w:rFonts w:ascii="Verdana" w:hAnsi="Verdana"/>
        </w:rPr>
        <w:t xml:space="preserve">The word "figure" designates all other illustrative material used in the body and in the </w:t>
      </w:r>
      <w:r w:rsidRPr="00D57F65">
        <w:rPr>
          <w:rFonts w:ascii="Verdana" w:hAnsi="Verdana"/>
        </w:rPr>
        <w:lastRenderedPageBreak/>
        <w:t>appendices, including graphs, charts, drawings, photographs, diagrams, schematic illustrations of experimental apparatus, etc.</w:t>
      </w:r>
    </w:p>
    <w:p w14:paraId="6E59D01C" w14:textId="77777777" w:rsidR="00A72A9C" w:rsidRPr="00D57F65" w:rsidRDefault="00A72A9C">
      <w:pPr>
        <w:rPr>
          <w:rFonts w:ascii="Verdana" w:hAnsi="Verdana"/>
        </w:rPr>
      </w:pPr>
    </w:p>
    <w:p w14:paraId="020C3E80" w14:textId="3806312F" w:rsidR="00A72A9C" w:rsidRPr="003527CF" w:rsidRDefault="00A72A9C">
      <w:pPr>
        <w:rPr>
          <w:rFonts w:ascii="Verdana" w:hAnsi="Verdana"/>
        </w:rPr>
      </w:pPr>
    </w:p>
    <w:p w14:paraId="2AC65F6F" w14:textId="77777777" w:rsidR="00A72A9C" w:rsidRPr="00D57F65" w:rsidRDefault="00A72A9C">
      <w:pPr>
        <w:rPr>
          <w:rFonts w:ascii="Verdana" w:hAnsi="Verdana"/>
        </w:rPr>
      </w:pPr>
      <w:r w:rsidRPr="00D57F65">
        <w:rPr>
          <w:rFonts w:ascii="Verdana" w:hAnsi="Verdana"/>
          <w:b/>
        </w:rPr>
        <w:t>Positioning</w:t>
      </w:r>
    </w:p>
    <w:p w14:paraId="1748023E" w14:textId="77777777" w:rsidR="00A72A9C" w:rsidRPr="00D57F65" w:rsidRDefault="00A72A9C" w:rsidP="00A72A9C">
      <w:pPr>
        <w:numPr>
          <w:ilvl w:val="0"/>
          <w:numId w:val="16"/>
        </w:numPr>
        <w:suppressAutoHyphens w:val="0"/>
        <w:rPr>
          <w:rFonts w:ascii="Verdana" w:hAnsi="Verdana"/>
        </w:rPr>
      </w:pPr>
      <w:r w:rsidRPr="00D57F65">
        <w:rPr>
          <w:rFonts w:ascii="Verdana" w:hAnsi="Verdana"/>
        </w:rPr>
        <w:t>Tables and figures of a half-page or less in length may appear on the same page with the text, separated from the text above or below by triple spacing. If they exceed a half-page in length, they should be placed on a separate page. Two or more small tables or figures may be placed on a single page.</w:t>
      </w:r>
    </w:p>
    <w:p w14:paraId="408AB1A1" w14:textId="77777777" w:rsidR="00A72A9C" w:rsidRPr="00D57F65" w:rsidRDefault="00A72A9C" w:rsidP="00A72A9C">
      <w:pPr>
        <w:numPr>
          <w:ilvl w:val="0"/>
          <w:numId w:val="16"/>
        </w:numPr>
        <w:suppressAutoHyphens w:val="0"/>
        <w:rPr>
          <w:rFonts w:ascii="Verdana" w:hAnsi="Verdana"/>
        </w:rPr>
      </w:pPr>
      <w:r w:rsidRPr="00D57F65">
        <w:rPr>
          <w:rFonts w:ascii="Verdana" w:hAnsi="Verdana"/>
        </w:rPr>
        <w:t>Table numbers and captions are placed two spaces above the top line of the table.</w:t>
      </w:r>
    </w:p>
    <w:p w14:paraId="23CD54AB" w14:textId="77777777" w:rsidR="00A72A9C" w:rsidRPr="00D57F65" w:rsidRDefault="00A72A9C" w:rsidP="00A72A9C">
      <w:pPr>
        <w:numPr>
          <w:ilvl w:val="0"/>
          <w:numId w:val="16"/>
        </w:numPr>
        <w:suppressAutoHyphens w:val="0"/>
        <w:rPr>
          <w:rFonts w:ascii="Verdana" w:hAnsi="Verdana"/>
        </w:rPr>
      </w:pPr>
      <w:r w:rsidRPr="00D57F65">
        <w:rPr>
          <w:rFonts w:ascii="Verdana" w:hAnsi="Verdana"/>
        </w:rPr>
        <w:t>Figure numbers and captions are placed two spaces below the last line or bottom edge of the figure.</w:t>
      </w:r>
    </w:p>
    <w:p w14:paraId="1735DC2C" w14:textId="3E0FA9F0" w:rsidR="00A72A9C" w:rsidRDefault="00A72A9C" w:rsidP="00A72A9C">
      <w:pPr>
        <w:numPr>
          <w:ilvl w:val="0"/>
          <w:numId w:val="16"/>
        </w:numPr>
        <w:suppressAutoHyphens w:val="0"/>
        <w:rPr>
          <w:rFonts w:ascii="Verdana" w:hAnsi="Verdana"/>
        </w:rPr>
      </w:pPr>
      <w:r w:rsidRPr="00D57F65">
        <w:rPr>
          <w:rFonts w:ascii="Verdana" w:hAnsi="Verdana"/>
        </w:rPr>
        <w:t xml:space="preserve">The placement of the table or figure does not affect </w:t>
      </w:r>
      <w:r w:rsidR="003A2AF5">
        <w:rPr>
          <w:rFonts w:ascii="Verdana" w:hAnsi="Verdana"/>
        </w:rPr>
        <w:t>the position of the page number.</w:t>
      </w:r>
    </w:p>
    <w:p w14:paraId="084C325E" w14:textId="77777777" w:rsidR="00D57F65" w:rsidRDefault="00D57F65" w:rsidP="00D57F65">
      <w:pPr>
        <w:suppressAutoHyphens w:val="0"/>
        <w:rPr>
          <w:rFonts w:ascii="Verdana" w:hAnsi="Verdana"/>
        </w:rPr>
      </w:pPr>
    </w:p>
    <w:p w14:paraId="6E350455" w14:textId="77777777" w:rsidR="00A72A9C" w:rsidRPr="00D57F65" w:rsidRDefault="00A72A9C">
      <w:pPr>
        <w:rPr>
          <w:rFonts w:ascii="Verdana" w:hAnsi="Verdana"/>
        </w:rPr>
      </w:pPr>
    </w:p>
    <w:p w14:paraId="02F415F6" w14:textId="77777777" w:rsidR="00A72A9C" w:rsidRPr="00D57F65" w:rsidRDefault="00A72A9C">
      <w:pPr>
        <w:rPr>
          <w:rFonts w:ascii="Verdana" w:hAnsi="Verdana"/>
        </w:rPr>
      </w:pPr>
      <w:r w:rsidRPr="00D57F65">
        <w:rPr>
          <w:rFonts w:ascii="Verdana" w:hAnsi="Verdana"/>
          <w:b/>
        </w:rPr>
        <w:t>Numbering</w:t>
      </w:r>
    </w:p>
    <w:p w14:paraId="68FB3331" w14:textId="77777777" w:rsidR="00A72A9C" w:rsidRPr="00D57F65" w:rsidRDefault="00A72A9C" w:rsidP="00A72A9C">
      <w:pPr>
        <w:numPr>
          <w:ilvl w:val="0"/>
          <w:numId w:val="17"/>
        </w:numPr>
        <w:suppressAutoHyphens w:val="0"/>
        <w:rPr>
          <w:rFonts w:ascii="Verdana" w:hAnsi="Verdana"/>
        </w:rPr>
      </w:pPr>
      <w:r w:rsidRPr="00D57F65">
        <w:rPr>
          <w:rFonts w:ascii="Verdana" w:hAnsi="Verdana"/>
        </w:rPr>
        <w:t>Tables and figures are numbered in separate series. Each table and figure, including any in the appendices, has a number in its own series. Each series is numbered consecutively in Arabic numerals, e.g., Figure 10, Figure 11, Figure 12, etc.</w:t>
      </w:r>
    </w:p>
    <w:p w14:paraId="07E7BAD2" w14:textId="77777777" w:rsidR="00A72A9C" w:rsidRPr="00D57F65" w:rsidRDefault="00A72A9C" w:rsidP="00A72A9C">
      <w:pPr>
        <w:numPr>
          <w:ilvl w:val="0"/>
          <w:numId w:val="17"/>
        </w:numPr>
        <w:suppressAutoHyphens w:val="0"/>
        <w:rPr>
          <w:rFonts w:ascii="Verdana" w:hAnsi="Verdana"/>
        </w:rPr>
      </w:pPr>
      <w:r w:rsidRPr="00D57F65">
        <w:rPr>
          <w:rFonts w:ascii="Verdana" w:hAnsi="Verdana"/>
        </w:rPr>
        <w:t>If a table continues to the following page, the top line should read "Table 10 (cont'd)." The caption is not repeated.</w:t>
      </w:r>
    </w:p>
    <w:p w14:paraId="5FF6B080" w14:textId="77777777" w:rsidR="00A72A9C" w:rsidRPr="00D57F65" w:rsidRDefault="00A72A9C">
      <w:pPr>
        <w:rPr>
          <w:rFonts w:ascii="Verdana" w:hAnsi="Verdana"/>
        </w:rPr>
      </w:pPr>
    </w:p>
    <w:p w14:paraId="15DE10C5" w14:textId="77777777" w:rsidR="00A72A9C" w:rsidRPr="00D57F65" w:rsidRDefault="00A72A9C">
      <w:pPr>
        <w:rPr>
          <w:rFonts w:ascii="Verdana" w:hAnsi="Verdana"/>
        </w:rPr>
      </w:pPr>
      <w:r w:rsidRPr="00D57F65">
        <w:rPr>
          <w:rFonts w:ascii="Verdana" w:hAnsi="Verdana"/>
          <w:b/>
        </w:rPr>
        <w:lastRenderedPageBreak/>
        <w:t>Captions</w:t>
      </w:r>
    </w:p>
    <w:p w14:paraId="0336091F" w14:textId="77777777" w:rsidR="00A72A9C" w:rsidRPr="00D57F65" w:rsidRDefault="00A72A9C" w:rsidP="00A72A9C">
      <w:pPr>
        <w:numPr>
          <w:ilvl w:val="0"/>
          <w:numId w:val="18"/>
        </w:numPr>
        <w:suppressAutoHyphens w:val="0"/>
        <w:rPr>
          <w:rFonts w:ascii="Verdana" w:hAnsi="Verdana"/>
        </w:rPr>
      </w:pPr>
      <w:r w:rsidRPr="00D57F65">
        <w:rPr>
          <w:rFonts w:ascii="Verdana" w:hAnsi="Verdana"/>
        </w:rPr>
        <w:t>Captions, or descriptive titles of tables and figures, should be kept to one line of type if possible.</w:t>
      </w:r>
    </w:p>
    <w:p w14:paraId="4B089C8A" w14:textId="77777777" w:rsidR="00A72A9C" w:rsidRPr="00D57F65" w:rsidRDefault="00A72A9C" w:rsidP="00A72A9C">
      <w:pPr>
        <w:numPr>
          <w:ilvl w:val="0"/>
          <w:numId w:val="18"/>
        </w:numPr>
        <w:suppressAutoHyphens w:val="0"/>
        <w:rPr>
          <w:rFonts w:ascii="Verdana" w:hAnsi="Verdana"/>
        </w:rPr>
      </w:pPr>
      <w:r w:rsidRPr="00D57F65">
        <w:rPr>
          <w:rFonts w:ascii="Verdana" w:hAnsi="Verdana"/>
        </w:rPr>
        <w:t>These captions will appear in the preliminaries as the List of Tables and/or List of Figures.</w:t>
      </w:r>
    </w:p>
    <w:p w14:paraId="246A2F68" w14:textId="77777777" w:rsidR="00A72A9C" w:rsidRPr="00D57F65" w:rsidRDefault="00A72A9C">
      <w:pPr>
        <w:rPr>
          <w:rFonts w:ascii="Verdana" w:hAnsi="Verdana"/>
        </w:rPr>
      </w:pPr>
    </w:p>
    <w:p w14:paraId="18A96806" w14:textId="77777777" w:rsidR="00A72A9C" w:rsidRPr="00D57F65" w:rsidRDefault="00A72A9C">
      <w:pPr>
        <w:rPr>
          <w:rFonts w:ascii="Verdana" w:hAnsi="Verdana"/>
        </w:rPr>
      </w:pPr>
      <w:r w:rsidRPr="00D57F65">
        <w:rPr>
          <w:rFonts w:ascii="Verdana" w:hAnsi="Verdana"/>
          <w:b/>
        </w:rPr>
        <w:t>Citations</w:t>
      </w:r>
    </w:p>
    <w:p w14:paraId="36086D58" w14:textId="77777777" w:rsidR="00A72A9C" w:rsidRPr="00D57F65" w:rsidRDefault="00A72A9C">
      <w:pPr>
        <w:rPr>
          <w:rFonts w:ascii="Verdana" w:hAnsi="Verdana"/>
        </w:rPr>
      </w:pPr>
      <w:r w:rsidRPr="00D57F65">
        <w:rPr>
          <w:rFonts w:ascii="Verdana" w:hAnsi="Verdana"/>
        </w:rPr>
        <w:t>When referring to a table or figure in the text, use the full word and number, e.g., Table 10 or Figure 6.</w:t>
      </w:r>
    </w:p>
    <w:p w14:paraId="6F7CBE49" w14:textId="6810E664" w:rsidR="00A72A9C" w:rsidRPr="00D57F65" w:rsidRDefault="00A72A9C">
      <w:pPr>
        <w:rPr>
          <w:rFonts w:ascii="Verdana" w:hAnsi="Verdana"/>
        </w:rPr>
      </w:pPr>
    </w:p>
    <w:p w14:paraId="1F9CECD5" w14:textId="77777777" w:rsidR="00A72A9C" w:rsidRPr="00D57F65" w:rsidRDefault="00A72A9C">
      <w:pPr>
        <w:pStyle w:val="H3"/>
        <w:jc w:val="center"/>
        <w:rPr>
          <w:rFonts w:ascii="Verdana" w:hAnsi="Verdana"/>
          <w:sz w:val="24"/>
          <w:szCs w:val="24"/>
        </w:rPr>
      </w:pPr>
      <w:r w:rsidRPr="00D57F65">
        <w:rPr>
          <w:rFonts w:ascii="Verdana" w:hAnsi="Verdana"/>
          <w:sz w:val="24"/>
          <w:szCs w:val="24"/>
        </w:rPr>
        <w:t>SEQUENCE OF CONTENTS</w:t>
      </w:r>
    </w:p>
    <w:p w14:paraId="62367A06" w14:textId="77777777" w:rsidR="00A72A9C" w:rsidRPr="00D57F65" w:rsidRDefault="00A72A9C">
      <w:pPr>
        <w:rPr>
          <w:rFonts w:ascii="Verdana" w:hAnsi="Verdana"/>
        </w:rPr>
      </w:pPr>
    </w:p>
    <w:p w14:paraId="5EF41F6E" w14:textId="77777777" w:rsidR="00A72A9C" w:rsidRPr="00D57F65" w:rsidRDefault="00A72A9C">
      <w:pPr>
        <w:pStyle w:val="DefinitionTerm"/>
        <w:rPr>
          <w:rFonts w:ascii="Verdana" w:hAnsi="Verdana"/>
          <w:snapToGrid/>
          <w:szCs w:val="24"/>
        </w:rPr>
      </w:pPr>
      <w:r w:rsidRPr="00D57F65">
        <w:rPr>
          <w:rFonts w:ascii="Verdana" w:hAnsi="Verdana"/>
          <w:snapToGrid/>
          <w:szCs w:val="24"/>
        </w:rPr>
        <w:t>There are three parts to every thesis or dissertation: the preliminary material, the text, and the reference material. Each part has several sections, which are to be arranged in the order they are discussed below.</w:t>
      </w:r>
    </w:p>
    <w:p w14:paraId="5666A456" w14:textId="77777777" w:rsidR="00A72A9C" w:rsidRPr="00D57F65" w:rsidRDefault="00A72A9C">
      <w:pPr>
        <w:rPr>
          <w:rFonts w:ascii="Verdana" w:hAnsi="Verdana"/>
        </w:rPr>
      </w:pPr>
    </w:p>
    <w:p w14:paraId="3ABB6E3B" w14:textId="77777777" w:rsidR="00A72A9C" w:rsidRPr="00D57F65" w:rsidRDefault="00A72A9C">
      <w:pPr>
        <w:pStyle w:val="H4"/>
        <w:rPr>
          <w:rFonts w:ascii="Verdana" w:hAnsi="Verdana"/>
          <w:szCs w:val="24"/>
        </w:rPr>
      </w:pPr>
      <w:r w:rsidRPr="00D57F65">
        <w:rPr>
          <w:rFonts w:ascii="Verdana" w:hAnsi="Verdana"/>
          <w:szCs w:val="24"/>
        </w:rPr>
        <w:t>PRELIMINARIES</w:t>
      </w:r>
    </w:p>
    <w:p w14:paraId="438091FE" w14:textId="77777777" w:rsidR="00A72A9C" w:rsidRPr="00D57F65" w:rsidRDefault="00A72A9C">
      <w:pPr>
        <w:rPr>
          <w:rFonts w:ascii="Verdana" w:hAnsi="Verdana"/>
        </w:rPr>
      </w:pPr>
      <w:r w:rsidRPr="00D57F65">
        <w:rPr>
          <w:rFonts w:ascii="Verdana" w:hAnsi="Verdana"/>
          <w:b/>
        </w:rPr>
        <w:t>Title Page</w:t>
      </w:r>
      <w:r w:rsidRPr="00D57F65">
        <w:rPr>
          <w:rFonts w:ascii="Verdana" w:hAnsi="Verdana"/>
        </w:rPr>
        <w:t xml:space="preserve"> </w:t>
      </w:r>
    </w:p>
    <w:p w14:paraId="366D9ED5" w14:textId="77777777" w:rsidR="00A72A9C" w:rsidRPr="00D57F65" w:rsidRDefault="00A72A9C" w:rsidP="00A72A9C">
      <w:pPr>
        <w:numPr>
          <w:ilvl w:val="0"/>
          <w:numId w:val="19"/>
        </w:numPr>
        <w:suppressAutoHyphens w:val="0"/>
        <w:rPr>
          <w:rFonts w:ascii="Verdana" w:hAnsi="Verdana"/>
        </w:rPr>
      </w:pPr>
      <w:r w:rsidRPr="00D57F65">
        <w:rPr>
          <w:rFonts w:ascii="Verdana" w:hAnsi="Verdana"/>
        </w:rPr>
        <w:t>The title in English is typed in capital letters. Words should be substituted for formulae and symbols in the title. The author's name is typed in full. See sam</w:t>
      </w:r>
      <w:r w:rsidR="00DF7C47" w:rsidRPr="00D57F65">
        <w:rPr>
          <w:rFonts w:ascii="Verdana" w:hAnsi="Verdana"/>
        </w:rPr>
        <w:t>ple at the end of this guide.</w:t>
      </w:r>
    </w:p>
    <w:p w14:paraId="28683662" w14:textId="1BC9BA19" w:rsidR="00A72A9C" w:rsidRPr="005E0044" w:rsidRDefault="00A72A9C" w:rsidP="003826CB">
      <w:pPr>
        <w:numPr>
          <w:ilvl w:val="0"/>
          <w:numId w:val="19"/>
        </w:numPr>
        <w:suppressAutoHyphens w:val="0"/>
        <w:rPr>
          <w:rFonts w:ascii="Verdana" w:hAnsi="Verdana"/>
        </w:rPr>
      </w:pPr>
      <w:r w:rsidRPr="00D57F65">
        <w:rPr>
          <w:rFonts w:ascii="Verdana" w:hAnsi="Verdana"/>
        </w:rPr>
        <w:t xml:space="preserve">The submission statement names the school (and optionally the department), the degree sought, the University's name, and the year. </w:t>
      </w:r>
      <w:r w:rsidR="00DF7C47" w:rsidRPr="00D57F65">
        <w:rPr>
          <w:rFonts w:ascii="Verdana" w:hAnsi="Verdana"/>
        </w:rPr>
        <w:t xml:space="preserve"> See sample at the end of this guide.</w:t>
      </w:r>
    </w:p>
    <w:p w14:paraId="40FB1C0D" w14:textId="77777777" w:rsidR="00A72A9C" w:rsidRPr="00D57F65" w:rsidRDefault="00A72A9C">
      <w:pPr>
        <w:rPr>
          <w:rFonts w:ascii="Verdana" w:hAnsi="Verdana"/>
        </w:rPr>
      </w:pPr>
    </w:p>
    <w:p w14:paraId="0960F8D0" w14:textId="77777777" w:rsidR="00A72A9C" w:rsidRPr="00D57F65" w:rsidRDefault="00A72A9C">
      <w:pPr>
        <w:rPr>
          <w:rFonts w:ascii="Verdana" w:hAnsi="Verdana"/>
        </w:rPr>
      </w:pPr>
    </w:p>
    <w:p w14:paraId="68360499" w14:textId="77777777" w:rsidR="00A72A9C" w:rsidRPr="00D57F65" w:rsidRDefault="00A72A9C">
      <w:pPr>
        <w:rPr>
          <w:rFonts w:ascii="Verdana" w:hAnsi="Verdana"/>
        </w:rPr>
      </w:pPr>
      <w:r w:rsidRPr="00D57F65">
        <w:rPr>
          <w:rFonts w:ascii="Verdana" w:hAnsi="Verdana"/>
          <w:b/>
        </w:rPr>
        <w:t>Abstract</w:t>
      </w:r>
      <w:r w:rsidRPr="00D57F65">
        <w:rPr>
          <w:rFonts w:ascii="Verdana" w:hAnsi="Verdana"/>
        </w:rPr>
        <w:t xml:space="preserve"> </w:t>
      </w:r>
    </w:p>
    <w:p w14:paraId="7B5B54E5" w14:textId="77777777" w:rsidR="00A72A9C" w:rsidRPr="00D57F65" w:rsidRDefault="00A72A9C" w:rsidP="00A72A9C">
      <w:pPr>
        <w:numPr>
          <w:ilvl w:val="0"/>
          <w:numId w:val="20"/>
        </w:numPr>
        <w:suppressAutoHyphens w:val="0"/>
        <w:rPr>
          <w:rFonts w:ascii="Verdana" w:hAnsi="Verdana"/>
        </w:rPr>
      </w:pPr>
      <w:r w:rsidRPr="00D57F65">
        <w:rPr>
          <w:rFonts w:ascii="Verdana" w:hAnsi="Verdana"/>
        </w:rPr>
        <w:t xml:space="preserve">An Abstract written in English and no more than 350 words </w:t>
      </w:r>
      <w:r w:rsidRPr="00D57F65">
        <w:rPr>
          <w:rFonts w:ascii="Verdana" w:hAnsi="Verdana"/>
        </w:rPr>
        <w:lastRenderedPageBreak/>
        <w:t>in length must be inserted immediately before the Preface page in all dissertations. It should be prepared in accordance with the specifications that may be available for the candidate’s discipline.</w:t>
      </w:r>
    </w:p>
    <w:p w14:paraId="79D4C3EF" w14:textId="77777777" w:rsidR="00A72A9C" w:rsidRPr="00D57F65" w:rsidRDefault="00A72A9C" w:rsidP="00A72A9C">
      <w:pPr>
        <w:numPr>
          <w:ilvl w:val="0"/>
          <w:numId w:val="20"/>
        </w:numPr>
        <w:suppressAutoHyphens w:val="0"/>
        <w:rPr>
          <w:rFonts w:ascii="Verdana" w:hAnsi="Verdana"/>
        </w:rPr>
      </w:pPr>
      <w:r w:rsidRPr="00D57F65">
        <w:rPr>
          <w:rFonts w:ascii="Verdana" w:hAnsi="Verdana"/>
        </w:rPr>
        <w:t>The Abstract should state briefly the problem discussed in the dissertation, describe the research procedures or methodology, and summarise major findings and conclusions. The Abstract should not include illustrative materials, references or tables.</w:t>
      </w:r>
    </w:p>
    <w:p w14:paraId="726D93A5" w14:textId="77777777" w:rsidR="00A72A9C" w:rsidRPr="00D57F65" w:rsidRDefault="00A72A9C">
      <w:pPr>
        <w:rPr>
          <w:rFonts w:ascii="Verdana" w:hAnsi="Verdana"/>
        </w:rPr>
      </w:pPr>
    </w:p>
    <w:p w14:paraId="70C60977" w14:textId="77777777" w:rsidR="00A72A9C" w:rsidRPr="00D57F65" w:rsidRDefault="00A72A9C">
      <w:pPr>
        <w:rPr>
          <w:rFonts w:ascii="Verdana" w:hAnsi="Verdana"/>
        </w:rPr>
      </w:pPr>
      <w:r w:rsidRPr="00D57F65">
        <w:rPr>
          <w:rFonts w:ascii="Verdana" w:hAnsi="Verdana"/>
          <w:b/>
        </w:rPr>
        <w:t>Preface or Foreword</w:t>
      </w:r>
      <w:r w:rsidRPr="00D57F65">
        <w:rPr>
          <w:rFonts w:ascii="Verdana" w:hAnsi="Verdana"/>
        </w:rPr>
        <w:t xml:space="preserve"> </w:t>
      </w:r>
    </w:p>
    <w:p w14:paraId="7866030D" w14:textId="77777777" w:rsidR="00A72A9C" w:rsidRPr="00D57F65" w:rsidRDefault="00A72A9C" w:rsidP="00A72A9C">
      <w:pPr>
        <w:numPr>
          <w:ilvl w:val="0"/>
          <w:numId w:val="21"/>
        </w:numPr>
        <w:suppressAutoHyphens w:val="0"/>
        <w:rPr>
          <w:rFonts w:ascii="Verdana" w:hAnsi="Verdana"/>
        </w:rPr>
      </w:pPr>
      <w:r w:rsidRPr="00D57F65">
        <w:rPr>
          <w:rFonts w:ascii="Verdana" w:hAnsi="Verdana"/>
        </w:rPr>
        <w:t>The Preface, or Foreword, is optional and, if used, should be brief. Acknowledgements in the form of a brief statement of appreciation for special assistance or support, including editorial assistance, should be included in this section.</w:t>
      </w:r>
    </w:p>
    <w:p w14:paraId="7C900E6B" w14:textId="77777777" w:rsidR="00A72A9C" w:rsidRPr="00D57F65" w:rsidRDefault="00A72A9C" w:rsidP="00A72A9C">
      <w:pPr>
        <w:numPr>
          <w:ilvl w:val="0"/>
          <w:numId w:val="21"/>
        </w:numPr>
        <w:suppressAutoHyphens w:val="0"/>
        <w:rPr>
          <w:rFonts w:ascii="Verdana" w:hAnsi="Verdana"/>
        </w:rPr>
      </w:pPr>
      <w:r w:rsidRPr="00D57F65">
        <w:rPr>
          <w:rFonts w:ascii="Verdana" w:hAnsi="Verdana"/>
        </w:rPr>
        <w:t>Preface or Foreword pages are numbered with small Roman numerals centred at the bottom of the page.</w:t>
      </w:r>
    </w:p>
    <w:p w14:paraId="5B970257" w14:textId="77777777" w:rsidR="00D57F65" w:rsidRDefault="00D57F65">
      <w:pPr>
        <w:rPr>
          <w:rFonts w:ascii="Verdana" w:hAnsi="Verdana"/>
        </w:rPr>
      </w:pPr>
    </w:p>
    <w:p w14:paraId="4B41AB28" w14:textId="77777777" w:rsidR="00D57F65" w:rsidRPr="00D57F65" w:rsidRDefault="00D57F65">
      <w:pPr>
        <w:rPr>
          <w:rFonts w:ascii="Verdana" w:hAnsi="Verdana"/>
        </w:rPr>
      </w:pPr>
    </w:p>
    <w:p w14:paraId="314FF86C" w14:textId="77777777" w:rsidR="00A72A9C" w:rsidRPr="00D57F65" w:rsidRDefault="00A72A9C">
      <w:pPr>
        <w:rPr>
          <w:rFonts w:ascii="Verdana" w:hAnsi="Verdana"/>
        </w:rPr>
      </w:pPr>
      <w:r w:rsidRPr="00D57F65">
        <w:rPr>
          <w:rFonts w:ascii="Verdana" w:hAnsi="Verdana"/>
          <w:b/>
        </w:rPr>
        <w:t>Table of Contents</w:t>
      </w:r>
    </w:p>
    <w:p w14:paraId="63FA075F" w14:textId="77777777" w:rsidR="00A72A9C" w:rsidRPr="00D57F65" w:rsidRDefault="00A72A9C" w:rsidP="00A72A9C">
      <w:pPr>
        <w:numPr>
          <w:ilvl w:val="0"/>
          <w:numId w:val="22"/>
        </w:numPr>
        <w:suppressAutoHyphens w:val="0"/>
        <w:rPr>
          <w:rFonts w:ascii="Verdana" w:hAnsi="Verdana"/>
        </w:rPr>
      </w:pPr>
      <w:r w:rsidRPr="00D57F65">
        <w:rPr>
          <w:rFonts w:ascii="Verdana" w:hAnsi="Verdana"/>
        </w:rPr>
        <w:t>The heading TABLE OF CONTENTS is centred without punctuation 50 mm from the top of the page. The actual listing begins at the left margin four spaces below the heading.</w:t>
      </w:r>
    </w:p>
    <w:p w14:paraId="09F9B3F0" w14:textId="77777777" w:rsidR="00A72A9C" w:rsidRPr="00D57F65" w:rsidRDefault="00A72A9C" w:rsidP="00A72A9C">
      <w:pPr>
        <w:numPr>
          <w:ilvl w:val="0"/>
          <w:numId w:val="22"/>
        </w:numPr>
        <w:suppressAutoHyphens w:val="0"/>
        <w:rPr>
          <w:rFonts w:ascii="Verdana" w:hAnsi="Verdana"/>
        </w:rPr>
      </w:pPr>
      <w:r w:rsidRPr="00D57F65">
        <w:rPr>
          <w:rFonts w:ascii="Verdana" w:hAnsi="Verdana"/>
        </w:rPr>
        <w:t xml:space="preserve">All material following the Table of Contents is listed with the exception of lists of tables and figures, which are listed separately. Material that precedes the Table of Contents </w:t>
      </w:r>
      <w:r w:rsidRPr="00D57F65">
        <w:rPr>
          <w:rFonts w:ascii="Verdana" w:hAnsi="Verdana"/>
        </w:rPr>
        <w:lastRenderedPageBreak/>
        <w:t>(e.g., title page, blank page, and dedication) is not listed.</w:t>
      </w:r>
    </w:p>
    <w:p w14:paraId="4B78AB4B" w14:textId="77777777" w:rsidR="00A72A9C" w:rsidRPr="00D57F65" w:rsidRDefault="00A72A9C" w:rsidP="00A72A9C">
      <w:pPr>
        <w:numPr>
          <w:ilvl w:val="0"/>
          <w:numId w:val="22"/>
        </w:numPr>
        <w:suppressAutoHyphens w:val="0"/>
        <w:rPr>
          <w:rFonts w:ascii="Verdana" w:hAnsi="Verdana"/>
        </w:rPr>
      </w:pPr>
      <w:r w:rsidRPr="00D57F65">
        <w:rPr>
          <w:rFonts w:ascii="Verdana" w:hAnsi="Verdana"/>
        </w:rPr>
        <w:t>The titles of chapters, parts or sections are listed in the Table of Contents as well as primary and secondary subdivisions.</w:t>
      </w:r>
    </w:p>
    <w:p w14:paraId="6F50436B" w14:textId="77777777" w:rsidR="00A72A9C" w:rsidRPr="00D57F65" w:rsidRDefault="00A72A9C" w:rsidP="00A72A9C">
      <w:pPr>
        <w:numPr>
          <w:ilvl w:val="0"/>
          <w:numId w:val="22"/>
        </w:numPr>
        <w:suppressAutoHyphens w:val="0"/>
        <w:rPr>
          <w:rFonts w:ascii="Verdana" w:hAnsi="Verdana"/>
        </w:rPr>
      </w:pPr>
      <w:r w:rsidRPr="00D57F65">
        <w:rPr>
          <w:rFonts w:ascii="Verdana" w:hAnsi="Verdana"/>
        </w:rPr>
        <w:t>Wording in the Table of Contents must be identical to wording of the actual titles in the body of the thesis or dissertation.</w:t>
      </w:r>
    </w:p>
    <w:p w14:paraId="753764A4" w14:textId="77777777" w:rsidR="00A72A9C" w:rsidRPr="00D57F65" w:rsidRDefault="00A72A9C" w:rsidP="00A72A9C">
      <w:pPr>
        <w:numPr>
          <w:ilvl w:val="0"/>
          <w:numId w:val="22"/>
        </w:numPr>
        <w:suppressAutoHyphens w:val="0"/>
        <w:rPr>
          <w:rFonts w:ascii="Verdana" w:hAnsi="Verdana"/>
        </w:rPr>
      </w:pPr>
      <w:r w:rsidRPr="00D57F65">
        <w:rPr>
          <w:rFonts w:ascii="Verdana" w:hAnsi="Verdana"/>
        </w:rPr>
        <w:t>Table of Contents pages are numbered with small Roman numerals centred at the bottom of the page.</w:t>
      </w:r>
    </w:p>
    <w:p w14:paraId="691CE2AF" w14:textId="77777777" w:rsidR="00A72A9C" w:rsidRPr="00D57F65" w:rsidRDefault="00A72A9C">
      <w:pPr>
        <w:rPr>
          <w:rFonts w:ascii="Verdana" w:hAnsi="Verdana"/>
        </w:rPr>
      </w:pPr>
    </w:p>
    <w:p w14:paraId="14313E33" w14:textId="77777777" w:rsidR="00A72A9C" w:rsidRPr="00D57F65" w:rsidRDefault="00A72A9C">
      <w:pPr>
        <w:rPr>
          <w:rFonts w:ascii="Verdana" w:hAnsi="Verdana"/>
        </w:rPr>
      </w:pPr>
    </w:p>
    <w:p w14:paraId="402BF036" w14:textId="77777777" w:rsidR="00A72A9C" w:rsidRPr="00D57F65" w:rsidRDefault="00A72A9C">
      <w:pPr>
        <w:rPr>
          <w:rFonts w:ascii="Verdana" w:hAnsi="Verdana"/>
        </w:rPr>
      </w:pPr>
      <w:r w:rsidRPr="00D57F65">
        <w:rPr>
          <w:rFonts w:ascii="Verdana" w:hAnsi="Verdana"/>
          <w:b/>
        </w:rPr>
        <w:t>List of Tables</w:t>
      </w:r>
      <w:r w:rsidRPr="00D57F65">
        <w:rPr>
          <w:rFonts w:ascii="Verdana" w:hAnsi="Verdana"/>
        </w:rPr>
        <w:t xml:space="preserve"> </w:t>
      </w:r>
    </w:p>
    <w:p w14:paraId="70AB1E9B" w14:textId="77777777" w:rsidR="00A72A9C" w:rsidRPr="00D57F65" w:rsidRDefault="00A72A9C" w:rsidP="00A72A9C">
      <w:pPr>
        <w:numPr>
          <w:ilvl w:val="0"/>
          <w:numId w:val="23"/>
        </w:numPr>
        <w:suppressAutoHyphens w:val="0"/>
        <w:rPr>
          <w:rFonts w:ascii="Verdana" w:hAnsi="Verdana"/>
        </w:rPr>
      </w:pPr>
      <w:r w:rsidRPr="00D57F65">
        <w:rPr>
          <w:rFonts w:ascii="Verdana" w:hAnsi="Verdana"/>
        </w:rPr>
        <w:t>The heading LIST OF TABLES is centred without punctuation 50 mm from the top of the page. The listing of tables begins at the left margin four spaces below the heading.</w:t>
      </w:r>
    </w:p>
    <w:p w14:paraId="6FC21C16" w14:textId="77777777" w:rsidR="00A72A9C" w:rsidRPr="00D57F65" w:rsidRDefault="00A72A9C" w:rsidP="00A72A9C">
      <w:pPr>
        <w:numPr>
          <w:ilvl w:val="0"/>
          <w:numId w:val="23"/>
        </w:numPr>
        <w:suppressAutoHyphens w:val="0"/>
        <w:rPr>
          <w:rFonts w:ascii="Verdana" w:hAnsi="Verdana"/>
        </w:rPr>
      </w:pPr>
      <w:r w:rsidRPr="00D57F65">
        <w:rPr>
          <w:rFonts w:ascii="Verdana" w:hAnsi="Verdana"/>
        </w:rPr>
        <w:t>Wording in the List of Tables must be identical to the captions that appear on the tables in the text.</w:t>
      </w:r>
    </w:p>
    <w:p w14:paraId="04BC7AE5" w14:textId="77777777" w:rsidR="00A72A9C" w:rsidRPr="00D57F65" w:rsidRDefault="00A72A9C" w:rsidP="00A72A9C">
      <w:pPr>
        <w:numPr>
          <w:ilvl w:val="0"/>
          <w:numId w:val="23"/>
        </w:numPr>
        <w:suppressAutoHyphens w:val="0"/>
        <w:rPr>
          <w:rFonts w:ascii="Verdana" w:hAnsi="Verdana"/>
        </w:rPr>
      </w:pPr>
      <w:r w:rsidRPr="00D57F65">
        <w:rPr>
          <w:rFonts w:ascii="Verdana" w:hAnsi="Verdana"/>
        </w:rPr>
        <w:t>The List of Tables pages are numbered with small Roman numerals centred at the bottom of the page.</w:t>
      </w:r>
    </w:p>
    <w:p w14:paraId="4DC36341" w14:textId="77777777" w:rsidR="00A72A9C" w:rsidRPr="00D57F65" w:rsidRDefault="00A72A9C">
      <w:pPr>
        <w:rPr>
          <w:rFonts w:ascii="Verdana" w:hAnsi="Verdana"/>
        </w:rPr>
      </w:pPr>
    </w:p>
    <w:p w14:paraId="5BC39A11" w14:textId="77777777" w:rsidR="00A72A9C" w:rsidRPr="00D57F65" w:rsidRDefault="00A72A9C">
      <w:pPr>
        <w:rPr>
          <w:rFonts w:ascii="Verdana" w:hAnsi="Verdana"/>
        </w:rPr>
      </w:pPr>
      <w:r w:rsidRPr="00D57F65">
        <w:rPr>
          <w:rFonts w:ascii="Verdana" w:hAnsi="Verdana"/>
          <w:b/>
        </w:rPr>
        <w:t>List of Figures</w:t>
      </w:r>
      <w:r w:rsidRPr="00D57F65">
        <w:rPr>
          <w:rFonts w:ascii="Verdana" w:hAnsi="Verdana"/>
        </w:rPr>
        <w:t xml:space="preserve"> </w:t>
      </w:r>
    </w:p>
    <w:p w14:paraId="79FA55C4" w14:textId="77777777" w:rsidR="00A72A9C" w:rsidRPr="00D57F65" w:rsidRDefault="00A72A9C" w:rsidP="00A72A9C">
      <w:pPr>
        <w:numPr>
          <w:ilvl w:val="0"/>
          <w:numId w:val="24"/>
        </w:numPr>
        <w:suppressAutoHyphens w:val="0"/>
        <w:rPr>
          <w:rFonts w:ascii="Verdana" w:hAnsi="Verdana"/>
        </w:rPr>
      </w:pPr>
      <w:r w:rsidRPr="00D57F65">
        <w:rPr>
          <w:rFonts w:ascii="Verdana" w:hAnsi="Verdana"/>
        </w:rPr>
        <w:t>The heading LIST OF FIGURES is centred without punctuation 50 mm from the top of the page. The listing of figures begins at the left margin four spaces below the heading.</w:t>
      </w:r>
    </w:p>
    <w:p w14:paraId="13B92702" w14:textId="77777777" w:rsidR="00A72A9C" w:rsidRPr="00D57F65" w:rsidRDefault="00A72A9C" w:rsidP="00A72A9C">
      <w:pPr>
        <w:numPr>
          <w:ilvl w:val="0"/>
          <w:numId w:val="24"/>
        </w:numPr>
        <w:suppressAutoHyphens w:val="0"/>
        <w:rPr>
          <w:rFonts w:ascii="Verdana" w:hAnsi="Verdana"/>
        </w:rPr>
      </w:pPr>
      <w:r w:rsidRPr="00D57F65">
        <w:rPr>
          <w:rFonts w:ascii="Verdana" w:hAnsi="Verdana"/>
        </w:rPr>
        <w:t>Wording in the List of Figures must be identical to the captions that appear on the figures in the text.</w:t>
      </w:r>
    </w:p>
    <w:p w14:paraId="411A334B" w14:textId="77777777" w:rsidR="00A72A9C" w:rsidRPr="00D57F65" w:rsidRDefault="00A72A9C" w:rsidP="00A72A9C">
      <w:pPr>
        <w:numPr>
          <w:ilvl w:val="0"/>
          <w:numId w:val="24"/>
        </w:numPr>
        <w:suppressAutoHyphens w:val="0"/>
        <w:rPr>
          <w:rFonts w:ascii="Verdana" w:hAnsi="Verdana"/>
        </w:rPr>
      </w:pPr>
      <w:r w:rsidRPr="00D57F65">
        <w:rPr>
          <w:rFonts w:ascii="Verdana" w:hAnsi="Verdana"/>
        </w:rPr>
        <w:t xml:space="preserve">The List of Figures pages are numbered with small Roman </w:t>
      </w:r>
      <w:r w:rsidRPr="00D57F65">
        <w:rPr>
          <w:rFonts w:ascii="Verdana" w:hAnsi="Verdana"/>
        </w:rPr>
        <w:lastRenderedPageBreak/>
        <w:t>numerals centred at the bottom of the page.</w:t>
      </w:r>
    </w:p>
    <w:p w14:paraId="252EAD99" w14:textId="77777777" w:rsidR="00A72A9C" w:rsidRPr="00D57F65" w:rsidRDefault="00A72A9C">
      <w:pPr>
        <w:rPr>
          <w:rFonts w:ascii="Verdana" w:hAnsi="Verdana"/>
        </w:rPr>
      </w:pPr>
    </w:p>
    <w:p w14:paraId="0AC688E6" w14:textId="77777777" w:rsidR="00A72A9C" w:rsidRPr="00D57F65" w:rsidRDefault="00A72A9C">
      <w:pPr>
        <w:pStyle w:val="H4"/>
        <w:rPr>
          <w:rFonts w:ascii="Verdana" w:hAnsi="Verdana"/>
          <w:szCs w:val="24"/>
        </w:rPr>
      </w:pPr>
      <w:r w:rsidRPr="00D57F65">
        <w:rPr>
          <w:rFonts w:ascii="Verdana" w:hAnsi="Verdana"/>
          <w:szCs w:val="24"/>
        </w:rPr>
        <w:t>TEXT</w:t>
      </w:r>
    </w:p>
    <w:p w14:paraId="7D7E8983" w14:textId="77777777" w:rsidR="00A72A9C" w:rsidRPr="00D57F65" w:rsidRDefault="00A72A9C">
      <w:pPr>
        <w:rPr>
          <w:rFonts w:ascii="Verdana" w:hAnsi="Verdana"/>
        </w:rPr>
      </w:pPr>
      <w:r w:rsidRPr="00D57F65">
        <w:rPr>
          <w:rFonts w:ascii="Verdana" w:hAnsi="Verdana"/>
          <w:b/>
        </w:rPr>
        <w:t>Introduction</w:t>
      </w:r>
      <w:r w:rsidRPr="00D57F65">
        <w:rPr>
          <w:rFonts w:ascii="Verdana" w:hAnsi="Verdana"/>
        </w:rPr>
        <w:t xml:space="preserve"> </w:t>
      </w:r>
    </w:p>
    <w:p w14:paraId="7A6E5C00" w14:textId="77777777" w:rsidR="00A72A9C" w:rsidRPr="00D57F65" w:rsidRDefault="00A72A9C" w:rsidP="00A72A9C">
      <w:pPr>
        <w:numPr>
          <w:ilvl w:val="0"/>
          <w:numId w:val="25"/>
        </w:numPr>
        <w:suppressAutoHyphens w:val="0"/>
        <w:rPr>
          <w:rFonts w:ascii="Verdana" w:hAnsi="Verdana"/>
        </w:rPr>
      </w:pPr>
      <w:r w:rsidRPr="00D57F65">
        <w:rPr>
          <w:rFonts w:ascii="Verdana" w:hAnsi="Verdana"/>
        </w:rPr>
        <w:t>If the Introduction precedes the first chapter or division as a separate unit, the heading INTRODUCTION should be centred without punctuation two inches from the top of the page. The text begins four spaces below the heading.</w:t>
      </w:r>
    </w:p>
    <w:p w14:paraId="76CC5E1D" w14:textId="77777777" w:rsidR="00A72A9C" w:rsidRPr="00D57F65" w:rsidRDefault="00A72A9C" w:rsidP="00A72A9C">
      <w:pPr>
        <w:numPr>
          <w:ilvl w:val="0"/>
          <w:numId w:val="25"/>
        </w:numPr>
        <w:suppressAutoHyphens w:val="0"/>
        <w:rPr>
          <w:rFonts w:ascii="Verdana" w:hAnsi="Verdana"/>
        </w:rPr>
      </w:pPr>
      <w:r w:rsidRPr="00D57F65">
        <w:rPr>
          <w:rFonts w:ascii="Verdana" w:hAnsi="Verdana"/>
        </w:rPr>
        <w:t>If the Introduction is the opening statement of the first chapter or division, the chapter title should be centred at the top of the page and INTRODUCTION used as a subheading at the left margin.</w:t>
      </w:r>
    </w:p>
    <w:p w14:paraId="194370F4" w14:textId="77777777" w:rsidR="00A72A9C" w:rsidRPr="00D57F65" w:rsidRDefault="00A72A9C" w:rsidP="00A72A9C">
      <w:pPr>
        <w:numPr>
          <w:ilvl w:val="0"/>
          <w:numId w:val="25"/>
        </w:numPr>
        <w:suppressAutoHyphens w:val="0"/>
        <w:rPr>
          <w:rFonts w:ascii="Verdana" w:hAnsi="Verdana"/>
        </w:rPr>
      </w:pPr>
      <w:r w:rsidRPr="00D57F65">
        <w:rPr>
          <w:rFonts w:ascii="Verdana" w:hAnsi="Verdana"/>
        </w:rPr>
        <w:t>The page on which the Introduction begins is page 1 of the thesis or dissertation.</w:t>
      </w:r>
    </w:p>
    <w:p w14:paraId="7DCE5C41" w14:textId="77777777" w:rsidR="00D57F65" w:rsidRDefault="00D57F65">
      <w:pPr>
        <w:rPr>
          <w:rFonts w:ascii="Verdana" w:hAnsi="Verdana"/>
        </w:rPr>
      </w:pPr>
    </w:p>
    <w:p w14:paraId="70B621DF" w14:textId="77777777" w:rsidR="00D57F65" w:rsidRPr="00D57F65" w:rsidRDefault="00D57F65">
      <w:pPr>
        <w:rPr>
          <w:rFonts w:ascii="Verdana" w:hAnsi="Verdana"/>
        </w:rPr>
      </w:pPr>
    </w:p>
    <w:p w14:paraId="163E5662" w14:textId="77777777" w:rsidR="00A72A9C" w:rsidRPr="00D57F65" w:rsidRDefault="00A72A9C">
      <w:pPr>
        <w:rPr>
          <w:rFonts w:ascii="Verdana" w:hAnsi="Verdana"/>
        </w:rPr>
      </w:pPr>
      <w:r w:rsidRPr="00D57F65">
        <w:rPr>
          <w:rFonts w:ascii="Verdana" w:hAnsi="Verdana"/>
          <w:b/>
        </w:rPr>
        <w:t>Main Body</w:t>
      </w:r>
      <w:r w:rsidRPr="00D57F65">
        <w:rPr>
          <w:rFonts w:ascii="Verdana" w:hAnsi="Verdana"/>
        </w:rPr>
        <w:t xml:space="preserve"> </w:t>
      </w:r>
    </w:p>
    <w:p w14:paraId="7084B681" w14:textId="77777777" w:rsidR="00A72A9C" w:rsidRPr="00D57F65" w:rsidRDefault="00A72A9C" w:rsidP="00A72A9C">
      <w:pPr>
        <w:numPr>
          <w:ilvl w:val="0"/>
          <w:numId w:val="26"/>
        </w:numPr>
        <w:suppressAutoHyphens w:val="0"/>
        <w:rPr>
          <w:rFonts w:ascii="Verdana" w:hAnsi="Verdana"/>
        </w:rPr>
      </w:pPr>
      <w:r w:rsidRPr="00D57F65">
        <w:rPr>
          <w:rFonts w:ascii="Verdana" w:hAnsi="Verdana"/>
        </w:rPr>
        <w:t>This section is the substance of the thesis or dissertation, including all chapters, divisions, and subdivisions as indicated by headings identical to those listed in the Table of Contents.</w:t>
      </w:r>
    </w:p>
    <w:p w14:paraId="2E5A68F4" w14:textId="77777777" w:rsidR="00A72A9C" w:rsidRPr="00D57F65" w:rsidRDefault="00A72A9C" w:rsidP="00A72A9C">
      <w:pPr>
        <w:numPr>
          <w:ilvl w:val="0"/>
          <w:numId w:val="26"/>
        </w:numPr>
        <w:suppressAutoHyphens w:val="0"/>
        <w:rPr>
          <w:rFonts w:ascii="Verdana" w:hAnsi="Verdana"/>
        </w:rPr>
      </w:pPr>
      <w:r w:rsidRPr="00D57F65">
        <w:rPr>
          <w:rFonts w:ascii="Verdana" w:hAnsi="Verdana"/>
        </w:rPr>
        <w:t>All tables and figures should be placed as close as possible to the text they illustrate.</w:t>
      </w:r>
    </w:p>
    <w:p w14:paraId="5D79164E" w14:textId="670CD00F" w:rsidR="00A72A9C" w:rsidRPr="00D57F65" w:rsidRDefault="003527CF" w:rsidP="00A72A9C">
      <w:pPr>
        <w:numPr>
          <w:ilvl w:val="0"/>
          <w:numId w:val="26"/>
        </w:numPr>
        <w:suppressAutoHyphens w:val="0"/>
        <w:rPr>
          <w:rFonts w:ascii="Verdana" w:hAnsi="Verdana"/>
        </w:rPr>
      </w:pPr>
      <w:r>
        <w:rPr>
          <w:rFonts w:ascii="Verdana" w:hAnsi="Verdana"/>
        </w:rPr>
        <w:t>T</w:t>
      </w:r>
      <w:r w:rsidR="00A72A9C" w:rsidRPr="00D57F65">
        <w:rPr>
          <w:rFonts w:ascii="Verdana" w:hAnsi="Verdana"/>
        </w:rPr>
        <w:t xml:space="preserve">he thesis or dissertation </w:t>
      </w:r>
      <w:proofErr w:type="gramStart"/>
      <w:r w:rsidR="00A72A9C" w:rsidRPr="00D57F65">
        <w:rPr>
          <w:rFonts w:ascii="Verdana" w:hAnsi="Verdana"/>
        </w:rPr>
        <w:t>be</w:t>
      </w:r>
      <w:proofErr w:type="gramEnd"/>
      <w:r w:rsidR="00A72A9C" w:rsidRPr="00D57F65">
        <w:rPr>
          <w:rFonts w:ascii="Verdana" w:hAnsi="Verdana"/>
        </w:rPr>
        <w:t xml:space="preserve"> written as a coherent whole. However, published articles authored by the student and based on research conducted for the study may be included</w:t>
      </w:r>
      <w:r w:rsidR="00774002">
        <w:rPr>
          <w:rFonts w:ascii="Verdana" w:hAnsi="Verdana"/>
        </w:rPr>
        <w:t>.</w:t>
      </w:r>
      <w:r w:rsidR="00A72A9C" w:rsidRPr="00D57F65">
        <w:rPr>
          <w:rFonts w:ascii="Verdana" w:hAnsi="Verdana"/>
        </w:rPr>
        <w:t xml:space="preserve"> </w:t>
      </w:r>
    </w:p>
    <w:p w14:paraId="09599AFC" w14:textId="77777777" w:rsidR="00A72A9C" w:rsidRPr="00D57F65" w:rsidRDefault="00A72A9C" w:rsidP="00A72A9C">
      <w:pPr>
        <w:numPr>
          <w:ilvl w:val="0"/>
          <w:numId w:val="26"/>
        </w:numPr>
        <w:suppressAutoHyphens w:val="0"/>
        <w:rPr>
          <w:rFonts w:ascii="Verdana" w:hAnsi="Verdana"/>
        </w:rPr>
      </w:pPr>
      <w:r w:rsidRPr="00D57F65">
        <w:rPr>
          <w:rFonts w:ascii="Verdana" w:hAnsi="Verdana"/>
        </w:rPr>
        <w:t xml:space="preserve">If the previously published article is included in the body of the document, it must be presented in a manner consistent with the remainder </w:t>
      </w:r>
      <w:r w:rsidRPr="00D57F65">
        <w:rPr>
          <w:rFonts w:ascii="Verdana" w:hAnsi="Verdana"/>
        </w:rPr>
        <w:lastRenderedPageBreak/>
        <w:t>of the text: i.e., identical typeface, paper, margins, and consistent numbering of tables, figures, and footnotes. Bibliographic citations should be integrated with those for the rest of the document.</w:t>
      </w:r>
    </w:p>
    <w:p w14:paraId="4D9B778F" w14:textId="77777777" w:rsidR="00A72A9C" w:rsidRPr="00D57F65" w:rsidRDefault="00A72A9C" w:rsidP="00A72A9C">
      <w:pPr>
        <w:numPr>
          <w:ilvl w:val="0"/>
          <w:numId w:val="26"/>
        </w:numPr>
        <w:suppressAutoHyphens w:val="0"/>
        <w:rPr>
          <w:rFonts w:ascii="Verdana" w:hAnsi="Verdana"/>
        </w:rPr>
      </w:pPr>
      <w:r w:rsidRPr="00D57F65">
        <w:rPr>
          <w:rFonts w:ascii="Verdana" w:hAnsi="Verdana"/>
        </w:rPr>
        <w:t>If the previously published article is placed in the appendix, its size may be adjusted on a copy machine to insure that the margins are sufficient to support binding. Appended previously published articles may retain the originally published numbers for tables, figures, footnotes, and bibliographic entries.</w:t>
      </w:r>
    </w:p>
    <w:p w14:paraId="604683C3" w14:textId="77777777" w:rsidR="00A72A9C" w:rsidRPr="00D57F65" w:rsidRDefault="00A72A9C">
      <w:pPr>
        <w:rPr>
          <w:rFonts w:ascii="Verdana" w:hAnsi="Verdana"/>
        </w:rPr>
      </w:pPr>
    </w:p>
    <w:p w14:paraId="0C39AF60" w14:textId="77777777" w:rsidR="00A72A9C" w:rsidRPr="00D57F65" w:rsidRDefault="00A72A9C">
      <w:pPr>
        <w:rPr>
          <w:rFonts w:ascii="Verdana" w:hAnsi="Verdana"/>
        </w:rPr>
      </w:pPr>
      <w:r w:rsidRPr="00D57F65">
        <w:rPr>
          <w:rFonts w:ascii="Verdana" w:hAnsi="Verdana"/>
          <w:b/>
        </w:rPr>
        <w:t>Summary and Conclusions</w:t>
      </w:r>
      <w:r w:rsidRPr="00D57F65">
        <w:rPr>
          <w:rFonts w:ascii="Verdana" w:hAnsi="Verdana"/>
        </w:rPr>
        <w:t xml:space="preserve"> </w:t>
      </w:r>
    </w:p>
    <w:p w14:paraId="1C09C00E" w14:textId="77777777" w:rsidR="00A72A9C" w:rsidRPr="00D57F65" w:rsidRDefault="00A72A9C">
      <w:pPr>
        <w:rPr>
          <w:rFonts w:ascii="Verdana" w:hAnsi="Verdana"/>
        </w:rPr>
      </w:pPr>
      <w:r w:rsidRPr="00D57F65">
        <w:rPr>
          <w:rFonts w:ascii="Verdana" w:hAnsi="Verdana"/>
        </w:rPr>
        <w:t>These usually constitute the last major chapter or division.</w:t>
      </w:r>
    </w:p>
    <w:p w14:paraId="3D19AC2F" w14:textId="77777777" w:rsidR="00A72A9C" w:rsidRPr="00D57F65" w:rsidRDefault="00A72A9C">
      <w:pPr>
        <w:rPr>
          <w:rFonts w:ascii="Verdana" w:hAnsi="Verdana"/>
        </w:rPr>
      </w:pPr>
    </w:p>
    <w:p w14:paraId="1CEF4B69" w14:textId="77777777" w:rsidR="00A72A9C" w:rsidRPr="00D57F65" w:rsidRDefault="00A72A9C">
      <w:pPr>
        <w:pStyle w:val="H4"/>
        <w:rPr>
          <w:rFonts w:ascii="Verdana" w:hAnsi="Verdana"/>
          <w:szCs w:val="24"/>
        </w:rPr>
      </w:pPr>
      <w:r w:rsidRPr="00D57F65">
        <w:rPr>
          <w:rFonts w:ascii="Verdana" w:hAnsi="Verdana"/>
          <w:szCs w:val="24"/>
        </w:rPr>
        <w:t>REFERENCE MATERIAL</w:t>
      </w:r>
    </w:p>
    <w:p w14:paraId="232CC7CC" w14:textId="77777777" w:rsidR="00A72A9C" w:rsidRPr="00D57F65" w:rsidRDefault="00A72A9C">
      <w:pPr>
        <w:rPr>
          <w:rFonts w:ascii="Verdana" w:hAnsi="Verdana"/>
        </w:rPr>
      </w:pPr>
      <w:r w:rsidRPr="00D57F65">
        <w:rPr>
          <w:rFonts w:ascii="Verdana" w:hAnsi="Verdana"/>
          <w:b/>
        </w:rPr>
        <w:t>Appendices</w:t>
      </w:r>
      <w:r w:rsidRPr="00D57F65">
        <w:rPr>
          <w:rFonts w:ascii="Verdana" w:hAnsi="Verdana"/>
        </w:rPr>
        <w:t xml:space="preserve"> </w:t>
      </w:r>
    </w:p>
    <w:p w14:paraId="07F9AFFC" w14:textId="77777777" w:rsidR="00A72A9C" w:rsidRPr="00D57F65" w:rsidRDefault="00A72A9C" w:rsidP="00A72A9C">
      <w:pPr>
        <w:numPr>
          <w:ilvl w:val="0"/>
          <w:numId w:val="27"/>
        </w:numPr>
        <w:suppressAutoHyphens w:val="0"/>
        <w:rPr>
          <w:rFonts w:ascii="Verdana" w:hAnsi="Verdana"/>
        </w:rPr>
      </w:pPr>
      <w:r w:rsidRPr="00D57F65">
        <w:rPr>
          <w:rFonts w:ascii="Verdana" w:hAnsi="Verdana"/>
        </w:rPr>
        <w:t xml:space="preserve">Appendices contain supplementary or illustrative material or explanatory data too lengthy to be included in the text or not immediately essential to the </w:t>
      </w:r>
      <w:proofErr w:type="gramStart"/>
      <w:r w:rsidRPr="00D57F65">
        <w:rPr>
          <w:rFonts w:ascii="Verdana" w:hAnsi="Verdana"/>
        </w:rPr>
        <w:t>reader's understanding</w:t>
      </w:r>
      <w:proofErr w:type="gramEnd"/>
      <w:r w:rsidRPr="00D57F65">
        <w:rPr>
          <w:rFonts w:ascii="Verdana" w:hAnsi="Verdana"/>
        </w:rPr>
        <w:t xml:space="preserve"> of the text.</w:t>
      </w:r>
    </w:p>
    <w:p w14:paraId="10E105FB" w14:textId="77777777" w:rsidR="00A72A9C" w:rsidRPr="00D57F65" w:rsidRDefault="00A72A9C" w:rsidP="00A72A9C">
      <w:pPr>
        <w:numPr>
          <w:ilvl w:val="0"/>
          <w:numId w:val="27"/>
        </w:numPr>
        <w:suppressAutoHyphens w:val="0"/>
        <w:rPr>
          <w:rFonts w:ascii="Verdana" w:hAnsi="Verdana"/>
        </w:rPr>
      </w:pPr>
      <w:r w:rsidRPr="00D57F65">
        <w:rPr>
          <w:rFonts w:ascii="Verdana" w:hAnsi="Verdana"/>
        </w:rPr>
        <w:t>Appended material is separated from the main body of the text by a cover sheet bearing the heading APPENDIX or APPENDICES centred without punctuation. This sheet is counted but not numbered.</w:t>
      </w:r>
    </w:p>
    <w:p w14:paraId="23AF20D6" w14:textId="77777777" w:rsidR="00A72A9C" w:rsidRPr="00D57F65" w:rsidRDefault="00A72A9C" w:rsidP="00A72A9C">
      <w:pPr>
        <w:numPr>
          <w:ilvl w:val="0"/>
          <w:numId w:val="27"/>
        </w:numPr>
        <w:suppressAutoHyphens w:val="0"/>
        <w:rPr>
          <w:rFonts w:ascii="Verdana" w:hAnsi="Verdana"/>
        </w:rPr>
      </w:pPr>
      <w:r w:rsidRPr="00D57F65">
        <w:rPr>
          <w:rFonts w:ascii="Verdana" w:hAnsi="Verdana"/>
        </w:rPr>
        <w:t xml:space="preserve">If more than one appendix is needed, the appendices may be divided into APPENDIX A, APPENDIX B, etc. Separate cover sheets for each appendix are not required, although each appendix must begin at </w:t>
      </w:r>
      <w:r w:rsidRPr="00D57F65">
        <w:rPr>
          <w:rFonts w:ascii="Verdana" w:hAnsi="Verdana"/>
        </w:rPr>
        <w:lastRenderedPageBreak/>
        <w:t>the top of a new page. The heading for each appendix is centred without punctuation 50 mm from the top of the first page. The title of the appendix is centred four spaces below the heading.</w:t>
      </w:r>
    </w:p>
    <w:p w14:paraId="108B837E" w14:textId="77777777" w:rsidR="00A72A9C" w:rsidRPr="00D57F65" w:rsidRDefault="00A72A9C" w:rsidP="00A72A9C">
      <w:pPr>
        <w:numPr>
          <w:ilvl w:val="0"/>
          <w:numId w:val="27"/>
        </w:numPr>
        <w:suppressAutoHyphens w:val="0"/>
        <w:rPr>
          <w:rFonts w:ascii="Verdana" w:hAnsi="Verdana"/>
        </w:rPr>
      </w:pPr>
      <w:r w:rsidRPr="00D57F65">
        <w:rPr>
          <w:rFonts w:ascii="Verdana" w:hAnsi="Verdana"/>
        </w:rPr>
        <w:t>Each appendix should be listed with its title in the Table of Contents.</w:t>
      </w:r>
    </w:p>
    <w:p w14:paraId="534032C4" w14:textId="77777777" w:rsidR="00A72A9C" w:rsidRPr="00D57F65" w:rsidRDefault="00A72A9C" w:rsidP="00A72A9C">
      <w:pPr>
        <w:numPr>
          <w:ilvl w:val="0"/>
          <w:numId w:val="27"/>
        </w:numPr>
        <w:suppressAutoHyphens w:val="0"/>
        <w:rPr>
          <w:rFonts w:ascii="Verdana" w:hAnsi="Verdana"/>
        </w:rPr>
      </w:pPr>
      <w:r w:rsidRPr="00D57F65">
        <w:rPr>
          <w:rFonts w:ascii="Verdana" w:hAnsi="Verdana"/>
        </w:rPr>
        <w:t>Tables and figures in the appendices should be numbered, captioned, and listed in the List of Tables and List of Figures. The numbering may continue the series in the body of the material (e.g., Table 14, Figure 16, etc.), or a separate numbering sequence (e.g., Table A1, Figure A3, etc.) may be used.</w:t>
      </w:r>
    </w:p>
    <w:p w14:paraId="60E879AB" w14:textId="77777777" w:rsidR="00A72A9C" w:rsidRPr="00D57F65" w:rsidRDefault="00A72A9C" w:rsidP="00A72A9C">
      <w:pPr>
        <w:numPr>
          <w:ilvl w:val="0"/>
          <w:numId w:val="27"/>
        </w:numPr>
        <w:suppressAutoHyphens w:val="0"/>
        <w:rPr>
          <w:rFonts w:ascii="Verdana" w:hAnsi="Verdana"/>
        </w:rPr>
      </w:pPr>
      <w:r w:rsidRPr="00D57F65">
        <w:rPr>
          <w:rFonts w:ascii="Verdana" w:hAnsi="Verdana"/>
        </w:rPr>
        <w:t>Non-print materials, such as audio or videotapes, or colour print materials significant to the thesis or dissertation may be included in an appendix. Such materials must be listed in the Table of Contents as included in an appendix. Students should consult in advance the appropriate office in their school or department for instructions on the preferred container for submission of such materials.</w:t>
      </w:r>
    </w:p>
    <w:p w14:paraId="5190879C" w14:textId="77777777" w:rsidR="00A72A9C" w:rsidRPr="00D57F65" w:rsidRDefault="00A72A9C">
      <w:pPr>
        <w:rPr>
          <w:rFonts w:ascii="Verdana" w:hAnsi="Verdana"/>
        </w:rPr>
      </w:pPr>
    </w:p>
    <w:p w14:paraId="30AF5A7E" w14:textId="77777777" w:rsidR="00A72A9C" w:rsidRPr="00D57F65" w:rsidRDefault="00A72A9C">
      <w:pPr>
        <w:rPr>
          <w:rFonts w:ascii="Verdana" w:hAnsi="Verdana"/>
        </w:rPr>
      </w:pPr>
      <w:r w:rsidRPr="00D57F65">
        <w:rPr>
          <w:rFonts w:ascii="Verdana" w:hAnsi="Verdana"/>
          <w:b/>
        </w:rPr>
        <w:t>References</w:t>
      </w:r>
      <w:r w:rsidRPr="00D57F65">
        <w:rPr>
          <w:rFonts w:ascii="Verdana" w:hAnsi="Verdana"/>
        </w:rPr>
        <w:t xml:space="preserve"> </w:t>
      </w:r>
    </w:p>
    <w:p w14:paraId="522F600D" w14:textId="77777777" w:rsidR="00A72A9C" w:rsidRPr="00D57F65" w:rsidRDefault="00A72A9C" w:rsidP="002562AF">
      <w:pPr>
        <w:numPr>
          <w:ilvl w:val="0"/>
          <w:numId w:val="28"/>
        </w:numPr>
        <w:suppressAutoHyphens w:val="0"/>
        <w:rPr>
          <w:rFonts w:ascii="Verdana" w:hAnsi="Verdana"/>
        </w:rPr>
      </w:pPr>
      <w:r w:rsidRPr="00D57F65">
        <w:rPr>
          <w:rFonts w:ascii="Verdana" w:hAnsi="Verdana"/>
        </w:rPr>
        <w:t xml:space="preserve">Any books, articles, or other sources that have </w:t>
      </w:r>
      <w:r w:rsidR="002562AF" w:rsidRPr="00D57F65">
        <w:rPr>
          <w:rFonts w:ascii="Verdana" w:hAnsi="Verdana"/>
        </w:rPr>
        <w:t xml:space="preserve">been </w:t>
      </w:r>
      <w:r w:rsidRPr="00D57F65">
        <w:rPr>
          <w:rFonts w:ascii="Verdana" w:hAnsi="Verdana"/>
        </w:rPr>
        <w:t xml:space="preserve">used in direct quotation or by </w:t>
      </w:r>
      <w:r w:rsidR="002562AF" w:rsidRPr="00D57F65">
        <w:rPr>
          <w:rFonts w:ascii="Verdana" w:hAnsi="Verdana"/>
        </w:rPr>
        <w:t>citation</w:t>
      </w:r>
      <w:r w:rsidRPr="00D57F65">
        <w:rPr>
          <w:rFonts w:ascii="Verdana" w:hAnsi="Verdana"/>
        </w:rPr>
        <w:t xml:space="preserve"> must be listed in a Reference.</w:t>
      </w:r>
    </w:p>
    <w:p w14:paraId="7E84A91D" w14:textId="77777777" w:rsidR="00A72A9C" w:rsidRPr="00D57F65" w:rsidRDefault="00A72A9C" w:rsidP="00A72A9C">
      <w:pPr>
        <w:numPr>
          <w:ilvl w:val="0"/>
          <w:numId w:val="28"/>
        </w:numPr>
        <w:suppressAutoHyphens w:val="0"/>
        <w:rPr>
          <w:rFonts w:ascii="Verdana" w:hAnsi="Verdana"/>
        </w:rPr>
      </w:pPr>
      <w:r w:rsidRPr="00D57F65">
        <w:rPr>
          <w:rFonts w:ascii="Verdana" w:hAnsi="Verdana"/>
        </w:rPr>
        <w:t>This section begins with a cover sheet carrying the heading REFERENCES centred without punctuation. This page is counted but not numbered.</w:t>
      </w:r>
    </w:p>
    <w:p w14:paraId="4258A7EF" w14:textId="77777777" w:rsidR="00A72A9C" w:rsidRPr="00D57F65" w:rsidRDefault="00A72A9C" w:rsidP="00A72A9C">
      <w:pPr>
        <w:numPr>
          <w:ilvl w:val="0"/>
          <w:numId w:val="28"/>
        </w:numPr>
        <w:suppressAutoHyphens w:val="0"/>
        <w:rPr>
          <w:rFonts w:ascii="Verdana" w:hAnsi="Verdana"/>
        </w:rPr>
      </w:pPr>
      <w:r w:rsidRPr="00D57F65">
        <w:rPr>
          <w:rFonts w:ascii="Verdana" w:hAnsi="Verdana"/>
        </w:rPr>
        <w:lastRenderedPageBreak/>
        <w:t>The heading is repeated on the first page of the reference itself centred 55 mm from the top of the page. The actual listing of sources begins at the left margin four spaces below the heading.</w:t>
      </w:r>
    </w:p>
    <w:p w14:paraId="5E2F52F7" w14:textId="77777777" w:rsidR="00A72A9C" w:rsidRPr="00D57F65" w:rsidRDefault="00A72A9C" w:rsidP="00A72A9C">
      <w:pPr>
        <w:numPr>
          <w:ilvl w:val="0"/>
          <w:numId w:val="28"/>
        </w:numPr>
        <w:suppressAutoHyphens w:val="0"/>
        <w:rPr>
          <w:rFonts w:ascii="Verdana" w:hAnsi="Verdana"/>
        </w:rPr>
      </w:pPr>
      <w:r w:rsidRPr="00D57F65">
        <w:rPr>
          <w:rFonts w:ascii="Verdana" w:hAnsi="Verdana"/>
        </w:rPr>
        <w:t>The list of sources is single-spaced within each entry and double-spaced between entries.</w:t>
      </w:r>
    </w:p>
    <w:p w14:paraId="588EB116" w14:textId="77777777" w:rsidR="00A72A9C" w:rsidRPr="00D57F65" w:rsidRDefault="00A72A9C">
      <w:pPr>
        <w:rPr>
          <w:rFonts w:ascii="Verdana" w:hAnsi="Verdana"/>
        </w:rPr>
      </w:pPr>
    </w:p>
    <w:p w14:paraId="752C6D49" w14:textId="77777777" w:rsidR="00A72A9C" w:rsidRPr="00D57F65" w:rsidRDefault="00A72A9C">
      <w:pPr>
        <w:rPr>
          <w:rFonts w:ascii="Verdana" w:hAnsi="Verdana"/>
        </w:rPr>
      </w:pPr>
      <w:r w:rsidRPr="00D57F65">
        <w:rPr>
          <w:rFonts w:ascii="Verdana" w:hAnsi="Verdana"/>
          <w:b/>
        </w:rPr>
        <w:t>Bibliography</w:t>
      </w:r>
      <w:r w:rsidRPr="00D57F65">
        <w:rPr>
          <w:rFonts w:ascii="Verdana" w:hAnsi="Verdana"/>
        </w:rPr>
        <w:t xml:space="preserve"> </w:t>
      </w:r>
    </w:p>
    <w:p w14:paraId="4469709F" w14:textId="77777777" w:rsidR="00A72A9C" w:rsidRPr="00D57F65" w:rsidRDefault="00A72A9C" w:rsidP="002562AF">
      <w:pPr>
        <w:numPr>
          <w:ilvl w:val="0"/>
          <w:numId w:val="29"/>
        </w:numPr>
        <w:suppressAutoHyphens w:val="0"/>
        <w:rPr>
          <w:rFonts w:ascii="Verdana" w:hAnsi="Verdana"/>
        </w:rPr>
      </w:pPr>
      <w:r w:rsidRPr="00D57F65">
        <w:rPr>
          <w:rFonts w:ascii="Verdana" w:hAnsi="Verdana"/>
        </w:rPr>
        <w:t xml:space="preserve">Any books, articles, or other sources that have been read and used, </w:t>
      </w:r>
      <w:r w:rsidR="002562AF" w:rsidRPr="00D57F65">
        <w:rPr>
          <w:rFonts w:ascii="Verdana" w:hAnsi="Verdana"/>
        </w:rPr>
        <w:t>but not cited in the text of the dissertation</w:t>
      </w:r>
      <w:r w:rsidRPr="00D57F65">
        <w:rPr>
          <w:rFonts w:ascii="Verdana" w:hAnsi="Verdana"/>
        </w:rPr>
        <w:t>, must be listed in a Bibliography.</w:t>
      </w:r>
    </w:p>
    <w:p w14:paraId="1C125B35" w14:textId="77777777" w:rsidR="00A72A9C" w:rsidRPr="00D57F65" w:rsidRDefault="00A72A9C" w:rsidP="00A72A9C">
      <w:pPr>
        <w:numPr>
          <w:ilvl w:val="0"/>
          <w:numId w:val="29"/>
        </w:numPr>
        <w:suppressAutoHyphens w:val="0"/>
        <w:rPr>
          <w:rFonts w:ascii="Verdana" w:hAnsi="Verdana"/>
        </w:rPr>
      </w:pPr>
      <w:r w:rsidRPr="00D57F65">
        <w:rPr>
          <w:rFonts w:ascii="Verdana" w:hAnsi="Verdana"/>
        </w:rPr>
        <w:t>This section begins with a cover sheet carrying the heading BIBLIOGRAPHY centred without punctuation. This page is counted but not numbered.</w:t>
      </w:r>
    </w:p>
    <w:p w14:paraId="0741B2C2" w14:textId="77777777" w:rsidR="00A72A9C" w:rsidRPr="00D57F65" w:rsidRDefault="00A72A9C" w:rsidP="00A72A9C">
      <w:pPr>
        <w:numPr>
          <w:ilvl w:val="0"/>
          <w:numId w:val="29"/>
        </w:numPr>
        <w:suppressAutoHyphens w:val="0"/>
        <w:rPr>
          <w:rFonts w:ascii="Verdana" w:hAnsi="Verdana"/>
        </w:rPr>
      </w:pPr>
      <w:r w:rsidRPr="00D57F65">
        <w:rPr>
          <w:rFonts w:ascii="Verdana" w:hAnsi="Verdana"/>
        </w:rPr>
        <w:t>The heading is repeated on the first page of the Bibliography itself centred 55 mm from the top of the page. The actual listing of sources begins at the left margin four spaces below the heading.</w:t>
      </w:r>
    </w:p>
    <w:p w14:paraId="7E738048" w14:textId="77777777" w:rsidR="00A72A9C" w:rsidRPr="00D57F65" w:rsidRDefault="00A72A9C" w:rsidP="00A72A9C">
      <w:pPr>
        <w:numPr>
          <w:ilvl w:val="0"/>
          <w:numId w:val="29"/>
        </w:numPr>
        <w:suppressAutoHyphens w:val="0"/>
        <w:rPr>
          <w:rFonts w:ascii="Verdana" w:hAnsi="Verdana"/>
        </w:rPr>
      </w:pPr>
      <w:r w:rsidRPr="00D57F65">
        <w:rPr>
          <w:rFonts w:ascii="Verdana" w:hAnsi="Verdana"/>
        </w:rPr>
        <w:t>The list of sources is single-spaced within each entry and double-spaced between entries.</w:t>
      </w:r>
    </w:p>
    <w:p w14:paraId="300D591F" w14:textId="77777777" w:rsidR="00A72A9C" w:rsidRPr="00D57F65" w:rsidRDefault="00A72A9C" w:rsidP="00A72A9C">
      <w:pPr>
        <w:numPr>
          <w:ilvl w:val="0"/>
          <w:numId w:val="29"/>
        </w:numPr>
        <w:suppressAutoHyphens w:val="0"/>
        <w:rPr>
          <w:rFonts w:ascii="Verdana" w:hAnsi="Verdana"/>
        </w:rPr>
      </w:pPr>
      <w:r w:rsidRPr="00D57F65">
        <w:rPr>
          <w:rFonts w:ascii="Verdana" w:hAnsi="Verdana"/>
        </w:rPr>
        <w:t>The Bibliography continues the page numbering sequence that began with the Introduction. The last page of the Bibliography is normally the final page of the thesis or dissertation (unless an Index is made, in which case the page numbering continues through to the last page of the Index).</w:t>
      </w:r>
    </w:p>
    <w:p w14:paraId="55C061F4" w14:textId="77777777" w:rsidR="00A72A9C" w:rsidRPr="00D57F65" w:rsidRDefault="00A72A9C">
      <w:pPr>
        <w:rPr>
          <w:rFonts w:ascii="Verdana" w:hAnsi="Verdana"/>
        </w:rPr>
        <w:sectPr w:rsidR="00A72A9C" w:rsidRPr="00D57F65" w:rsidSect="003071F0">
          <w:type w:val="continuous"/>
          <w:pgSz w:w="11906" w:h="16838"/>
          <w:pgMar w:top="1440" w:right="1440" w:bottom="1440" w:left="1440" w:header="720" w:footer="720" w:gutter="0"/>
          <w:cols w:num="2" w:space="720"/>
          <w:docGrid w:linePitch="360"/>
        </w:sectPr>
      </w:pPr>
    </w:p>
    <w:p w14:paraId="507AB93D" w14:textId="77777777" w:rsidR="00A72A9C" w:rsidRPr="00D57F65" w:rsidRDefault="00A72A9C" w:rsidP="00E7583F">
      <w:pPr>
        <w:pStyle w:val="Heading2"/>
        <w:rPr>
          <w:rFonts w:ascii="Verdana" w:hAnsi="Verdana"/>
          <w:b w:val="0"/>
          <w:szCs w:val="24"/>
        </w:rPr>
      </w:pPr>
      <w:bookmarkStart w:id="2" w:name="title"/>
      <w:bookmarkEnd w:id="2"/>
      <w:r w:rsidRPr="00D57F65">
        <w:rPr>
          <w:rFonts w:ascii="Verdana" w:hAnsi="Verdana"/>
          <w:b w:val="0"/>
          <w:szCs w:val="24"/>
        </w:rPr>
        <w:lastRenderedPageBreak/>
        <w:t>Title of Dissertation</w:t>
      </w:r>
    </w:p>
    <w:p w14:paraId="0F212CB5" w14:textId="77777777" w:rsidR="00A72A9C" w:rsidRPr="00D57F65" w:rsidRDefault="00A72A9C">
      <w:pPr>
        <w:jc w:val="center"/>
        <w:rPr>
          <w:rFonts w:ascii="Verdana" w:hAnsi="Verdana"/>
          <w:b/>
        </w:rPr>
      </w:pPr>
    </w:p>
    <w:p w14:paraId="06BCE38A" w14:textId="77777777" w:rsidR="00A72A9C" w:rsidRPr="00D57F65" w:rsidRDefault="00A72A9C">
      <w:pPr>
        <w:jc w:val="center"/>
        <w:rPr>
          <w:rFonts w:ascii="Verdana" w:hAnsi="Verdana"/>
          <w:b/>
        </w:rPr>
      </w:pPr>
    </w:p>
    <w:p w14:paraId="1771D910" w14:textId="77777777" w:rsidR="00A72A9C" w:rsidRPr="00D57F65" w:rsidRDefault="00A72A9C">
      <w:pPr>
        <w:jc w:val="center"/>
        <w:rPr>
          <w:rFonts w:ascii="Verdana" w:hAnsi="Verdana"/>
          <w:b/>
        </w:rPr>
      </w:pPr>
      <w:r w:rsidRPr="00D57F65">
        <w:rPr>
          <w:rFonts w:ascii="Verdana" w:hAnsi="Verdana"/>
          <w:b/>
        </w:rPr>
        <w:t>Candidate’s full name</w:t>
      </w:r>
    </w:p>
    <w:p w14:paraId="05A0E992" w14:textId="77777777" w:rsidR="00A72A9C" w:rsidRPr="00D57F65" w:rsidRDefault="00A72A9C">
      <w:pPr>
        <w:rPr>
          <w:rFonts w:ascii="Verdana" w:hAnsi="Verdana"/>
          <w:b/>
        </w:rPr>
      </w:pPr>
    </w:p>
    <w:p w14:paraId="092D46B5" w14:textId="77777777" w:rsidR="00A72A9C" w:rsidRPr="00D57F65" w:rsidRDefault="00A72A9C">
      <w:pPr>
        <w:rPr>
          <w:rFonts w:ascii="Verdana" w:hAnsi="Verdana"/>
          <w:b/>
        </w:rPr>
      </w:pPr>
    </w:p>
    <w:p w14:paraId="28FE37DE" w14:textId="77777777" w:rsidR="00A72A9C" w:rsidRPr="00D57F65" w:rsidRDefault="00A72A9C">
      <w:pPr>
        <w:rPr>
          <w:rFonts w:ascii="Verdana" w:hAnsi="Verdana"/>
          <w:b/>
        </w:rPr>
      </w:pPr>
    </w:p>
    <w:p w14:paraId="3BB1F646" w14:textId="77777777" w:rsidR="00A72A9C" w:rsidRPr="00D57F65" w:rsidRDefault="00A72A9C">
      <w:pPr>
        <w:rPr>
          <w:rFonts w:ascii="Verdana" w:hAnsi="Verdana"/>
          <w:b/>
        </w:rPr>
      </w:pPr>
    </w:p>
    <w:p w14:paraId="35419EDE" w14:textId="77777777" w:rsidR="00A72A9C" w:rsidRPr="00D57F65" w:rsidRDefault="00A72A9C">
      <w:pPr>
        <w:rPr>
          <w:rFonts w:ascii="Verdana" w:hAnsi="Verdana"/>
          <w:b/>
        </w:rPr>
      </w:pPr>
    </w:p>
    <w:p w14:paraId="31787068" w14:textId="77777777" w:rsidR="00A72A9C" w:rsidRPr="00D57F65" w:rsidRDefault="00A72A9C">
      <w:pPr>
        <w:rPr>
          <w:rFonts w:ascii="Verdana" w:hAnsi="Verdana"/>
          <w:b/>
        </w:rPr>
      </w:pPr>
    </w:p>
    <w:p w14:paraId="747D23BD" w14:textId="77777777" w:rsidR="00A72A9C" w:rsidRPr="00D57F65" w:rsidRDefault="00A72A9C">
      <w:pPr>
        <w:rPr>
          <w:rFonts w:ascii="Verdana" w:hAnsi="Verdana"/>
          <w:b/>
        </w:rPr>
      </w:pPr>
    </w:p>
    <w:p w14:paraId="7FD10151" w14:textId="77777777" w:rsidR="00A72A9C" w:rsidRPr="00D57F65" w:rsidRDefault="00A72A9C">
      <w:pPr>
        <w:rPr>
          <w:rFonts w:ascii="Verdana" w:hAnsi="Verdana"/>
          <w:b/>
        </w:rPr>
      </w:pPr>
    </w:p>
    <w:p w14:paraId="102C83C7" w14:textId="77777777" w:rsidR="00A72A9C" w:rsidRPr="00D57F65" w:rsidRDefault="00A72A9C">
      <w:pPr>
        <w:pStyle w:val="H3"/>
        <w:keepNext w:val="0"/>
        <w:spacing w:before="0" w:after="0"/>
        <w:outlineLvl w:val="9"/>
        <w:rPr>
          <w:rFonts w:ascii="Verdana" w:hAnsi="Verdana"/>
          <w:snapToGrid/>
          <w:sz w:val="24"/>
          <w:szCs w:val="24"/>
        </w:rPr>
      </w:pPr>
    </w:p>
    <w:p w14:paraId="16C82CCE" w14:textId="77777777" w:rsidR="00A72A9C" w:rsidRPr="00D57F65" w:rsidRDefault="00A72A9C">
      <w:pPr>
        <w:rPr>
          <w:rFonts w:ascii="Verdana" w:hAnsi="Verdana"/>
          <w:b/>
        </w:rPr>
      </w:pPr>
    </w:p>
    <w:p w14:paraId="186BA791" w14:textId="77777777" w:rsidR="00A72A9C" w:rsidRPr="00D57F65" w:rsidRDefault="00A72A9C">
      <w:pPr>
        <w:rPr>
          <w:rFonts w:ascii="Verdana" w:hAnsi="Verdana"/>
          <w:b/>
        </w:rPr>
      </w:pPr>
    </w:p>
    <w:p w14:paraId="75081926" w14:textId="77777777" w:rsidR="00A72A9C" w:rsidRPr="00D57F65" w:rsidRDefault="00A72A9C">
      <w:pPr>
        <w:rPr>
          <w:rFonts w:ascii="Verdana" w:hAnsi="Verdana"/>
          <w:b/>
        </w:rPr>
      </w:pPr>
    </w:p>
    <w:p w14:paraId="52B9BED7" w14:textId="77777777" w:rsidR="00A72A9C" w:rsidRPr="00D57F65" w:rsidRDefault="00A72A9C">
      <w:pPr>
        <w:rPr>
          <w:rFonts w:ascii="Verdana" w:hAnsi="Verdana"/>
          <w:b/>
        </w:rPr>
      </w:pPr>
    </w:p>
    <w:p w14:paraId="3ADB17A5" w14:textId="77777777" w:rsidR="00A72A9C" w:rsidRPr="00D57F65" w:rsidRDefault="00A72A9C">
      <w:pPr>
        <w:rPr>
          <w:rFonts w:ascii="Verdana" w:hAnsi="Verdana"/>
          <w:b/>
        </w:rPr>
      </w:pPr>
    </w:p>
    <w:p w14:paraId="0226F11B" w14:textId="77777777" w:rsidR="00A72A9C" w:rsidRPr="00D57F65" w:rsidRDefault="00A72A9C">
      <w:pPr>
        <w:rPr>
          <w:rFonts w:ascii="Verdana" w:hAnsi="Verdana"/>
          <w:b/>
        </w:rPr>
      </w:pPr>
    </w:p>
    <w:p w14:paraId="2AFC5C52" w14:textId="77777777" w:rsidR="00A72A9C" w:rsidRPr="00D57F65" w:rsidRDefault="00A72A9C">
      <w:pPr>
        <w:rPr>
          <w:rFonts w:ascii="Verdana" w:hAnsi="Verdana"/>
          <w:b/>
        </w:rPr>
      </w:pPr>
    </w:p>
    <w:p w14:paraId="2E6E8285" w14:textId="77777777" w:rsidR="00A72A9C" w:rsidRPr="00D57F65" w:rsidRDefault="00A72A9C">
      <w:pPr>
        <w:rPr>
          <w:rFonts w:ascii="Verdana" w:hAnsi="Verdana"/>
          <w:b/>
        </w:rPr>
      </w:pPr>
    </w:p>
    <w:p w14:paraId="6091F2CB" w14:textId="77777777" w:rsidR="00A72A9C" w:rsidRPr="00D57F65" w:rsidRDefault="00A72A9C">
      <w:pPr>
        <w:rPr>
          <w:rFonts w:ascii="Verdana" w:hAnsi="Verdana"/>
          <w:b/>
        </w:rPr>
      </w:pPr>
    </w:p>
    <w:p w14:paraId="5A1C44B7" w14:textId="77777777" w:rsidR="00A72A9C" w:rsidRPr="00D57F65" w:rsidRDefault="00A72A9C">
      <w:pPr>
        <w:rPr>
          <w:rFonts w:ascii="Verdana" w:hAnsi="Verdana"/>
          <w:b/>
        </w:rPr>
      </w:pPr>
    </w:p>
    <w:p w14:paraId="0984FAB3" w14:textId="77777777" w:rsidR="00A72A9C" w:rsidRPr="00D57F65" w:rsidRDefault="00A72A9C">
      <w:pPr>
        <w:rPr>
          <w:rFonts w:ascii="Verdana" w:hAnsi="Verdana"/>
          <w:b/>
        </w:rPr>
      </w:pPr>
    </w:p>
    <w:p w14:paraId="4D924CD0" w14:textId="77777777" w:rsidR="00A72A9C" w:rsidRPr="00D57F65" w:rsidRDefault="00A72A9C">
      <w:pPr>
        <w:rPr>
          <w:rFonts w:ascii="Verdana" w:hAnsi="Verdana"/>
          <w:b/>
        </w:rPr>
      </w:pPr>
    </w:p>
    <w:p w14:paraId="0099B2B7" w14:textId="77777777" w:rsidR="00A72A9C" w:rsidRPr="00D57F65" w:rsidRDefault="00A72A9C">
      <w:pPr>
        <w:rPr>
          <w:rFonts w:ascii="Verdana" w:hAnsi="Verdana"/>
          <w:b/>
        </w:rPr>
      </w:pPr>
    </w:p>
    <w:p w14:paraId="2369C038" w14:textId="77777777" w:rsidR="00A72A9C" w:rsidRPr="00D57F65" w:rsidRDefault="00A72A9C">
      <w:pPr>
        <w:jc w:val="center"/>
        <w:rPr>
          <w:rFonts w:ascii="Verdana" w:hAnsi="Verdana"/>
          <w:b/>
        </w:rPr>
      </w:pPr>
      <w:bookmarkStart w:id="3" w:name="target"/>
      <w:bookmarkEnd w:id="3"/>
    </w:p>
    <w:p w14:paraId="2AFFDE7E" w14:textId="06A3BD18" w:rsidR="00A72A9C" w:rsidRPr="00D57F65" w:rsidRDefault="00C87D5E">
      <w:pPr>
        <w:jc w:val="center"/>
        <w:rPr>
          <w:rFonts w:ascii="Verdana" w:hAnsi="Verdana"/>
          <w:b/>
        </w:rPr>
      </w:pPr>
      <w:proofErr w:type="spellStart"/>
      <w:r>
        <w:rPr>
          <w:rFonts w:ascii="Verdana" w:hAnsi="Verdana"/>
          <w:b/>
        </w:rPr>
        <w:t>Abertay</w:t>
      </w:r>
      <w:proofErr w:type="spellEnd"/>
      <w:r>
        <w:rPr>
          <w:rFonts w:ascii="Verdana" w:hAnsi="Verdana"/>
          <w:b/>
        </w:rPr>
        <w:t xml:space="preserve"> University</w:t>
      </w:r>
    </w:p>
    <w:p w14:paraId="350744F4" w14:textId="17DE2098" w:rsidR="00A72A9C" w:rsidRPr="00D57F65" w:rsidRDefault="00145AB9">
      <w:pPr>
        <w:jc w:val="center"/>
        <w:rPr>
          <w:rFonts w:ascii="Verdana" w:hAnsi="Verdana"/>
          <w:b/>
        </w:rPr>
      </w:pPr>
      <w:r>
        <w:rPr>
          <w:rFonts w:ascii="Verdana" w:hAnsi="Verdana"/>
          <w:b/>
        </w:rPr>
        <w:t xml:space="preserve">School </w:t>
      </w:r>
      <w:r w:rsidR="00A72A9C" w:rsidRPr="00D57F65">
        <w:rPr>
          <w:rFonts w:ascii="Verdana" w:hAnsi="Verdana"/>
          <w:b/>
        </w:rPr>
        <w:t>of Arts, Media and Computer Games</w:t>
      </w:r>
    </w:p>
    <w:p w14:paraId="72ED172C" w14:textId="77777777" w:rsidR="00A72A9C" w:rsidRPr="00D57F65" w:rsidRDefault="00A72A9C">
      <w:pPr>
        <w:jc w:val="center"/>
        <w:rPr>
          <w:rFonts w:ascii="Verdana" w:hAnsi="Verdana"/>
          <w:b/>
        </w:rPr>
      </w:pPr>
      <w:r w:rsidRPr="00D57F65">
        <w:rPr>
          <w:rFonts w:ascii="Verdana" w:hAnsi="Verdana"/>
          <w:b/>
        </w:rPr>
        <w:t>Month     201x</w:t>
      </w:r>
    </w:p>
    <w:p w14:paraId="0C9EE2F8" w14:textId="77777777" w:rsidR="00A72A9C" w:rsidRPr="00D57F65" w:rsidRDefault="00A72A9C">
      <w:pPr>
        <w:rPr>
          <w:rFonts w:ascii="Verdana" w:hAnsi="Verdana"/>
          <w:b/>
        </w:rPr>
        <w:sectPr w:rsidR="00A72A9C" w:rsidRPr="00D57F65" w:rsidSect="003071F0">
          <w:pgSz w:w="11906" w:h="16838"/>
          <w:pgMar w:top="1440" w:right="1440" w:bottom="1440" w:left="1440" w:header="1440" w:footer="1440" w:gutter="0"/>
          <w:cols w:space="720"/>
          <w:noEndnote/>
        </w:sectPr>
      </w:pPr>
    </w:p>
    <w:p w14:paraId="4CC19D47" w14:textId="5DD01B3C" w:rsidR="00A72A9C" w:rsidRPr="00D57F65" w:rsidRDefault="0038593D" w:rsidP="007028D3">
      <w:pPr>
        <w:pStyle w:val="DefinitionTerm"/>
        <w:jc w:val="center"/>
        <w:rPr>
          <w:rFonts w:ascii="Verdana" w:hAnsi="Verdana"/>
          <w:b/>
          <w:snapToGrid/>
          <w:szCs w:val="24"/>
        </w:rPr>
      </w:pPr>
      <w:r>
        <w:rPr>
          <w:rFonts w:ascii="Verdana" w:hAnsi="Verdana"/>
          <w:b/>
          <w:snapToGrid/>
          <w:szCs w:val="24"/>
        </w:rPr>
        <w:lastRenderedPageBreak/>
        <w:t>Appendix 7</w:t>
      </w:r>
    </w:p>
    <w:p w14:paraId="3ABB868F" w14:textId="77777777" w:rsidR="007028D3" w:rsidRPr="00D57F65" w:rsidRDefault="007028D3" w:rsidP="007028D3">
      <w:pPr>
        <w:pStyle w:val="DefinitionList"/>
        <w:jc w:val="center"/>
        <w:rPr>
          <w:rFonts w:ascii="Verdana" w:hAnsi="Verdana"/>
          <w:b/>
          <w:szCs w:val="24"/>
        </w:rPr>
      </w:pPr>
      <w:r w:rsidRPr="00D57F65">
        <w:rPr>
          <w:rFonts w:ascii="Verdana" w:hAnsi="Verdana"/>
          <w:b/>
          <w:szCs w:val="24"/>
        </w:rPr>
        <w:t>Submission Calendar</w:t>
      </w:r>
    </w:p>
    <w:p w14:paraId="4725E6A7" w14:textId="77777777" w:rsidR="007028D3" w:rsidRPr="00D57F65" w:rsidRDefault="007028D3" w:rsidP="007028D3">
      <w:pPr>
        <w:pStyle w:val="DefinitionList"/>
        <w:rPr>
          <w:rFonts w:ascii="Verdana" w:hAnsi="Verdana"/>
          <w:szCs w:val="24"/>
        </w:rPr>
      </w:pPr>
    </w:p>
    <w:p w14:paraId="140E722E" w14:textId="77777777" w:rsidR="007028D3" w:rsidRPr="00D57F65" w:rsidRDefault="007028D3" w:rsidP="007028D3">
      <w:pPr>
        <w:pStyle w:val="DefinitionTerm"/>
        <w:rPr>
          <w:rFonts w:ascii="Verdana" w:hAnsi="Verdana"/>
          <w:szCs w:val="24"/>
        </w:rPr>
      </w:pPr>
    </w:p>
    <w:p w14:paraId="1C0B6867" w14:textId="2C272E3C" w:rsidR="00FB20E0" w:rsidRPr="00FB20E0" w:rsidRDefault="00FB20E0" w:rsidP="00FB20E0">
      <w:pPr>
        <w:pStyle w:val="DefinitionList"/>
        <w:ind w:left="0"/>
        <w:rPr>
          <w:rFonts w:ascii="Verdana" w:hAnsi="Verdana"/>
          <w:b/>
          <w:szCs w:val="24"/>
        </w:rPr>
      </w:pPr>
      <w:r w:rsidRPr="00FB20E0">
        <w:rPr>
          <w:rFonts w:ascii="Verdana" w:hAnsi="Verdana"/>
          <w:b/>
          <w:szCs w:val="24"/>
        </w:rPr>
        <w:t>Term 1</w:t>
      </w:r>
    </w:p>
    <w:p w14:paraId="093F1C91" w14:textId="42BCAC2B" w:rsidR="007028D3" w:rsidRPr="000C468C" w:rsidRDefault="008D4684" w:rsidP="00FB20E0">
      <w:pPr>
        <w:pStyle w:val="DefinitionList"/>
        <w:ind w:left="0"/>
        <w:rPr>
          <w:rFonts w:ascii="Verdana" w:hAnsi="Verdana"/>
          <w:b/>
          <w:szCs w:val="24"/>
        </w:rPr>
      </w:pPr>
      <w:r w:rsidRPr="00D57F65">
        <w:rPr>
          <w:rFonts w:ascii="Verdana" w:hAnsi="Verdana"/>
          <w:szCs w:val="24"/>
        </w:rPr>
        <w:t>Issue of all assign</w:t>
      </w:r>
      <w:r w:rsidR="00B535D7" w:rsidRPr="00D57F65">
        <w:rPr>
          <w:rFonts w:ascii="Verdana" w:hAnsi="Verdana"/>
          <w:szCs w:val="24"/>
        </w:rPr>
        <w:t>ments –</w:t>
      </w:r>
      <w:r w:rsidR="00542F68">
        <w:rPr>
          <w:rFonts w:ascii="Verdana" w:hAnsi="Verdana"/>
          <w:szCs w:val="24"/>
        </w:rPr>
        <w:t xml:space="preserve"> </w:t>
      </w:r>
      <w:r w:rsidR="00A15348">
        <w:rPr>
          <w:rFonts w:ascii="Verdana" w:hAnsi="Verdana"/>
          <w:b/>
          <w:szCs w:val="24"/>
        </w:rPr>
        <w:t xml:space="preserve">Monday </w:t>
      </w:r>
      <w:r w:rsidR="00177071">
        <w:rPr>
          <w:rFonts w:ascii="Verdana" w:hAnsi="Verdana"/>
          <w:b/>
          <w:szCs w:val="24"/>
        </w:rPr>
        <w:t>5</w:t>
      </w:r>
      <w:r w:rsidR="00542F68" w:rsidRPr="000C468C">
        <w:rPr>
          <w:rFonts w:ascii="Verdana" w:hAnsi="Verdana"/>
          <w:b/>
          <w:szCs w:val="24"/>
        </w:rPr>
        <w:t xml:space="preserve"> </w:t>
      </w:r>
      <w:r w:rsidR="00F62DD4" w:rsidRPr="000C468C">
        <w:rPr>
          <w:rFonts w:ascii="Verdana" w:hAnsi="Verdana"/>
          <w:b/>
          <w:szCs w:val="24"/>
        </w:rPr>
        <w:t>September 201</w:t>
      </w:r>
      <w:r w:rsidR="00C4415E">
        <w:rPr>
          <w:rFonts w:ascii="Verdana" w:hAnsi="Verdana"/>
          <w:b/>
          <w:szCs w:val="24"/>
        </w:rPr>
        <w:t>6 (</w:t>
      </w:r>
      <w:proofErr w:type="spellStart"/>
      <w:r w:rsidR="00C4415E">
        <w:rPr>
          <w:rFonts w:ascii="Verdana" w:hAnsi="Verdana"/>
          <w:b/>
          <w:szCs w:val="24"/>
        </w:rPr>
        <w:t>Wk</w:t>
      </w:r>
      <w:proofErr w:type="spellEnd"/>
      <w:r w:rsidR="00C4415E">
        <w:rPr>
          <w:rFonts w:ascii="Verdana" w:hAnsi="Verdana"/>
          <w:b/>
          <w:szCs w:val="24"/>
        </w:rPr>
        <w:t xml:space="preserve"> 1)</w:t>
      </w:r>
    </w:p>
    <w:p w14:paraId="01262750" w14:textId="6773B81B" w:rsidR="0033706B" w:rsidRDefault="0033706B" w:rsidP="0033706B">
      <w:pPr>
        <w:pStyle w:val="DefinitionTerm"/>
      </w:pPr>
    </w:p>
    <w:p w14:paraId="4EA3F804" w14:textId="346F71E1" w:rsidR="00177071" w:rsidRPr="00177071" w:rsidRDefault="00177071" w:rsidP="00FB20E0">
      <w:pPr>
        <w:pStyle w:val="DefinitionList"/>
        <w:ind w:left="0"/>
        <w:rPr>
          <w:rFonts w:ascii="Verdana" w:hAnsi="Verdana"/>
          <w:szCs w:val="24"/>
        </w:rPr>
      </w:pPr>
      <w:r w:rsidRPr="00D57F65">
        <w:rPr>
          <w:rFonts w:ascii="Verdana" w:hAnsi="Verdana"/>
          <w:szCs w:val="24"/>
        </w:rPr>
        <w:t>Submission of Proposal Document –</w:t>
      </w:r>
      <w:r w:rsidR="005006DB">
        <w:rPr>
          <w:rFonts w:ascii="Verdana" w:hAnsi="Verdana"/>
          <w:szCs w:val="24"/>
        </w:rPr>
        <w:t xml:space="preserve"> Tuesday </w:t>
      </w:r>
      <w:r w:rsidR="008F3546">
        <w:rPr>
          <w:rFonts w:ascii="Verdana" w:hAnsi="Verdana"/>
          <w:b/>
          <w:szCs w:val="24"/>
        </w:rPr>
        <w:t>8</w:t>
      </w:r>
      <w:r w:rsidR="00C4415E" w:rsidRPr="00C4415E">
        <w:rPr>
          <w:rFonts w:ascii="Verdana" w:hAnsi="Verdana"/>
          <w:b/>
          <w:szCs w:val="24"/>
          <w:vertAlign w:val="superscript"/>
        </w:rPr>
        <w:t>th</w:t>
      </w:r>
      <w:r w:rsidRPr="00C4415E">
        <w:rPr>
          <w:rFonts w:ascii="Verdana" w:hAnsi="Verdana"/>
          <w:b/>
          <w:szCs w:val="24"/>
        </w:rPr>
        <w:t xml:space="preserve"> </w:t>
      </w:r>
      <w:r w:rsidR="00C4415E">
        <w:rPr>
          <w:rFonts w:ascii="Verdana" w:hAnsi="Verdana"/>
          <w:b/>
          <w:szCs w:val="24"/>
        </w:rPr>
        <w:t>N</w:t>
      </w:r>
      <w:r w:rsidRPr="00C4415E">
        <w:rPr>
          <w:rFonts w:ascii="Verdana" w:hAnsi="Verdana"/>
          <w:b/>
          <w:szCs w:val="24"/>
        </w:rPr>
        <w:t>ovember</w:t>
      </w:r>
      <w:r w:rsidR="00C4415E">
        <w:rPr>
          <w:rFonts w:ascii="Verdana" w:hAnsi="Verdana"/>
          <w:b/>
          <w:szCs w:val="24"/>
        </w:rPr>
        <w:t xml:space="preserve"> 2016 (Wk10)</w:t>
      </w:r>
    </w:p>
    <w:p w14:paraId="3E3D3EEE" w14:textId="77777777" w:rsidR="00177071" w:rsidRDefault="00177071" w:rsidP="0033706B">
      <w:pPr>
        <w:pStyle w:val="DefinitionList"/>
        <w:rPr>
          <w:rFonts w:ascii="Verdana" w:hAnsi="Verdana"/>
        </w:rPr>
      </w:pPr>
    </w:p>
    <w:p w14:paraId="5458A30B" w14:textId="49F9932C" w:rsidR="0033706B" w:rsidRDefault="0033706B" w:rsidP="00FB20E0">
      <w:pPr>
        <w:pStyle w:val="DefinitionList"/>
        <w:ind w:left="0"/>
        <w:rPr>
          <w:rFonts w:ascii="Verdana" w:hAnsi="Verdana"/>
          <w:b/>
        </w:rPr>
      </w:pPr>
      <w:r w:rsidRPr="0033706B">
        <w:rPr>
          <w:rFonts w:ascii="Verdana" w:hAnsi="Verdana"/>
        </w:rPr>
        <w:t>Submission of Ethics Form</w:t>
      </w:r>
      <w:r>
        <w:rPr>
          <w:rFonts w:ascii="Verdana" w:hAnsi="Verdana"/>
        </w:rPr>
        <w:t xml:space="preserve"> </w:t>
      </w:r>
      <w:r w:rsidR="00A15348">
        <w:rPr>
          <w:rFonts w:ascii="Verdana" w:hAnsi="Verdana"/>
          <w:b/>
        </w:rPr>
        <w:t xml:space="preserve">– </w:t>
      </w:r>
      <w:proofErr w:type="spellStart"/>
      <w:r w:rsidR="00177071">
        <w:rPr>
          <w:rFonts w:ascii="Verdana" w:hAnsi="Verdana"/>
          <w:b/>
        </w:rPr>
        <w:t>Wk</w:t>
      </w:r>
      <w:proofErr w:type="spellEnd"/>
      <w:r w:rsidR="00177071">
        <w:rPr>
          <w:rFonts w:ascii="Verdana" w:hAnsi="Verdana"/>
          <w:b/>
        </w:rPr>
        <w:t xml:space="preserve"> </w:t>
      </w:r>
      <w:r w:rsidR="00C4415E">
        <w:rPr>
          <w:rFonts w:ascii="Verdana" w:hAnsi="Verdana"/>
          <w:b/>
        </w:rPr>
        <w:t>of 5</w:t>
      </w:r>
      <w:r w:rsidR="00C4415E" w:rsidRPr="00C4415E">
        <w:rPr>
          <w:rFonts w:ascii="Verdana" w:hAnsi="Verdana"/>
          <w:b/>
          <w:vertAlign w:val="superscript"/>
        </w:rPr>
        <w:t>th</w:t>
      </w:r>
      <w:r w:rsidR="00C4415E">
        <w:rPr>
          <w:rFonts w:ascii="Verdana" w:hAnsi="Verdana"/>
          <w:b/>
        </w:rPr>
        <w:t xml:space="preserve"> December 2016 (</w:t>
      </w:r>
      <w:proofErr w:type="spellStart"/>
      <w:r w:rsidR="00C4415E">
        <w:rPr>
          <w:rFonts w:ascii="Verdana" w:hAnsi="Verdana"/>
          <w:b/>
        </w:rPr>
        <w:t>Wk</w:t>
      </w:r>
      <w:proofErr w:type="spellEnd"/>
      <w:r w:rsidR="00C4415E">
        <w:rPr>
          <w:rFonts w:ascii="Verdana" w:hAnsi="Verdana"/>
          <w:b/>
        </w:rPr>
        <w:t xml:space="preserve"> 14)</w:t>
      </w:r>
    </w:p>
    <w:p w14:paraId="4EEBDD6D" w14:textId="77777777" w:rsidR="00C4415E" w:rsidRDefault="00C4415E" w:rsidP="00C4415E">
      <w:pPr>
        <w:pStyle w:val="DefinitionTerm"/>
      </w:pPr>
    </w:p>
    <w:p w14:paraId="499A8C71" w14:textId="04B28B4E" w:rsidR="00C4415E" w:rsidRPr="00C4415E" w:rsidRDefault="00C4415E" w:rsidP="00FB20E0">
      <w:pPr>
        <w:pStyle w:val="DefinitionList"/>
        <w:ind w:left="0"/>
        <w:rPr>
          <w:rFonts w:ascii="Verdana" w:hAnsi="Verdana"/>
          <w:b/>
        </w:rPr>
      </w:pPr>
      <w:r>
        <w:rPr>
          <w:rFonts w:ascii="Verdana" w:hAnsi="Verdana"/>
        </w:rPr>
        <w:t xml:space="preserve">Feasibility Demo – </w:t>
      </w:r>
      <w:proofErr w:type="spellStart"/>
      <w:r w:rsidRPr="00C4415E">
        <w:rPr>
          <w:rFonts w:ascii="Verdana" w:hAnsi="Verdana"/>
          <w:b/>
        </w:rPr>
        <w:t>Wk</w:t>
      </w:r>
      <w:proofErr w:type="spellEnd"/>
      <w:r w:rsidRPr="00C4415E">
        <w:rPr>
          <w:rFonts w:ascii="Verdana" w:hAnsi="Verdana"/>
          <w:b/>
        </w:rPr>
        <w:t xml:space="preserve"> of 5</w:t>
      </w:r>
      <w:r w:rsidRPr="00C4415E">
        <w:rPr>
          <w:rFonts w:ascii="Verdana" w:hAnsi="Verdana"/>
          <w:b/>
          <w:vertAlign w:val="superscript"/>
        </w:rPr>
        <w:t>th</w:t>
      </w:r>
      <w:r w:rsidRPr="00C4415E">
        <w:rPr>
          <w:rFonts w:ascii="Verdana" w:hAnsi="Verdana"/>
          <w:b/>
        </w:rPr>
        <w:t xml:space="preserve"> December </w:t>
      </w:r>
      <w:r>
        <w:rPr>
          <w:rFonts w:ascii="Verdana" w:hAnsi="Verdana"/>
          <w:b/>
        </w:rPr>
        <w:t>2016 (</w:t>
      </w:r>
      <w:proofErr w:type="spellStart"/>
      <w:r>
        <w:rPr>
          <w:rFonts w:ascii="Verdana" w:hAnsi="Verdana"/>
          <w:b/>
        </w:rPr>
        <w:t>Wk</w:t>
      </w:r>
      <w:proofErr w:type="spellEnd"/>
      <w:r>
        <w:rPr>
          <w:rFonts w:ascii="Verdana" w:hAnsi="Verdana"/>
          <w:b/>
        </w:rPr>
        <w:t xml:space="preserve"> 14)</w:t>
      </w:r>
    </w:p>
    <w:p w14:paraId="55378F96" w14:textId="77777777" w:rsidR="008D4684" w:rsidRPr="00D57F65" w:rsidRDefault="008D4684" w:rsidP="008D4684">
      <w:pPr>
        <w:pStyle w:val="DefinitionTerm"/>
        <w:rPr>
          <w:rFonts w:ascii="Verdana" w:hAnsi="Verdana"/>
          <w:szCs w:val="24"/>
        </w:rPr>
      </w:pPr>
    </w:p>
    <w:p w14:paraId="76256E9D" w14:textId="77777777" w:rsidR="00FB20E0" w:rsidRDefault="00FB20E0" w:rsidP="00FB20E0">
      <w:pPr>
        <w:pStyle w:val="DefinitionList"/>
        <w:ind w:left="0"/>
        <w:rPr>
          <w:rFonts w:ascii="Verdana" w:hAnsi="Verdana"/>
          <w:szCs w:val="24"/>
        </w:rPr>
      </w:pPr>
    </w:p>
    <w:p w14:paraId="15116D6E" w14:textId="48599872" w:rsidR="00FB20E0" w:rsidRPr="00FB20E0" w:rsidRDefault="00FB20E0" w:rsidP="00FB20E0">
      <w:pPr>
        <w:pStyle w:val="DefinitionList"/>
        <w:ind w:left="0"/>
        <w:rPr>
          <w:rFonts w:ascii="Verdana" w:hAnsi="Verdana"/>
          <w:b/>
          <w:szCs w:val="24"/>
        </w:rPr>
      </w:pPr>
      <w:r w:rsidRPr="00FB20E0">
        <w:rPr>
          <w:rFonts w:ascii="Verdana" w:hAnsi="Verdana"/>
          <w:b/>
          <w:szCs w:val="24"/>
        </w:rPr>
        <w:t>Term 2</w:t>
      </w:r>
    </w:p>
    <w:p w14:paraId="01CE89C7" w14:textId="0B32ABFE" w:rsidR="008D4684" w:rsidRDefault="008D4684" w:rsidP="00FB20E0">
      <w:pPr>
        <w:pStyle w:val="DefinitionList"/>
        <w:ind w:left="0"/>
        <w:rPr>
          <w:rFonts w:ascii="Verdana" w:hAnsi="Verdana"/>
          <w:b/>
          <w:szCs w:val="24"/>
        </w:rPr>
      </w:pPr>
      <w:r w:rsidRPr="00D57F65">
        <w:rPr>
          <w:rFonts w:ascii="Verdana" w:hAnsi="Verdana"/>
          <w:szCs w:val="24"/>
        </w:rPr>
        <w:t>Submission of Diss</w:t>
      </w:r>
      <w:r w:rsidR="00B535D7" w:rsidRPr="00D57F65">
        <w:rPr>
          <w:rFonts w:ascii="Verdana" w:hAnsi="Verdana"/>
          <w:szCs w:val="24"/>
        </w:rPr>
        <w:t xml:space="preserve">ertation – </w:t>
      </w:r>
      <w:proofErr w:type="spellStart"/>
      <w:r w:rsidR="00C4415E" w:rsidRPr="00FB20E0">
        <w:rPr>
          <w:rFonts w:ascii="Verdana" w:hAnsi="Verdana"/>
          <w:b/>
          <w:szCs w:val="24"/>
        </w:rPr>
        <w:t>Wk</w:t>
      </w:r>
      <w:proofErr w:type="spellEnd"/>
      <w:r w:rsidR="00C4415E" w:rsidRPr="00FB20E0">
        <w:rPr>
          <w:rFonts w:ascii="Verdana" w:hAnsi="Verdana"/>
          <w:b/>
          <w:szCs w:val="24"/>
        </w:rPr>
        <w:t xml:space="preserve"> of</w:t>
      </w:r>
      <w:r w:rsidR="00C4415E">
        <w:rPr>
          <w:rFonts w:ascii="Verdana" w:hAnsi="Verdana"/>
          <w:szCs w:val="24"/>
        </w:rPr>
        <w:t xml:space="preserve"> </w:t>
      </w:r>
      <w:r w:rsidR="00C4415E">
        <w:rPr>
          <w:rFonts w:ascii="Verdana" w:hAnsi="Verdana"/>
          <w:b/>
          <w:szCs w:val="24"/>
        </w:rPr>
        <w:t>24</w:t>
      </w:r>
      <w:r w:rsidR="00C4415E" w:rsidRPr="00C4415E">
        <w:rPr>
          <w:rFonts w:ascii="Verdana" w:hAnsi="Verdana"/>
          <w:b/>
          <w:szCs w:val="24"/>
          <w:vertAlign w:val="superscript"/>
        </w:rPr>
        <w:t>th</w:t>
      </w:r>
      <w:r w:rsidR="00C4415E">
        <w:rPr>
          <w:rFonts w:ascii="Verdana" w:hAnsi="Verdana"/>
          <w:b/>
          <w:szCs w:val="24"/>
        </w:rPr>
        <w:t xml:space="preserve"> April 2017 (</w:t>
      </w:r>
      <w:proofErr w:type="spellStart"/>
      <w:r w:rsidR="00FB20E0">
        <w:rPr>
          <w:rFonts w:ascii="Verdana" w:hAnsi="Verdana"/>
          <w:b/>
          <w:szCs w:val="24"/>
        </w:rPr>
        <w:t>Wk</w:t>
      </w:r>
      <w:proofErr w:type="spellEnd"/>
      <w:r w:rsidR="00FB20E0">
        <w:rPr>
          <w:rFonts w:ascii="Verdana" w:hAnsi="Verdana"/>
          <w:b/>
          <w:szCs w:val="24"/>
        </w:rPr>
        <w:t xml:space="preserve"> 34) (T2 Wk14)</w:t>
      </w:r>
    </w:p>
    <w:p w14:paraId="1744DE3A" w14:textId="77777777" w:rsidR="00FB20E0" w:rsidRDefault="00FB20E0" w:rsidP="00FB20E0">
      <w:pPr>
        <w:pStyle w:val="DefinitionTerm"/>
      </w:pPr>
    </w:p>
    <w:p w14:paraId="63E973BB" w14:textId="77777777" w:rsidR="004C652C" w:rsidRDefault="00FB20E0" w:rsidP="004C652C">
      <w:pPr>
        <w:pStyle w:val="DefinitionList"/>
        <w:ind w:left="0"/>
        <w:rPr>
          <w:rFonts w:ascii="Verdana" w:hAnsi="Verdana"/>
          <w:b/>
          <w:szCs w:val="24"/>
        </w:rPr>
      </w:pPr>
      <w:r>
        <w:rPr>
          <w:rFonts w:ascii="Verdana" w:hAnsi="Verdana"/>
        </w:rPr>
        <w:t xml:space="preserve">Submission of ‘Project Executable’ </w:t>
      </w:r>
      <w:proofErr w:type="spellStart"/>
      <w:r w:rsidR="004C652C" w:rsidRPr="00FB20E0">
        <w:rPr>
          <w:rFonts w:ascii="Verdana" w:hAnsi="Verdana"/>
          <w:b/>
          <w:szCs w:val="24"/>
        </w:rPr>
        <w:t>Wk</w:t>
      </w:r>
      <w:proofErr w:type="spellEnd"/>
      <w:r w:rsidR="004C652C" w:rsidRPr="00FB20E0">
        <w:rPr>
          <w:rFonts w:ascii="Verdana" w:hAnsi="Verdana"/>
          <w:b/>
          <w:szCs w:val="24"/>
        </w:rPr>
        <w:t xml:space="preserve"> of</w:t>
      </w:r>
      <w:r w:rsidR="004C652C">
        <w:rPr>
          <w:rFonts w:ascii="Verdana" w:hAnsi="Verdana"/>
          <w:szCs w:val="24"/>
        </w:rPr>
        <w:t xml:space="preserve"> </w:t>
      </w:r>
      <w:r w:rsidR="004C652C">
        <w:rPr>
          <w:rFonts w:ascii="Verdana" w:hAnsi="Verdana"/>
          <w:b/>
          <w:szCs w:val="24"/>
        </w:rPr>
        <w:t>24</w:t>
      </w:r>
      <w:r w:rsidR="004C652C" w:rsidRPr="00C4415E">
        <w:rPr>
          <w:rFonts w:ascii="Verdana" w:hAnsi="Verdana"/>
          <w:b/>
          <w:szCs w:val="24"/>
          <w:vertAlign w:val="superscript"/>
        </w:rPr>
        <w:t>th</w:t>
      </w:r>
      <w:r w:rsidR="004C652C">
        <w:rPr>
          <w:rFonts w:ascii="Verdana" w:hAnsi="Verdana"/>
          <w:b/>
          <w:szCs w:val="24"/>
        </w:rPr>
        <w:t xml:space="preserve"> April 2017 (</w:t>
      </w:r>
      <w:proofErr w:type="spellStart"/>
      <w:r w:rsidR="004C652C">
        <w:rPr>
          <w:rFonts w:ascii="Verdana" w:hAnsi="Verdana"/>
          <w:b/>
          <w:szCs w:val="24"/>
        </w:rPr>
        <w:t>Wk</w:t>
      </w:r>
      <w:proofErr w:type="spellEnd"/>
      <w:r w:rsidR="004C652C">
        <w:rPr>
          <w:rFonts w:ascii="Verdana" w:hAnsi="Verdana"/>
          <w:b/>
          <w:szCs w:val="24"/>
        </w:rPr>
        <w:t xml:space="preserve"> 34) (T2 Wk14)</w:t>
      </w:r>
    </w:p>
    <w:p w14:paraId="5EE540F3" w14:textId="717E150E" w:rsidR="00FB20E0" w:rsidRPr="000C468C" w:rsidRDefault="00FB20E0" w:rsidP="00FB20E0">
      <w:pPr>
        <w:pStyle w:val="DefinitionList"/>
        <w:ind w:left="0"/>
        <w:rPr>
          <w:rFonts w:ascii="Verdana" w:hAnsi="Verdana"/>
        </w:rPr>
      </w:pPr>
    </w:p>
    <w:p w14:paraId="480E126A" w14:textId="77777777" w:rsidR="00FB20E0" w:rsidRPr="00FB20E0" w:rsidRDefault="00FB20E0" w:rsidP="00FB20E0">
      <w:pPr>
        <w:pStyle w:val="DefinitionList"/>
      </w:pPr>
    </w:p>
    <w:p w14:paraId="6B883A82" w14:textId="77777777" w:rsidR="008D4684" w:rsidRPr="00D57F65" w:rsidRDefault="008D4684" w:rsidP="008D4684">
      <w:pPr>
        <w:pStyle w:val="DefinitionTerm"/>
        <w:rPr>
          <w:rFonts w:ascii="Verdana" w:hAnsi="Verdana"/>
          <w:szCs w:val="24"/>
        </w:rPr>
      </w:pPr>
    </w:p>
    <w:p w14:paraId="6439754D" w14:textId="5FE62AF8" w:rsidR="00FB5ACA" w:rsidRDefault="008D4684" w:rsidP="00FB20E0">
      <w:pPr>
        <w:pStyle w:val="DefinitionList"/>
        <w:ind w:left="0"/>
        <w:rPr>
          <w:rFonts w:ascii="Verdana" w:hAnsi="Verdana"/>
          <w:szCs w:val="24"/>
        </w:rPr>
      </w:pPr>
      <w:r w:rsidRPr="00D57F65">
        <w:rPr>
          <w:rFonts w:ascii="Verdana" w:hAnsi="Verdana"/>
          <w:szCs w:val="24"/>
        </w:rPr>
        <w:t xml:space="preserve">Presentation of project </w:t>
      </w:r>
      <w:r w:rsidR="008F4692">
        <w:rPr>
          <w:rFonts w:ascii="Verdana" w:hAnsi="Verdana"/>
          <w:szCs w:val="24"/>
        </w:rPr>
        <w:t xml:space="preserve">at showcase – </w:t>
      </w:r>
      <w:r w:rsidR="00A15348">
        <w:rPr>
          <w:rFonts w:ascii="Verdana" w:hAnsi="Verdana"/>
          <w:b/>
          <w:szCs w:val="24"/>
        </w:rPr>
        <w:t xml:space="preserve">Friday </w:t>
      </w:r>
      <w:r w:rsidR="00FB20E0">
        <w:rPr>
          <w:rFonts w:ascii="Verdana" w:hAnsi="Verdana"/>
          <w:b/>
          <w:szCs w:val="24"/>
        </w:rPr>
        <w:t>5</w:t>
      </w:r>
      <w:r w:rsidR="008F4692" w:rsidRPr="000C468C">
        <w:rPr>
          <w:rFonts w:ascii="Verdana" w:hAnsi="Verdana"/>
          <w:b/>
          <w:szCs w:val="24"/>
        </w:rPr>
        <w:t xml:space="preserve"> May</w:t>
      </w:r>
      <w:r w:rsidR="00A15348">
        <w:rPr>
          <w:rFonts w:ascii="Verdana" w:hAnsi="Verdana"/>
          <w:b/>
          <w:szCs w:val="24"/>
        </w:rPr>
        <w:t xml:space="preserve"> 201</w:t>
      </w:r>
      <w:r w:rsidR="00FB20E0">
        <w:rPr>
          <w:rFonts w:ascii="Verdana" w:hAnsi="Verdana"/>
          <w:b/>
          <w:szCs w:val="24"/>
        </w:rPr>
        <w:t>7</w:t>
      </w:r>
    </w:p>
    <w:p w14:paraId="2244C23F" w14:textId="77777777" w:rsidR="000C468C" w:rsidRDefault="000C468C" w:rsidP="000C468C">
      <w:pPr>
        <w:pStyle w:val="DefinitionTerm"/>
      </w:pPr>
    </w:p>
    <w:p w14:paraId="303A2B27" w14:textId="77777777" w:rsidR="00FB20E0" w:rsidRDefault="00FB20E0" w:rsidP="00FB20E0">
      <w:pPr>
        <w:pStyle w:val="DefinitionList"/>
        <w:ind w:left="0"/>
        <w:rPr>
          <w:rFonts w:ascii="Verdana" w:hAnsi="Verdana"/>
        </w:rPr>
      </w:pPr>
    </w:p>
    <w:p w14:paraId="289C8E90" w14:textId="6FC81C4A" w:rsidR="004C652C" w:rsidRPr="004F7C69" w:rsidRDefault="00FB5ACA" w:rsidP="004F7C69">
      <w:pPr>
        <w:suppressAutoHyphens w:val="0"/>
        <w:jc w:val="center"/>
        <w:rPr>
          <w:rFonts w:ascii="Verdana" w:hAnsi="Verdana"/>
          <w:snapToGrid w:val="0"/>
          <w:lang w:eastAsia="en-US"/>
        </w:rPr>
      </w:pPr>
      <w:r w:rsidRPr="00D57F65">
        <w:rPr>
          <w:rFonts w:ascii="Verdana" w:hAnsi="Verdana"/>
        </w:rPr>
        <w:br w:type="page"/>
      </w:r>
      <w:r w:rsidR="004F7C69">
        <w:rPr>
          <w:rFonts w:ascii="Verdana" w:hAnsi="Verdana"/>
          <w:b/>
        </w:rPr>
        <w:lastRenderedPageBreak/>
        <w:t>A</w:t>
      </w:r>
      <w:r w:rsidR="00B413E0" w:rsidRPr="00D57F65">
        <w:rPr>
          <w:rFonts w:ascii="Verdana" w:hAnsi="Verdana"/>
          <w:b/>
        </w:rPr>
        <w:t xml:space="preserve">ppendix </w:t>
      </w:r>
      <w:r w:rsidR="005006DB">
        <w:rPr>
          <w:rFonts w:ascii="Verdana" w:hAnsi="Verdana"/>
          <w:b/>
        </w:rPr>
        <w:t>8</w:t>
      </w:r>
    </w:p>
    <w:p w14:paraId="788E0D2C" w14:textId="77777777" w:rsidR="004C652C" w:rsidRDefault="004C652C" w:rsidP="004C652C">
      <w:pPr>
        <w:pStyle w:val="DefinitionTerm"/>
        <w:jc w:val="center"/>
        <w:rPr>
          <w:rFonts w:ascii="Verdana" w:hAnsi="Verdana"/>
          <w:b/>
          <w:snapToGrid/>
          <w:szCs w:val="24"/>
        </w:rPr>
      </w:pPr>
    </w:p>
    <w:p w14:paraId="7E6215BE" w14:textId="3D685A6E" w:rsidR="00F25465" w:rsidRPr="004C652C" w:rsidRDefault="00F25465" w:rsidP="004C652C">
      <w:pPr>
        <w:pStyle w:val="DefinitionTerm"/>
        <w:rPr>
          <w:rFonts w:ascii="Verdana" w:hAnsi="Verdana"/>
          <w:b/>
          <w:snapToGrid/>
          <w:szCs w:val="24"/>
        </w:rPr>
      </w:pPr>
      <w:r w:rsidRPr="00D57F65">
        <w:rPr>
          <w:rFonts w:ascii="Verdana" w:hAnsi="Verdana"/>
          <w:b/>
          <w:szCs w:val="24"/>
        </w:rPr>
        <w:t>Project Supervisors</w:t>
      </w:r>
      <w:r w:rsidR="004C652C">
        <w:rPr>
          <w:rFonts w:ascii="Verdana" w:hAnsi="Verdana"/>
          <w:b/>
          <w:szCs w:val="24"/>
        </w:rPr>
        <w:t xml:space="preserve"> (CGT and CGAD)</w:t>
      </w:r>
    </w:p>
    <w:p w14:paraId="13E909E5" w14:textId="77777777" w:rsidR="00F25465" w:rsidRPr="00D57F65" w:rsidRDefault="00F25465" w:rsidP="00F25465">
      <w:pPr>
        <w:spacing w:line="360" w:lineRule="auto"/>
        <w:jc w:val="both"/>
        <w:rPr>
          <w:rFonts w:ascii="Verdana" w:hAnsi="Verdana" w:cs="Tahoma"/>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F25465" w:rsidRPr="00D57F65" w14:paraId="61E2B914"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6E2D5102" w14:textId="77777777" w:rsidR="00F25465" w:rsidRPr="00D57F65" w:rsidRDefault="00F25465" w:rsidP="00396C06">
            <w:pPr>
              <w:spacing w:after="120"/>
              <w:jc w:val="both"/>
              <w:rPr>
                <w:rFonts w:ascii="Verdana" w:hAnsi="Verdana" w:cs="Tahoma"/>
                <w:b/>
              </w:rPr>
            </w:pPr>
            <w:r w:rsidRPr="00D57F65">
              <w:rPr>
                <w:rFonts w:ascii="Verdana" w:hAnsi="Verdana" w:cs="Tahoma"/>
                <w:b/>
              </w:rPr>
              <w:t>Grant Clarke</w:t>
            </w:r>
          </w:p>
          <w:p w14:paraId="5B89AA1E" w14:textId="77777777" w:rsidR="00F25465" w:rsidRPr="00D57F65" w:rsidRDefault="00F25465" w:rsidP="00396C06">
            <w:pPr>
              <w:spacing w:after="120"/>
              <w:jc w:val="both"/>
              <w:rPr>
                <w:rFonts w:ascii="Verdana" w:hAnsi="Verdana" w:cs="Tahoma"/>
              </w:rPr>
            </w:pPr>
          </w:p>
          <w:p w14:paraId="4B502C6C"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5DC4F7CF" w14:textId="77777777" w:rsidR="00F25465" w:rsidRPr="00D57F65" w:rsidRDefault="00755227" w:rsidP="00396C06">
            <w:pPr>
              <w:spacing w:after="120"/>
              <w:jc w:val="both"/>
              <w:rPr>
                <w:rFonts w:ascii="Verdana" w:hAnsi="Verdana" w:cs="Tahoma"/>
              </w:rPr>
            </w:pPr>
            <w:r w:rsidRPr="00D57F65">
              <w:rPr>
                <w:rFonts w:ascii="Verdana" w:hAnsi="Verdana" w:cs="Tahoma"/>
              </w:rPr>
              <w:t>Games P</w:t>
            </w:r>
            <w:r w:rsidR="00A56F94" w:rsidRPr="00D57F65">
              <w:rPr>
                <w:rFonts w:ascii="Verdana" w:hAnsi="Verdana" w:cs="Tahoma"/>
              </w:rPr>
              <w:t>rogramming, Console programming, Games controllers and hardware.</w:t>
            </w:r>
          </w:p>
          <w:p w14:paraId="6863B276" w14:textId="77777777" w:rsidR="00F25465" w:rsidRPr="00D57F65" w:rsidRDefault="00F25465" w:rsidP="00396C06">
            <w:pPr>
              <w:spacing w:after="120"/>
              <w:jc w:val="both"/>
              <w:rPr>
                <w:rFonts w:ascii="Verdana" w:hAnsi="Verdana" w:cs="Tahoma"/>
              </w:rPr>
            </w:pPr>
          </w:p>
          <w:p w14:paraId="53C25925"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g.clarke@abertay.ac.uk</w:t>
            </w:r>
          </w:p>
        </w:tc>
      </w:tr>
      <w:tr w:rsidR="00F25465" w:rsidRPr="00D57F65" w14:paraId="540ADE8B" w14:textId="77777777" w:rsidTr="00396C06">
        <w:trPr>
          <w:trHeight w:val="218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51E32FE6" w14:textId="77777777" w:rsidR="00F25465" w:rsidRPr="00D57F65" w:rsidRDefault="00F25465" w:rsidP="00396C06">
            <w:pPr>
              <w:spacing w:after="120"/>
              <w:jc w:val="both"/>
              <w:rPr>
                <w:rFonts w:ascii="Verdana" w:hAnsi="Verdana" w:cs="Tahoma"/>
                <w:b/>
              </w:rPr>
            </w:pPr>
            <w:r w:rsidRPr="00D57F65">
              <w:rPr>
                <w:rFonts w:ascii="Verdana" w:hAnsi="Verdana" w:cs="Tahoma"/>
                <w:b/>
              </w:rPr>
              <w:t>Dr Euan Dempster</w:t>
            </w:r>
          </w:p>
          <w:p w14:paraId="13B15928" w14:textId="77777777" w:rsidR="00F25465" w:rsidRPr="00D57F65" w:rsidRDefault="00F25465" w:rsidP="00396C06">
            <w:pPr>
              <w:spacing w:after="120"/>
              <w:jc w:val="both"/>
              <w:rPr>
                <w:rFonts w:ascii="Verdana" w:hAnsi="Verdana" w:cs="Tahoma"/>
              </w:rPr>
            </w:pPr>
          </w:p>
          <w:p w14:paraId="15B61BC4"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0653E594" w14:textId="77777777" w:rsidR="00F25465" w:rsidRPr="00D57F65" w:rsidRDefault="006E6EE1" w:rsidP="00396C06">
            <w:pPr>
              <w:spacing w:after="120"/>
              <w:jc w:val="both"/>
              <w:rPr>
                <w:rFonts w:ascii="Verdana" w:hAnsi="Verdana" w:cs="Tahoma"/>
              </w:rPr>
            </w:pPr>
            <w:r w:rsidRPr="00D57F65">
              <w:rPr>
                <w:rFonts w:ascii="Verdana" w:hAnsi="Verdana" w:cs="Tahoma"/>
              </w:rPr>
              <w:t>Development, design, production and management within the creative industries.</w:t>
            </w:r>
          </w:p>
          <w:p w14:paraId="5B9B1B28" w14:textId="77777777" w:rsidR="00F25465" w:rsidRPr="00D57F65" w:rsidRDefault="00F25465" w:rsidP="00396C06">
            <w:pPr>
              <w:spacing w:after="120"/>
              <w:jc w:val="both"/>
              <w:rPr>
                <w:rFonts w:ascii="Verdana" w:hAnsi="Verdana" w:cs="Tahoma"/>
              </w:rPr>
            </w:pPr>
          </w:p>
          <w:p w14:paraId="686DB6CE"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e.dempster@abertay.ac.uk</w:t>
            </w:r>
          </w:p>
        </w:tc>
      </w:tr>
      <w:tr w:rsidR="00F25465" w:rsidRPr="00D57F65" w14:paraId="6C011985"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40084EF1" w14:textId="77777777" w:rsidR="00F25465" w:rsidRPr="00D57F65" w:rsidRDefault="00F25465" w:rsidP="00396C06">
            <w:pPr>
              <w:spacing w:after="120"/>
              <w:jc w:val="both"/>
              <w:rPr>
                <w:rFonts w:ascii="Verdana" w:hAnsi="Verdana" w:cs="Tahoma"/>
                <w:b/>
              </w:rPr>
            </w:pPr>
            <w:r w:rsidRPr="00D57F65">
              <w:rPr>
                <w:rFonts w:ascii="Verdana" w:hAnsi="Verdana" w:cs="Tahoma"/>
                <w:b/>
              </w:rPr>
              <w:t>Dr Iain Donald</w:t>
            </w:r>
          </w:p>
          <w:p w14:paraId="19C9423A" w14:textId="77777777" w:rsidR="00F25465" w:rsidRPr="00D57F65" w:rsidRDefault="00F25465" w:rsidP="00396C06">
            <w:pPr>
              <w:spacing w:after="120"/>
              <w:jc w:val="both"/>
              <w:rPr>
                <w:rFonts w:ascii="Verdana" w:hAnsi="Verdana" w:cs="Tahoma"/>
              </w:rPr>
            </w:pPr>
          </w:p>
          <w:p w14:paraId="58FE7A45"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35A582AE" w14:textId="77777777" w:rsidR="00755227" w:rsidRPr="00D57F65" w:rsidRDefault="00755227" w:rsidP="00755227">
            <w:pPr>
              <w:spacing w:after="120"/>
              <w:jc w:val="both"/>
              <w:rPr>
                <w:rFonts w:ascii="Verdana" w:hAnsi="Verdana" w:cs="Tahoma"/>
              </w:rPr>
            </w:pPr>
            <w:r w:rsidRPr="00D57F65">
              <w:rPr>
                <w:rFonts w:ascii="Verdana" w:hAnsi="Verdana" w:cs="Tahoma"/>
              </w:rPr>
              <w:t>Quality Processes and Assurance for games. Game Development.</w:t>
            </w:r>
          </w:p>
          <w:p w14:paraId="29933058" w14:textId="77777777" w:rsidR="00F25465" w:rsidRPr="00D57F65" w:rsidRDefault="00F25465" w:rsidP="00396C06">
            <w:pPr>
              <w:spacing w:after="120"/>
              <w:jc w:val="both"/>
              <w:rPr>
                <w:rFonts w:ascii="Verdana" w:hAnsi="Verdana" w:cs="Tahoma"/>
              </w:rPr>
            </w:pPr>
          </w:p>
          <w:p w14:paraId="0EB25F5D"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i.donald@abertay.ac.uk</w:t>
            </w:r>
          </w:p>
        </w:tc>
      </w:tr>
      <w:tr w:rsidR="00F25465" w:rsidRPr="00D57F65" w14:paraId="0653750C" w14:textId="77777777" w:rsidTr="00396C06">
        <w:trPr>
          <w:trHeight w:val="218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013D0000" w14:textId="77777777" w:rsidR="00F25465" w:rsidRPr="00D57F65" w:rsidRDefault="00F25465" w:rsidP="00396C06">
            <w:pPr>
              <w:spacing w:after="120"/>
              <w:jc w:val="both"/>
              <w:rPr>
                <w:rFonts w:ascii="Verdana" w:hAnsi="Verdana" w:cs="Tahoma"/>
                <w:b/>
              </w:rPr>
            </w:pPr>
            <w:r w:rsidRPr="00D57F65">
              <w:rPr>
                <w:rFonts w:ascii="Verdana" w:hAnsi="Verdana" w:cs="Tahoma"/>
                <w:b/>
              </w:rPr>
              <w:t>Matthew Bett</w:t>
            </w:r>
          </w:p>
          <w:p w14:paraId="1C35BD12" w14:textId="77777777" w:rsidR="00755227" w:rsidRPr="00D57F65" w:rsidRDefault="00755227" w:rsidP="00396C06">
            <w:pPr>
              <w:spacing w:after="120"/>
              <w:jc w:val="both"/>
              <w:rPr>
                <w:rFonts w:ascii="Verdana" w:hAnsi="Verdana" w:cs="Tahoma"/>
              </w:rPr>
            </w:pPr>
          </w:p>
          <w:p w14:paraId="54A31070"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0EBA872C" w14:textId="77777777" w:rsidR="00F25465" w:rsidRPr="00D57F65" w:rsidRDefault="00755227" w:rsidP="00396C06">
            <w:pPr>
              <w:spacing w:after="120"/>
              <w:jc w:val="both"/>
              <w:rPr>
                <w:rFonts w:ascii="Verdana" w:hAnsi="Verdana" w:cs="Tahoma"/>
              </w:rPr>
            </w:pPr>
            <w:r w:rsidRPr="00D57F65">
              <w:rPr>
                <w:rFonts w:ascii="Verdana" w:hAnsi="Verdana" w:cs="Tahoma"/>
              </w:rPr>
              <w:t>Games and Graphics Programming.</w:t>
            </w:r>
            <w:r w:rsidR="00A56F94" w:rsidRPr="00D57F65">
              <w:rPr>
                <w:rFonts w:ascii="Verdana" w:hAnsi="Verdana" w:cs="Tahoma"/>
              </w:rPr>
              <w:t xml:space="preserve"> Hardware and input devices.</w:t>
            </w:r>
          </w:p>
          <w:p w14:paraId="24E06320" w14:textId="77777777" w:rsidR="00F25465" w:rsidRPr="00D57F65" w:rsidRDefault="00F25465" w:rsidP="00396C06">
            <w:pPr>
              <w:spacing w:after="120"/>
              <w:jc w:val="both"/>
              <w:rPr>
                <w:rFonts w:ascii="Verdana" w:hAnsi="Verdana" w:cs="Tahoma"/>
              </w:rPr>
            </w:pPr>
          </w:p>
          <w:p w14:paraId="4F4788AF"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M.Bett@abertay.ac.uk</w:t>
            </w:r>
          </w:p>
        </w:tc>
      </w:tr>
      <w:tr w:rsidR="00F25465" w:rsidRPr="00D57F65" w14:paraId="67F6E8D7"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78328C64" w14:textId="6FB304ED" w:rsidR="00D6281F" w:rsidRDefault="00852021" w:rsidP="00755227">
            <w:pPr>
              <w:spacing w:after="120"/>
              <w:jc w:val="both"/>
              <w:rPr>
                <w:rFonts w:ascii="Verdana" w:hAnsi="Verdana" w:cs="Tahoma"/>
                <w:b/>
              </w:rPr>
            </w:pPr>
            <w:r>
              <w:rPr>
                <w:rFonts w:ascii="Verdana" w:hAnsi="Verdana" w:cs="Tahoma"/>
                <w:b/>
              </w:rPr>
              <w:lastRenderedPageBreak/>
              <w:t>Dr Craig Stark</w:t>
            </w:r>
          </w:p>
          <w:p w14:paraId="755F1501" w14:textId="5BB5C41E" w:rsidR="00852021" w:rsidRPr="00D57F65" w:rsidRDefault="00852021" w:rsidP="00755227">
            <w:pPr>
              <w:spacing w:after="120"/>
              <w:jc w:val="both"/>
              <w:rPr>
                <w:rFonts w:ascii="Verdana" w:hAnsi="Verdana" w:cs="Tahoma"/>
                <w:b/>
              </w:rPr>
            </w:pPr>
          </w:p>
          <w:p w14:paraId="4640D36F" w14:textId="77777777" w:rsidR="00D6281F" w:rsidRDefault="00D6281F" w:rsidP="00755227">
            <w:pPr>
              <w:spacing w:after="120"/>
              <w:jc w:val="both"/>
              <w:rPr>
                <w:rFonts w:ascii="Verdana" w:hAnsi="Verdana" w:cs="Tahoma"/>
                <w:b/>
              </w:rPr>
            </w:pPr>
            <w:r w:rsidRPr="00D57F65">
              <w:rPr>
                <w:rFonts w:ascii="Verdana" w:hAnsi="Verdana" w:cs="Tahoma"/>
                <w:b/>
              </w:rPr>
              <w:t>Interest/research/activities</w:t>
            </w:r>
          </w:p>
          <w:p w14:paraId="26007B1A" w14:textId="5C9E4963" w:rsidR="00852021" w:rsidRPr="00D57F65" w:rsidRDefault="00852021" w:rsidP="00755227">
            <w:pPr>
              <w:spacing w:after="120"/>
              <w:jc w:val="both"/>
              <w:rPr>
                <w:rFonts w:ascii="Verdana" w:hAnsi="Verdana" w:cs="Tahoma"/>
                <w:b/>
              </w:rPr>
            </w:pPr>
            <w:r>
              <w:rPr>
                <w:rFonts w:ascii="Verdana" w:hAnsi="Verdana" w:cs="Tahoma"/>
              </w:rPr>
              <w:t>Simulation and modelling from a mathematical perspective.</w:t>
            </w:r>
          </w:p>
          <w:p w14:paraId="4961B6F6" w14:textId="77777777" w:rsidR="00D6281F" w:rsidRPr="00D57F65" w:rsidRDefault="00D6281F" w:rsidP="00755227">
            <w:pPr>
              <w:spacing w:after="120"/>
              <w:jc w:val="both"/>
              <w:rPr>
                <w:rFonts w:ascii="Verdana" w:hAnsi="Verdana" w:cs="Tahoma"/>
              </w:rPr>
            </w:pPr>
          </w:p>
          <w:p w14:paraId="44B4D25C" w14:textId="3F723687" w:rsidR="00D6281F" w:rsidRPr="00D57F65" w:rsidRDefault="00D6281F" w:rsidP="00852021">
            <w:pPr>
              <w:spacing w:after="120"/>
              <w:jc w:val="both"/>
              <w:rPr>
                <w:rFonts w:ascii="Verdana" w:hAnsi="Verdana" w:cs="Tahoma"/>
              </w:rPr>
            </w:pPr>
            <w:r w:rsidRPr="00D57F65">
              <w:rPr>
                <w:rFonts w:ascii="Verdana" w:hAnsi="Verdana" w:cs="Tahoma"/>
                <w:b/>
              </w:rPr>
              <w:t>Email</w:t>
            </w:r>
            <w:r w:rsidRPr="00D57F65">
              <w:rPr>
                <w:rFonts w:ascii="Verdana" w:hAnsi="Verdana" w:cs="Tahoma"/>
              </w:rPr>
              <w:t xml:space="preserve">: </w:t>
            </w:r>
            <w:r w:rsidR="00852021">
              <w:rPr>
                <w:rFonts w:ascii="Verdana" w:hAnsi="Verdana" w:cs="Tahoma"/>
              </w:rPr>
              <w:t>c.stark@abertay.ac.uk</w:t>
            </w:r>
          </w:p>
        </w:tc>
      </w:tr>
      <w:tr w:rsidR="00F25465" w:rsidRPr="00D57F65" w14:paraId="244C7671"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064F5CA5" w14:textId="77777777" w:rsidR="00F25465" w:rsidRPr="00D57F65" w:rsidRDefault="00F25465" w:rsidP="00396C06">
            <w:pPr>
              <w:spacing w:after="120"/>
              <w:jc w:val="both"/>
              <w:rPr>
                <w:rFonts w:ascii="Verdana" w:hAnsi="Verdana" w:cs="Tahoma"/>
                <w:b/>
              </w:rPr>
            </w:pPr>
            <w:r w:rsidRPr="00D57F65">
              <w:rPr>
                <w:rFonts w:ascii="Verdana" w:hAnsi="Verdana" w:cs="Tahoma"/>
                <w:b/>
              </w:rPr>
              <w:t>Dr Ruth Falconer</w:t>
            </w:r>
          </w:p>
          <w:p w14:paraId="2DA1E5EE" w14:textId="77777777" w:rsidR="00F25465" w:rsidRPr="00D57F65" w:rsidRDefault="00F25465" w:rsidP="00396C06">
            <w:pPr>
              <w:spacing w:after="120"/>
              <w:jc w:val="both"/>
              <w:rPr>
                <w:rFonts w:ascii="Verdana" w:hAnsi="Verdana" w:cs="Tahoma"/>
              </w:rPr>
            </w:pPr>
          </w:p>
          <w:p w14:paraId="36FEB9F2"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653054A0" w14:textId="77777777" w:rsidR="00F25465" w:rsidRPr="00D57F65" w:rsidRDefault="00F25465" w:rsidP="00396C06">
            <w:pPr>
              <w:spacing w:after="120"/>
              <w:jc w:val="both"/>
              <w:rPr>
                <w:rFonts w:ascii="Verdana" w:hAnsi="Verdana" w:cs="Tahoma"/>
              </w:rPr>
            </w:pPr>
            <w:r w:rsidRPr="00D57F65">
              <w:rPr>
                <w:rFonts w:ascii="Verdana" w:hAnsi="Verdana" w:cs="Tahoma"/>
              </w:rPr>
              <w:t>Graphics programming, GPGPU programming, procedural programming</w:t>
            </w:r>
          </w:p>
          <w:p w14:paraId="0A2B648E" w14:textId="77777777" w:rsidR="00F25465" w:rsidRPr="00D57F65" w:rsidRDefault="00F25465" w:rsidP="00396C06">
            <w:pPr>
              <w:spacing w:after="120"/>
              <w:jc w:val="both"/>
              <w:rPr>
                <w:rFonts w:ascii="Verdana" w:hAnsi="Verdana" w:cs="Tahoma"/>
              </w:rPr>
            </w:pPr>
          </w:p>
          <w:p w14:paraId="3DBD5AAD"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r.falconer@abertay.ac.uk</w:t>
            </w:r>
          </w:p>
        </w:tc>
      </w:tr>
      <w:tr w:rsidR="00F25465" w:rsidRPr="00D57F65" w14:paraId="6528310B" w14:textId="77777777" w:rsidTr="00396C06">
        <w:trPr>
          <w:trHeight w:val="218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65749450" w14:textId="77777777" w:rsidR="00F25465" w:rsidRPr="00D57F65" w:rsidRDefault="00F25465" w:rsidP="00396C06">
            <w:pPr>
              <w:spacing w:after="120"/>
              <w:jc w:val="both"/>
              <w:rPr>
                <w:rFonts w:ascii="Verdana" w:hAnsi="Verdana" w:cs="Tahoma"/>
                <w:b/>
              </w:rPr>
            </w:pPr>
            <w:r w:rsidRPr="00D57F65">
              <w:rPr>
                <w:rFonts w:ascii="Verdana" w:hAnsi="Verdana" w:cs="Tahoma"/>
                <w:b/>
              </w:rPr>
              <w:t>Dr David King</w:t>
            </w:r>
          </w:p>
          <w:p w14:paraId="446ABECB" w14:textId="77777777" w:rsidR="00F25465" w:rsidRPr="00D57F65" w:rsidRDefault="00F25465" w:rsidP="00396C06">
            <w:pPr>
              <w:spacing w:after="120"/>
              <w:jc w:val="both"/>
              <w:rPr>
                <w:rFonts w:ascii="Verdana" w:hAnsi="Verdana" w:cs="Tahoma"/>
              </w:rPr>
            </w:pPr>
          </w:p>
          <w:p w14:paraId="4E2643A4"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2CFDD8E0" w14:textId="77777777" w:rsidR="00F25465" w:rsidRPr="00D57F65" w:rsidRDefault="00F25465" w:rsidP="00396C06">
            <w:pPr>
              <w:spacing w:after="120"/>
              <w:jc w:val="both"/>
              <w:rPr>
                <w:rFonts w:ascii="Verdana" w:hAnsi="Verdana" w:cs="Tahoma"/>
              </w:rPr>
            </w:pPr>
            <w:r w:rsidRPr="00D57F65">
              <w:rPr>
                <w:rFonts w:ascii="Verdana" w:hAnsi="Verdana" w:cs="Tahoma"/>
              </w:rPr>
              <w:t>Artificial Intelligence Techniques - particularly as applied to Computer Games AI.</w:t>
            </w:r>
          </w:p>
          <w:p w14:paraId="2175CB3D" w14:textId="77777777" w:rsidR="00F25465" w:rsidRPr="00D57F65" w:rsidRDefault="00F25465" w:rsidP="00396C06">
            <w:pPr>
              <w:spacing w:after="120"/>
              <w:jc w:val="both"/>
              <w:rPr>
                <w:rFonts w:ascii="Verdana" w:hAnsi="Verdana" w:cs="Tahoma"/>
              </w:rPr>
            </w:pPr>
          </w:p>
          <w:p w14:paraId="3F02B009"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d.king@abertay.ac.uk</w:t>
            </w:r>
          </w:p>
        </w:tc>
      </w:tr>
      <w:tr w:rsidR="00F25465" w:rsidRPr="00D57F65" w14:paraId="1C745667"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51EE62CA" w14:textId="58F05CCB" w:rsidR="00D6281F" w:rsidRPr="00D57F65" w:rsidRDefault="00895FA3" w:rsidP="00D6281F">
            <w:pPr>
              <w:spacing w:after="120"/>
              <w:jc w:val="both"/>
              <w:rPr>
                <w:rFonts w:ascii="Verdana" w:hAnsi="Verdana" w:cs="Tahoma"/>
                <w:b/>
              </w:rPr>
            </w:pPr>
            <w:r>
              <w:rPr>
                <w:rFonts w:ascii="Verdana" w:hAnsi="Verdana" w:cs="Tahoma"/>
                <w:b/>
              </w:rPr>
              <w:t>Dr Karen Meyer</w:t>
            </w:r>
          </w:p>
          <w:p w14:paraId="4150B986" w14:textId="77777777" w:rsidR="00D6281F" w:rsidRPr="00D57F65" w:rsidRDefault="00D6281F" w:rsidP="00D6281F">
            <w:pPr>
              <w:spacing w:after="120"/>
              <w:jc w:val="both"/>
              <w:rPr>
                <w:rFonts w:ascii="Verdana" w:hAnsi="Verdana" w:cs="Tahoma"/>
                <w:b/>
              </w:rPr>
            </w:pPr>
          </w:p>
          <w:p w14:paraId="50EA10DC" w14:textId="77777777" w:rsidR="00D6281F" w:rsidRPr="00D57F65" w:rsidRDefault="00D6281F" w:rsidP="00D6281F">
            <w:pPr>
              <w:spacing w:after="120"/>
              <w:jc w:val="both"/>
              <w:rPr>
                <w:rFonts w:ascii="Verdana" w:hAnsi="Verdana" w:cs="Tahoma"/>
                <w:b/>
              </w:rPr>
            </w:pPr>
            <w:r w:rsidRPr="00D57F65">
              <w:rPr>
                <w:rFonts w:ascii="Verdana" w:hAnsi="Verdana" w:cs="Tahoma"/>
                <w:b/>
              </w:rPr>
              <w:t>Interest/research/activities</w:t>
            </w:r>
          </w:p>
          <w:p w14:paraId="7F46A376" w14:textId="77777777" w:rsidR="00F25465" w:rsidRDefault="00F25465" w:rsidP="00D6281F">
            <w:pPr>
              <w:spacing w:after="120"/>
              <w:jc w:val="both"/>
              <w:rPr>
                <w:rFonts w:ascii="Verdana" w:hAnsi="Verdana" w:cs="Tahoma"/>
              </w:rPr>
            </w:pPr>
          </w:p>
          <w:p w14:paraId="464E684A" w14:textId="77777777" w:rsidR="00065880" w:rsidRDefault="00065880" w:rsidP="00D6281F">
            <w:pPr>
              <w:spacing w:after="120"/>
              <w:jc w:val="both"/>
              <w:rPr>
                <w:rFonts w:ascii="Verdana" w:hAnsi="Verdana" w:cs="Tahoma"/>
              </w:rPr>
            </w:pPr>
            <w:r>
              <w:rPr>
                <w:rFonts w:ascii="Verdana" w:hAnsi="Verdana" w:cs="Tahoma"/>
              </w:rPr>
              <w:t>Simulation and modelling from a mathematical perspective.</w:t>
            </w:r>
          </w:p>
          <w:p w14:paraId="4903A65D" w14:textId="77777777" w:rsidR="00852021" w:rsidRDefault="00852021" w:rsidP="00D6281F">
            <w:pPr>
              <w:spacing w:after="120"/>
              <w:jc w:val="both"/>
              <w:rPr>
                <w:rFonts w:ascii="Verdana" w:hAnsi="Verdana" w:cs="Tahoma"/>
              </w:rPr>
            </w:pPr>
          </w:p>
          <w:p w14:paraId="23E4D2B6" w14:textId="6E55CC58" w:rsidR="00852021" w:rsidRPr="00D57F65" w:rsidRDefault="00852021" w:rsidP="00D6281F">
            <w:pPr>
              <w:spacing w:after="120"/>
              <w:jc w:val="both"/>
              <w:rPr>
                <w:rFonts w:ascii="Verdana" w:hAnsi="Verdana" w:cs="Tahoma"/>
              </w:rPr>
            </w:pPr>
            <w:r>
              <w:rPr>
                <w:rFonts w:ascii="Verdana" w:hAnsi="Verdana" w:cs="Tahoma"/>
              </w:rPr>
              <w:t>Email: k.meyer@abertay.ac.uk</w:t>
            </w:r>
          </w:p>
        </w:tc>
      </w:tr>
      <w:tr w:rsidR="00F25465" w:rsidRPr="00D57F65" w14:paraId="4CB42C93" w14:textId="77777777" w:rsidTr="00396C06">
        <w:trPr>
          <w:trHeight w:val="245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36236F6E" w14:textId="77777777" w:rsidR="00F25465" w:rsidRPr="00D57F65" w:rsidRDefault="00F25465" w:rsidP="00396C06">
            <w:pPr>
              <w:spacing w:after="120"/>
              <w:jc w:val="both"/>
              <w:rPr>
                <w:rFonts w:ascii="Verdana" w:hAnsi="Verdana" w:cs="Tahoma"/>
                <w:b/>
              </w:rPr>
            </w:pPr>
            <w:r w:rsidRPr="00D57F65">
              <w:rPr>
                <w:rFonts w:ascii="Verdana" w:hAnsi="Verdana" w:cs="Tahoma"/>
                <w:b/>
              </w:rPr>
              <w:t>Dr Paul Robertson</w:t>
            </w:r>
          </w:p>
          <w:p w14:paraId="0876A9C7" w14:textId="77777777" w:rsidR="00F25465" w:rsidRPr="00D57F65" w:rsidRDefault="00F25465" w:rsidP="00396C06">
            <w:pPr>
              <w:spacing w:after="120"/>
              <w:jc w:val="both"/>
              <w:rPr>
                <w:rFonts w:ascii="Verdana" w:hAnsi="Verdana" w:cs="Tahoma"/>
              </w:rPr>
            </w:pPr>
          </w:p>
          <w:p w14:paraId="4B5BF077"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2124CF69" w14:textId="77777777" w:rsidR="006D6BA9" w:rsidRPr="00D57F65" w:rsidRDefault="005C324E" w:rsidP="00396C06">
            <w:pPr>
              <w:spacing w:after="120"/>
              <w:jc w:val="both"/>
              <w:rPr>
                <w:rFonts w:ascii="Verdana" w:hAnsi="Verdana" w:cs="Tahoma"/>
              </w:rPr>
            </w:pPr>
            <w:r w:rsidRPr="00D57F65">
              <w:rPr>
                <w:rFonts w:ascii="Verdana" w:hAnsi="Verdana" w:cs="Tahoma"/>
              </w:rPr>
              <w:t>Mobile Programming, Evaluating Interfaces, Unique gaming interfaces</w:t>
            </w:r>
          </w:p>
          <w:p w14:paraId="1C35C23E" w14:textId="77777777" w:rsidR="005C324E" w:rsidRPr="00D57F65" w:rsidRDefault="005C324E" w:rsidP="00396C06">
            <w:pPr>
              <w:spacing w:after="120"/>
              <w:jc w:val="both"/>
              <w:rPr>
                <w:rFonts w:ascii="Verdana" w:hAnsi="Verdana" w:cs="Tahoma"/>
              </w:rPr>
            </w:pPr>
          </w:p>
          <w:p w14:paraId="556988DB"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p.robertson@abertay.ac.uk</w:t>
            </w:r>
          </w:p>
        </w:tc>
      </w:tr>
      <w:tr w:rsidR="00F25465" w:rsidRPr="00D57F65" w14:paraId="6066011A" w14:textId="77777777" w:rsidTr="00396C06">
        <w:trPr>
          <w:trHeight w:val="2185"/>
        </w:trPr>
        <w:tc>
          <w:tcPr>
            <w:tcW w:w="8928" w:type="dxa"/>
            <w:tcBorders>
              <w:top w:val="single" w:sz="4" w:space="0" w:color="auto"/>
              <w:left w:val="single" w:sz="4" w:space="0" w:color="auto"/>
              <w:bottom w:val="single" w:sz="4" w:space="0" w:color="auto"/>
              <w:right w:val="single" w:sz="4" w:space="0" w:color="auto"/>
            </w:tcBorders>
            <w:shd w:val="clear" w:color="auto" w:fill="auto"/>
          </w:tcPr>
          <w:p w14:paraId="371ED646" w14:textId="77777777" w:rsidR="00F25465" w:rsidRPr="00D57F65" w:rsidRDefault="00F25465" w:rsidP="00396C06">
            <w:pPr>
              <w:spacing w:after="120"/>
              <w:jc w:val="both"/>
              <w:rPr>
                <w:rFonts w:ascii="Verdana" w:hAnsi="Verdana" w:cs="Tahoma"/>
                <w:b/>
              </w:rPr>
            </w:pPr>
            <w:r w:rsidRPr="00D57F65">
              <w:rPr>
                <w:rFonts w:ascii="Verdana" w:hAnsi="Verdana" w:cs="Tahoma"/>
                <w:b/>
              </w:rPr>
              <w:lastRenderedPageBreak/>
              <w:t>Dr Adam Sampson</w:t>
            </w:r>
          </w:p>
          <w:p w14:paraId="350F1139" w14:textId="77777777" w:rsidR="00F25465" w:rsidRPr="00D57F65" w:rsidRDefault="00F25465" w:rsidP="00396C06">
            <w:pPr>
              <w:spacing w:after="120"/>
              <w:jc w:val="both"/>
              <w:rPr>
                <w:rFonts w:ascii="Verdana" w:hAnsi="Verdana" w:cs="Tahoma"/>
              </w:rPr>
            </w:pPr>
          </w:p>
          <w:p w14:paraId="1E1490B9" w14:textId="77777777" w:rsidR="00F25465" w:rsidRPr="00D57F65" w:rsidRDefault="00F25465" w:rsidP="00396C06">
            <w:pPr>
              <w:spacing w:after="120"/>
              <w:jc w:val="both"/>
              <w:rPr>
                <w:rFonts w:ascii="Verdana" w:hAnsi="Verdana" w:cs="Tahoma"/>
                <w:b/>
              </w:rPr>
            </w:pPr>
            <w:r w:rsidRPr="00D57F65">
              <w:rPr>
                <w:rFonts w:ascii="Verdana" w:hAnsi="Verdana" w:cs="Tahoma"/>
                <w:b/>
              </w:rPr>
              <w:t>Interest/research/activities</w:t>
            </w:r>
          </w:p>
          <w:p w14:paraId="1600DAF5" w14:textId="77777777" w:rsidR="00F25465" w:rsidRPr="00D57F65" w:rsidRDefault="00A56F94" w:rsidP="00396C06">
            <w:pPr>
              <w:spacing w:after="120"/>
              <w:jc w:val="both"/>
              <w:rPr>
                <w:rFonts w:ascii="Verdana" w:hAnsi="Verdana" w:cs="Tahoma"/>
              </w:rPr>
            </w:pPr>
            <w:r w:rsidRPr="00D57F65">
              <w:rPr>
                <w:rFonts w:ascii="Verdana" w:hAnsi="Verdana" w:cs="Tahoma"/>
              </w:rPr>
              <w:t>Concurrent and parallel programming; language design and implementation; operating systems; open source.</w:t>
            </w:r>
          </w:p>
          <w:p w14:paraId="39DCA300" w14:textId="77777777" w:rsidR="00F25465" w:rsidRPr="00D57F65" w:rsidRDefault="00F25465" w:rsidP="00755227">
            <w:pPr>
              <w:spacing w:after="120"/>
              <w:jc w:val="both"/>
              <w:rPr>
                <w:rFonts w:ascii="Verdana" w:hAnsi="Verdana" w:cs="Tahoma"/>
              </w:rPr>
            </w:pPr>
            <w:r w:rsidRPr="00D57F65">
              <w:rPr>
                <w:rFonts w:ascii="Verdana" w:hAnsi="Verdana" w:cs="Tahoma"/>
                <w:b/>
              </w:rPr>
              <w:t xml:space="preserve">Email: </w:t>
            </w:r>
            <w:r w:rsidRPr="00D57F65">
              <w:rPr>
                <w:rFonts w:ascii="Verdana" w:hAnsi="Verdana" w:cs="Tahoma"/>
              </w:rPr>
              <w:t>a.sampson@abertay.ac.uk</w:t>
            </w:r>
          </w:p>
        </w:tc>
      </w:tr>
    </w:tbl>
    <w:p w14:paraId="35768DB2" w14:textId="77777777" w:rsidR="00A72A9C" w:rsidRDefault="00A72A9C"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p>
    <w:p w14:paraId="5D124789" w14:textId="77777777" w:rsidR="008F32E2" w:rsidRDefault="008F32E2"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214F34DA" w14:textId="77777777" w:rsidR="008F32E2" w:rsidRDefault="008F32E2"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76AB601D" w14:textId="77777777" w:rsidR="008F32E2" w:rsidRDefault="008F32E2"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6762131D" w14:textId="438C3FE6" w:rsidR="004C652C" w:rsidRDefault="004C652C"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4C652C">
        <w:rPr>
          <w:rFonts w:ascii="Verdana" w:hAnsi="Verdana"/>
          <w:b/>
        </w:rPr>
        <w:t>Project Supervisors</w:t>
      </w:r>
      <w:r>
        <w:rPr>
          <w:rFonts w:ascii="Verdana" w:hAnsi="Verdana"/>
          <w:b/>
        </w:rPr>
        <w:t xml:space="preserve"> (Comp, Comp +Networks, Digital Forensics, Ethical Hacking and Web, Design </w:t>
      </w:r>
      <w:r w:rsidRPr="007B13EA">
        <w:rPr>
          <w:rFonts w:ascii="Verdana" w:hAnsi="Verdana"/>
        </w:rPr>
        <w:t>and</w:t>
      </w:r>
      <w:r>
        <w:rPr>
          <w:rFonts w:ascii="Verdana" w:hAnsi="Verdana"/>
          <w:b/>
        </w:rPr>
        <w:t xml:space="preserve"> Communication)</w:t>
      </w:r>
    </w:p>
    <w:p w14:paraId="29C2ECC3"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tbl>
      <w:tblPr>
        <w:tblStyle w:val="TableGrid"/>
        <w:tblW w:w="0" w:type="auto"/>
        <w:tblLook w:val="04A0" w:firstRow="1" w:lastRow="0" w:firstColumn="1" w:lastColumn="0" w:noHBand="0" w:noVBand="1"/>
      </w:tblPr>
      <w:tblGrid>
        <w:gridCol w:w="9003"/>
      </w:tblGrid>
      <w:tr w:rsidR="007B13EA" w14:paraId="09A3417B" w14:textId="77777777" w:rsidTr="007B13EA">
        <w:tc>
          <w:tcPr>
            <w:tcW w:w="9003" w:type="dxa"/>
          </w:tcPr>
          <w:p w14:paraId="1F9ECFC2" w14:textId="77777777" w:rsidR="007B13EA" w:rsidRPr="00960AFF"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960AFF">
              <w:rPr>
                <w:rFonts w:ascii="Verdana" w:hAnsi="Verdana"/>
                <w:b/>
              </w:rPr>
              <w:t>Dr Jackie Archibald</w:t>
            </w:r>
          </w:p>
          <w:p w14:paraId="2A9508EA" w14:textId="77777777"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i/>
              </w:rPr>
            </w:pPr>
          </w:p>
          <w:p w14:paraId="69AB6927"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1ABD4276" w14:textId="77777777"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i/>
              </w:rPr>
            </w:pPr>
          </w:p>
          <w:p w14:paraId="6FEDF786" w14:textId="700DD0DB"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r w:rsidRPr="00203791">
              <w:rPr>
                <w:rFonts w:ascii="Verdana" w:hAnsi="Verdana"/>
              </w:rPr>
              <w:t>HCI, Web Design</w:t>
            </w:r>
            <w:r w:rsidR="00960AFF">
              <w:rPr>
                <w:rFonts w:ascii="Verdana" w:hAnsi="Verdana"/>
              </w:rPr>
              <w:t>, E</w:t>
            </w:r>
            <w:r w:rsidR="008F32E2">
              <w:rPr>
                <w:rFonts w:ascii="Verdana" w:hAnsi="Verdana"/>
              </w:rPr>
              <w:t xml:space="preserve">-learning, Usable Security </w:t>
            </w:r>
          </w:p>
          <w:p w14:paraId="173DC146" w14:textId="77777777"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p>
          <w:p w14:paraId="293C4EAE" w14:textId="092AE741"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i/>
              </w:rPr>
            </w:pPr>
            <w:r w:rsidRPr="00203791">
              <w:rPr>
                <w:rFonts w:ascii="Verdana" w:hAnsi="Verdana"/>
                <w:b/>
              </w:rPr>
              <w:t>Email:</w:t>
            </w:r>
            <w:r w:rsidRPr="00203791">
              <w:rPr>
                <w:rFonts w:ascii="Verdana" w:hAnsi="Verdana"/>
              </w:rPr>
              <w:t xml:space="preserve"> j.archibald@abertay.ac.uk</w:t>
            </w:r>
          </w:p>
        </w:tc>
      </w:tr>
      <w:tr w:rsidR="007B13EA" w14:paraId="2B711B61" w14:textId="77777777" w:rsidTr="007B13EA">
        <w:tc>
          <w:tcPr>
            <w:tcW w:w="9003" w:type="dxa"/>
          </w:tcPr>
          <w:p w14:paraId="4DF66A7A"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Ethan Bayne</w:t>
            </w:r>
          </w:p>
          <w:p w14:paraId="015FA2B4"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4A79F1C2" w14:textId="77777777" w:rsidR="00960AFF" w:rsidRDefault="00960AFF" w:rsidP="00203791">
            <w:pPr>
              <w:jc w:val="both"/>
              <w:rPr>
                <w:rFonts w:ascii="Verdana" w:hAnsi="Verdana" w:cs="Tahoma"/>
              </w:rPr>
            </w:pPr>
          </w:p>
          <w:p w14:paraId="675A1522"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4CF17D20"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5713BE1C" w14:textId="3592CDB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 xml:space="preserve">Email : </w:t>
            </w:r>
            <w:r w:rsidRPr="00203791">
              <w:rPr>
                <w:rFonts w:ascii="Verdana" w:hAnsi="Verdana"/>
              </w:rPr>
              <w:t>e.bayne@abertay.ac.uk</w:t>
            </w:r>
          </w:p>
        </w:tc>
      </w:tr>
      <w:tr w:rsidR="007B13EA" w14:paraId="43869C90" w14:textId="77777777" w:rsidTr="007B13EA">
        <w:tc>
          <w:tcPr>
            <w:tcW w:w="9003" w:type="dxa"/>
          </w:tcPr>
          <w:p w14:paraId="2EEB8282"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Xavier Bellekens</w:t>
            </w:r>
          </w:p>
          <w:p w14:paraId="1BFA7A2A"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6D84630F" w14:textId="77777777" w:rsidR="00960AFF" w:rsidRDefault="00960AFF" w:rsidP="00203791">
            <w:pPr>
              <w:jc w:val="both"/>
              <w:rPr>
                <w:rFonts w:ascii="Verdana" w:hAnsi="Verdana" w:cs="Tahoma"/>
              </w:rPr>
            </w:pPr>
          </w:p>
          <w:p w14:paraId="732D54ED" w14:textId="77777777" w:rsidR="00203791" w:rsidRDefault="00203791" w:rsidP="00203791">
            <w:pPr>
              <w:jc w:val="both"/>
              <w:rPr>
                <w:rFonts w:ascii="Verdana" w:hAnsi="Verdana" w:cs="Tahoma"/>
              </w:rPr>
            </w:pPr>
            <w:r w:rsidRPr="00203791">
              <w:rPr>
                <w:rFonts w:ascii="Verdana" w:hAnsi="Verdana" w:cs="Tahoma"/>
              </w:rPr>
              <w:t>Interest/research/activities</w:t>
            </w:r>
          </w:p>
          <w:p w14:paraId="0F9603C1" w14:textId="54589673" w:rsidR="00A0785B" w:rsidRPr="00203791" w:rsidRDefault="00A0785B" w:rsidP="00203791">
            <w:pPr>
              <w:jc w:val="both"/>
              <w:rPr>
                <w:rFonts w:ascii="Verdana" w:hAnsi="Verdana" w:cs="Tahoma"/>
              </w:rPr>
            </w:pPr>
            <w:r>
              <w:rPr>
                <w:rFonts w:ascii="Verdana" w:hAnsi="Verdana" w:cs="Tahoma"/>
              </w:rPr>
              <w:t>IDS, Internet of Things</w:t>
            </w:r>
          </w:p>
          <w:p w14:paraId="2D2006BA"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2D341E99" w14:textId="40AEE65C"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p>
        </w:tc>
      </w:tr>
      <w:tr w:rsidR="007B13EA" w14:paraId="5C4C6145" w14:textId="77777777" w:rsidTr="007B13EA">
        <w:tc>
          <w:tcPr>
            <w:tcW w:w="9003" w:type="dxa"/>
          </w:tcPr>
          <w:p w14:paraId="10C83AA1"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Natalie Coull</w:t>
            </w:r>
          </w:p>
          <w:p w14:paraId="6C7DF8D8"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1EB6FFE9" w14:textId="77777777" w:rsidR="00960AFF" w:rsidRDefault="00960AFF" w:rsidP="00203791">
            <w:pPr>
              <w:jc w:val="both"/>
              <w:rPr>
                <w:rFonts w:ascii="Verdana" w:hAnsi="Verdana" w:cs="Tahoma"/>
              </w:rPr>
            </w:pPr>
          </w:p>
          <w:p w14:paraId="37C065D0"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6B0EB341"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0AD9395A" w14:textId="77777777" w:rsidR="00960AFF" w:rsidRDefault="00960AFF"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1E311702" w14:textId="2DFFA486"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p>
        </w:tc>
      </w:tr>
      <w:tr w:rsidR="007B13EA" w14:paraId="7EA26FF1" w14:textId="77777777" w:rsidTr="007B13EA">
        <w:tc>
          <w:tcPr>
            <w:tcW w:w="9003" w:type="dxa"/>
          </w:tcPr>
          <w:p w14:paraId="3D97FD83"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lastRenderedPageBreak/>
              <w:t>Dr Ruth Falconer</w:t>
            </w:r>
          </w:p>
          <w:p w14:paraId="0AE55AC4" w14:textId="77777777" w:rsidR="00960AFF" w:rsidRDefault="00960AFF"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1BD7D251" w14:textId="77777777" w:rsidR="00960AFF" w:rsidRPr="00D57F65" w:rsidRDefault="00960AFF" w:rsidP="00960AFF">
            <w:pPr>
              <w:jc w:val="both"/>
              <w:rPr>
                <w:rFonts w:ascii="Verdana" w:hAnsi="Verdana" w:cs="Tahoma"/>
                <w:b/>
              </w:rPr>
            </w:pPr>
            <w:r w:rsidRPr="00D57F65">
              <w:rPr>
                <w:rFonts w:ascii="Verdana" w:hAnsi="Verdana" w:cs="Tahoma"/>
                <w:b/>
              </w:rPr>
              <w:t>Interest/research/activities</w:t>
            </w:r>
          </w:p>
          <w:p w14:paraId="41AC4158" w14:textId="77777777" w:rsidR="00960AFF" w:rsidRPr="00D57F65" w:rsidRDefault="00960AFF" w:rsidP="00960AFF">
            <w:pPr>
              <w:jc w:val="both"/>
              <w:rPr>
                <w:rFonts w:ascii="Verdana" w:hAnsi="Verdana" w:cs="Tahoma"/>
              </w:rPr>
            </w:pPr>
            <w:r w:rsidRPr="00D57F65">
              <w:rPr>
                <w:rFonts w:ascii="Verdana" w:hAnsi="Verdana" w:cs="Tahoma"/>
              </w:rPr>
              <w:t>Graphics programming, GPGPU programming, procedural programming</w:t>
            </w:r>
          </w:p>
          <w:p w14:paraId="0853B798" w14:textId="77777777" w:rsidR="00960AFF" w:rsidRPr="00D57F65" w:rsidRDefault="00960AFF" w:rsidP="00960AFF">
            <w:pPr>
              <w:jc w:val="both"/>
              <w:rPr>
                <w:rFonts w:ascii="Verdana" w:hAnsi="Verdana" w:cs="Tahoma"/>
              </w:rPr>
            </w:pPr>
          </w:p>
          <w:p w14:paraId="425CD69F" w14:textId="0EB707E8" w:rsidR="00960AFF" w:rsidRDefault="00960AFF" w:rsidP="00960AFF">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D57F65">
              <w:rPr>
                <w:rFonts w:ascii="Verdana" w:hAnsi="Verdana" w:cs="Tahoma"/>
                <w:b/>
              </w:rPr>
              <w:t xml:space="preserve">Email: </w:t>
            </w:r>
            <w:r w:rsidRPr="00D57F65">
              <w:rPr>
                <w:rFonts w:ascii="Verdana" w:hAnsi="Verdana" w:cs="Tahoma"/>
              </w:rPr>
              <w:t>r.falconer@abertay.ac.uk</w:t>
            </w:r>
          </w:p>
        </w:tc>
      </w:tr>
      <w:tr w:rsidR="007B13EA" w14:paraId="21310DD9" w14:textId="77777777" w:rsidTr="007B13EA">
        <w:tc>
          <w:tcPr>
            <w:tcW w:w="9003" w:type="dxa"/>
          </w:tcPr>
          <w:p w14:paraId="43576F56"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Ian Ferguson</w:t>
            </w:r>
          </w:p>
          <w:p w14:paraId="0C571B19"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2290EE5B" w14:textId="77777777" w:rsidR="00203791" w:rsidRDefault="00203791" w:rsidP="00203791">
            <w:pPr>
              <w:jc w:val="both"/>
              <w:rPr>
                <w:rFonts w:ascii="Verdana" w:hAnsi="Verdana" w:cs="Tahoma"/>
              </w:rPr>
            </w:pPr>
          </w:p>
          <w:p w14:paraId="04B7544B" w14:textId="77777777" w:rsidR="00203791" w:rsidRDefault="00203791" w:rsidP="00203791">
            <w:pPr>
              <w:jc w:val="both"/>
              <w:rPr>
                <w:rFonts w:ascii="Verdana" w:hAnsi="Verdana" w:cs="Tahoma"/>
              </w:rPr>
            </w:pPr>
            <w:r w:rsidRPr="00203791">
              <w:rPr>
                <w:rFonts w:ascii="Verdana" w:hAnsi="Verdana" w:cs="Tahoma"/>
              </w:rPr>
              <w:t>Interest/research/activities</w:t>
            </w:r>
          </w:p>
          <w:p w14:paraId="2B324A30" w14:textId="1F0DA603" w:rsidR="001A2997" w:rsidRPr="00203791" w:rsidRDefault="001A2997" w:rsidP="00203791">
            <w:pPr>
              <w:jc w:val="both"/>
              <w:rPr>
                <w:rFonts w:ascii="Verdana" w:hAnsi="Verdana" w:cs="Tahoma"/>
              </w:rPr>
            </w:pPr>
            <w:r>
              <w:rPr>
                <w:rFonts w:ascii="Verdana" w:hAnsi="Verdana" w:cs="Tahoma"/>
              </w:rPr>
              <w:t xml:space="preserve">Digital Forensics, Smart Technology, </w:t>
            </w:r>
            <w:proofErr w:type="spellStart"/>
            <w:r w:rsidR="007E50E0">
              <w:rPr>
                <w:rFonts w:ascii="Verdana" w:hAnsi="Verdana" w:cs="Tahoma"/>
              </w:rPr>
              <w:t>Vizualisation</w:t>
            </w:r>
            <w:proofErr w:type="spellEnd"/>
          </w:p>
          <w:p w14:paraId="08297C4B"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793C8115" w14:textId="2D14D70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p>
        </w:tc>
      </w:tr>
      <w:tr w:rsidR="007B13EA" w14:paraId="2CC0D50B" w14:textId="77777777" w:rsidTr="007B13EA">
        <w:tc>
          <w:tcPr>
            <w:tcW w:w="9003" w:type="dxa"/>
          </w:tcPr>
          <w:p w14:paraId="0E5C8E17"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Gavin Hales</w:t>
            </w:r>
          </w:p>
          <w:p w14:paraId="0FC3AFB2"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6B0B10D0" w14:textId="77777777" w:rsidR="00203791" w:rsidRDefault="00203791" w:rsidP="00203791">
            <w:pPr>
              <w:jc w:val="both"/>
              <w:rPr>
                <w:rFonts w:ascii="Verdana" w:hAnsi="Verdana" w:cs="Tahoma"/>
              </w:rPr>
            </w:pPr>
          </w:p>
          <w:p w14:paraId="61380100"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3C8B45D3"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71ED040A" w14:textId="1389E35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p>
        </w:tc>
      </w:tr>
      <w:tr w:rsidR="007B13EA" w14:paraId="7CF6FCD5" w14:textId="77777777" w:rsidTr="007B13EA">
        <w:tc>
          <w:tcPr>
            <w:tcW w:w="9003" w:type="dxa"/>
          </w:tcPr>
          <w:p w14:paraId="6C02C163"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Dave King</w:t>
            </w:r>
          </w:p>
          <w:p w14:paraId="40C1EF1F"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6AFF5159" w14:textId="77777777" w:rsidR="007B13EA" w:rsidRPr="00241DAB" w:rsidRDefault="007B13EA" w:rsidP="007B13EA">
            <w:pPr>
              <w:jc w:val="both"/>
              <w:rPr>
                <w:rFonts w:ascii="Verdana" w:hAnsi="Verdana" w:cs="Tahoma"/>
              </w:rPr>
            </w:pPr>
            <w:r w:rsidRPr="00241DAB">
              <w:rPr>
                <w:rFonts w:ascii="Verdana" w:hAnsi="Verdana" w:cs="Tahoma"/>
              </w:rPr>
              <w:t>Interest/research/activities</w:t>
            </w:r>
          </w:p>
          <w:p w14:paraId="5FE0C269" w14:textId="32C6623C" w:rsidR="007B13EA" w:rsidRPr="00D57F65" w:rsidRDefault="007B13EA" w:rsidP="007B13EA">
            <w:pPr>
              <w:jc w:val="both"/>
              <w:rPr>
                <w:rFonts w:ascii="Verdana" w:hAnsi="Verdana" w:cs="Tahoma"/>
              </w:rPr>
            </w:pPr>
            <w:r w:rsidRPr="00D57F65">
              <w:rPr>
                <w:rFonts w:ascii="Verdana" w:hAnsi="Verdana" w:cs="Tahoma"/>
              </w:rPr>
              <w:t xml:space="preserve">Artificial Intelligence Techniques </w:t>
            </w:r>
          </w:p>
          <w:p w14:paraId="4C8F1261" w14:textId="77777777" w:rsidR="007B13EA" w:rsidRPr="00D57F65" w:rsidRDefault="007B13EA" w:rsidP="007B13EA">
            <w:pPr>
              <w:jc w:val="both"/>
              <w:rPr>
                <w:rFonts w:ascii="Verdana" w:hAnsi="Verdana" w:cs="Tahoma"/>
              </w:rPr>
            </w:pPr>
          </w:p>
          <w:p w14:paraId="7CB9BF90" w14:textId="27C10415" w:rsidR="007B13EA" w:rsidRDefault="007B13EA" w:rsidP="007B13EA">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D57F65">
              <w:rPr>
                <w:rFonts w:ascii="Verdana" w:hAnsi="Verdana" w:cs="Tahoma"/>
                <w:b/>
              </w:rPr>
              <w:t xml:space="preserve">Email: </w:t>
            </w:r>
            <w:r w:rsidRPr="00D57F65">
              <w:rPr>
                <w:rFonts w:ascii="Verdana" w:hAnsi="Verdana" w:cs="Tahoma"/>
              </w:rPr>
              <w:t>d.king@abertay.ac.uk</w:t>
            </w:r>
          </w:p>
        </w:tc>
      </w:tr>
      <w:tr w:rsidR="00241DAB" w14:paraId="11A61188" w14:textId="77777777" w:rsidTr="007B13EA">
        <w:tc>
          <w:tcPr>
            <w:tcW w:w="9003" w:type="dxa"/>
          </w:tcPr>
          <w:p w14:paraId="3816B76E" w14:textId="77777777" w:rsid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Geoff Lund</w:t>
            </w:r>
          </w:p>
          <w:p w14:paraId="5A87C4CF" w14:textId="77777777" w:rsid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7628118F" w14:textId="77777777" w:rsid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r w:rsidRPr="00241DAB">
              <w:rPr>
                <w:rFonts w:ascii="Verdana" w:hAnsi="Verdana"/>
              </w:rPr>
              <w:t>Interest/research/activities</w:t>
            </w:r>
          </w:p>
          <w:p w14:paraId="0409A36E" w14:textId="77777777" w:rsid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r>
              <w:rPr>
                <w:rFonts w:ascii="Verdana" w:hAnsi="Verdana"/>
              </w:rPr>
              <w:t>Mobile Computing and Internet of Things</w:t>
            </w:r>
          </w:p>
          <w:p w14:paraId="00CF6265" w14:textId="77777777" w:rsid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p>
          <w:p w14:paraId="1D16E042" w14:textId="5E78DC57" w:rsidR="00241DAB" w:rsidRPr="00241DAB" w:rsidRDefault="00241DAB"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241DAB">
              <w:rPr>
                <w:rFonts w:ascii="Verdana" w:hAnsi="Verdana"/>
                <w:b/>
              </w:rPr>
              <w:t>Email:</w:t>
            </w:r>
            <w:r>
              <w:rPr>
                <w:rFonts w:ascii="Verdana" w:hAnsi="Verdana"/>
                <w:b/>
              </w:rPr>
              <w:t xml:space="preserve"> </w:t>
            </w:r>
            <w:r w:rsidRPr="00241DAB">
              <w:rPr>
                <w:rFonts w:ascii="Verdana" w:hAnsi="Verdana"/>
              </w:rPr>
              <w:t>g.lund@abertay.ac.uk</w:t>
            </w:r>
          </w:p>
        </w:tc>
      </w:tr>
      <w:tr w:rsidR="007B13EA" w14:paraId="1D7CB5D4" w14:textId="77777777" w:rsidTr="007B13EA">
        <w:tc>
          <w:tcPr>
            <w:tcW w:w="9003" w:type="dxa"/>
          </w:tcPr>
          <w:p w14:paraId="2BE33222"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lastRenderedPageBreak/>
              <w:t>Colin Mclean</w:t>
            </w:r>
          </w:p>
          <w:p w14:paraId="46071EAA"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1A303135" w14:textId="77777777" w:rsidR="00203791" w:rsidRPr="00A0785B" w:rsidRDefault="00203791" w:rsidP="00203791">
            <w:pPr>
              <w:jc w:val="both"/>
              <w:rPr>
                <w:rFonts w:ascii="Verdana" w:hAnsi="Verdana" w:cs="Tahoma"/>
                <w:b/>
              </w:rPr>
            </w:pPr>
            <w:r w:rsidRPr="00A0785B">
              <w:rPr>
                <w:rFonts w:ascii="Verdana" w:hAnsi="Verdana" w:cs="Tahoma"/>
                <w:b/>
              </w:rPr>
              <w:t>Interest/research/activities</w:t>
            </w:r>
          </w:p>
          <w:p w14:paraId="45DC82BD" w14:textId="43B846D7" w:rsidR="00203791" w:rsidRPr="00A0785B" w:rsidRDefault="00A0785B"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A0785B">
              <w:rPr>
                <w:rFonts w:ascii="Verdana" w:hAnsi="Verdana"/>
                <w:b/>
              </w:rPr>
              <w:t>Ethical Hacking</w:t>
            </w:r>
            <w:r w:rsidR="001A2997">
              <w:rPr>
                <w:rFonts w:ascii="Verdana" w:hAnsi="Verdana"/>
                <w:b/>
              </w:rPr>
              <w:t xml:space="preserve"> </w:t>
            </w:r>
            <w:proofErr w:type="spellStart"/>
            <w:r w:rsidR="001A2997">
              <w:rPr>
                <w:rFonts w:ascii="Verdana" w:hAnsi="Verdana"/>
                <w:b/>
              </w:rPr>
              <w:t>etc</w:t>
            </w:r>
            <w:proofErr w:type="spellEnd"/>
          </w:p>
          <w:p w14:paraId="2A4E6B72" w14:textId="1A28D2F9"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r w:rsidR="001A2997">
              <w:rPr>
                <w:rFonts w:ascii="Verdana" w:hAnsi="Verdana"/>
                <w:b/>
              </w:rPr>
              <w:t>: c.mclean@abertay.ac.uk</w:t>
            </w:r>
          </w:p>
        </w:tc>
      </w:tr>
      <w:tr w:rsidR="007B13EA" w14:paraId="712534D6" w14:textId="77777777" w:rsidTr="007B13EA">
        <w:tc>
          <w:tcPr>
            <w:tcW w:w="9003" w:type="dxa"/>
          </w:tcPr>
          <w:p w14:paraId="321E85D3"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Karen Meyer</w:t>
            </w:r>
          </w:p>
          <w:p w14:paraId="5800C598"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30A93F2C" w14:textId="77777777" w:rsidR="00203791" w:rsidRDefault="00203791" w:rsidP="00203791">
            <w:pPr>
              <w:jc w:val="both"/>
              <w:rPr>
                <w:rFonts w:ascii="Verdana" w:hAnsi="Verdana" w:cs="Tahoma"/>
              </w:rPr>
            </w:pPr>
            <w:r w:rsidRPr="00203791">
              <w:rPr>
                <w:rFonts w:ascii="Verdana" w:hAnsi="Verdana" w:cs="Tahoma"/>
              </w:rPr>
              <w:t>Interest/research/activities</w:t>
            </w:r>
          </w:p>
          <w:p w14:paraId="07F8496C" w14:textId="77777777" w:rsidR="00B9526D" w:rsidRPr="00203791" w:rsidRDefault="00B9526D" w:rsidP="00203791">
            <w:pPr>
              <w:jc w:val="both"/>
              <w:rPr>
                <w:rFonts w:ascii="Verdana" w:hAnsi="Verdana" w:cs="Tahoma"/>
              </w:rPr>
            </w:pPr>
          </w:p>
          <w:p w14:paraId="7AF55084" w14:textId="77777777" w:rsidR="00203791" w:rsidRDefault="00203791" w:rsidP="00203791">
            <w:pPr>
              <w:jc w:val="both"/>
              <w:rPr>
                <w:rFonts w:ascii="Verdana" w:hAnsi="Verdana" w:cs="Tahoma"/>
              </w:rPr>
            </w:pPr>
            <w:r>
              <w:rPr>
                <w:rFonts w:ascii="Verdana" w:hAnsi="Verdana" w:cs="Tahoma"/>
              </w:rPr>
              <w:t>Simulation and modelling from a mathematical perspective.</w:t>
            </w:r>
          </w:p>
          <w:p w14:paraId="301EC161" w14:textId="77777777" w:rsidR="00203791" w:rsidRDefault="00203791" w:rsidP="00203791">
            <w:pPr>
              <w:jc w:val="both"/>
              <w:rPr>
                <w:rFonts w:ascii="Verdana" w:hAnsi="Verdana" w:cs="Tahoma"/>
              </w:rPr>
            </w:pPr>
          </w:p>
          <w:p w14:paraId="7DA65559" w14:textId="26ED6F98"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203791">
              <w:rPr>
                <w:rFonts w:ascii="Verdana" w:hAnsi="Verdana" w:cs="Tahoma"/>
                <w:b/>
              </w:rPr>
              <w:t>Email:</w:t>
            </w:r>
            <w:r>
              <w:rPr>
                <w:rFonts w:ascii="Verdana" w:hAnsi="Verdana" w:cs="Tahoma"/>
              </w:rPr>
              <w:t xml:space="preserve"> k.meyer@abertay.ac.uk</w:t>
            </w:r>
          </w:p>
        </w:tc>
      </w:tr>
      <w:tr w:rsidR="007B13EA" w14:paraId="48C35BBD" w14:textId="77777777" w:rsidTr="007B13EA">
        <w:tc>
          <w:tcPr>
            <w:tcW w:w="9003" w:type="dxa"/>
          </w:tcPr>
          <w:p w14:paraId="39D5CCE1"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Lynsay Shepherd</w:t>
            </w:r>
          </w:p>
          <w:p w14:paraId="5A21AA47"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588E5E20" w14:textId="77777777" w:rsidR="00203791" w:rsidRDefault="00203791" w:rsidP="00203791">
            <w:pPr>
              <w:jc w:val="both"/>
              <w:rPr>
                <w:rFonts w:ascii="Verdana" w:hAnsi="Verdana" w:cs="Tahoma"/>
              </w:rPr>
            </w:pPr>
            <w:r w:rsidRPr="00203791">
              <w:rPr>
                <w:rFonts w:ascii="Verdana" w:hAnsi="Verdana" w:cs="Tahoma"/>
              </w:rPr>
              <w:t>Interest/research/activities</w:t>
            </w:r>
          </w:p>
          <w:p w14:paraId="2CD79E8E" w14:textId="71B7CC8A" w:rsidR="00A0785B" w:rsidRPr="00203791" w:rsidRDefault="00A0785B" w:rsidP="00203791">
            <w:pPr>
              <w:jc w:val="both"/>
              <w:rPr>
                <w:rFonts w:ascii="Verdana" w:hAnsi="Verdana" w:cs="Tahoma"/>
              </w:rPr>
            </w:pPr>
            <w:r>
              <w:rPr>
                <w:rFonts w:ascii="Verdana" w:hAnsi="Verdana" w:cs="Tahoma"/>
              </w:rPr>
              <w:t xml:space="preserve">Affective computing, Security </w:t>
            </w:r>
          </w:p>
          <w:p w14:paraId="68BDE6E3"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40604852" w14:textId="067AB753"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r w:rsidR="00A0785B">
              <w:rPr>
                <w:rFonts w:ascii="Verdana" w:hAnsi="Verdana"/>
                <w:b/>
              </w:rPr>
              <w:t xml:space="preserve"> </w:t>
            </w:r>
            <w:r w:rsidR="00A0785B" w:rsidRPr="00A0785B">
              <w:rPr>
                <w:rFonts w:ascii="Verdana" w:hAnsi="Verdana"/>
              </w:rPr>
              <w:t>lynsay.shepherd</w:t>
            </w:r>
            <w:r w:rsidR="00A0785B">
              <w:rPr>
                <w:rFonts w:ascii="Verdana" w:hAnsi="Verdana"/>
              </w:rPr>
              <w:t>@abertay.ac.uk</w:t>
            </w:r>
          </w:p>
        </w:tc>
      </w:tr>
      <w:tr w:rsidR="007B13EA" w14:paraId="7BDDD956" w14:textId="77777777" w:rsidTr="007B13EA">
        <w:tc>
          <w:tcPr>
            <w:tcW w:w="9003" w:type="dxa"/>
          </w:tcPr>
          <w:p w14:paraId="4D4BD6F4" w14:textId="77777777" w:rsidR="007B13EA" w:rsidRDefault="007B13EA" w:rsidP="007B13EA">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Adam Sampson</w:t>
            </w:r>
          </w:p>
          <w:p w14:paraId="718232AB" w14:textId="77777777" w:rsidR="007B13EA" w:rsidRDefault="007B13EA" w:rsidP="007B13EA">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2ADEB6C5" w14:textId="77777777" w:rsidR="007B13EA" w:rsidRPr="00B9526D" w:rsidRDefault="007B13EA" w:rsidP="007B13EA">
            <w:pPr>
              <w:jc w:val="both"/>
              <w:rPr>
                <w:rFonts w:ascii="Verdana" w:hAnsi="Verdana" w:cs="Tahoma"/>
              </w:rPr>
            </w:pPr>
            <w:r w:rsidRPr="00B9526D">
              <w:rPr>
                <w:rFonts w:ascii="Verdana" w:hAnsi="Verdana" w:cs="Tahoma"/>
              </w:rPr>
              <w:t>Interest/research/activities</w:t>
            </w:r>
          </w:p>
          <w:p w14:paraId="2706D724" w14:textId="77777777" w:rsidR="00203791" w:rsidRDefault="00203791" w:rsidP="007B13EA">
            <w:pPr>
              <w:jc w:val="both"/>
              <w:rPr>
                <w:rFonts w:ascii="Verdana" w:hAnsi="Verdana" w:cs="Tahoma"/>
              </w:rPr>
            </w:pPr>
          </w:p>
          <w:p w14:paraId="3D166594" w14:textId="77777777" w:rsidR="007B13EA" w:rsidRPr="00D57F65" w:rsidRDefault="007B13EA" w:rsidP="007B13EA">
            <w:pPr>
              <w:jc w:val="both"/>
              <w:rPr>
                <w:rFonts w:ascii="Verdana" w:hAnsi="Verdana" w:cs="Tahoma"/>
              </w:rPr>
            </w:pPr>
            <w:r w:rsidRPr="00D57F65">
              <w:rPr>
                <w:rFonts w:ascii="Verdana" w:hAnsi="Verdana" w:cs="Tahoma"/>
              </w:rPr>
              <w:t>Concurrent and parallel programming; language design and implementation; operating systems; open source.</w:t>
            </w:r>
          </w:p>
          <w:p w14:paraId="4C7834E7" w14:textId="77777777" w:rsidR="00203791" w:rsidRDefault="00203791" w:rsidP="007B13EA">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cs="Tahoma"/>
                <w:b/>
              </w:rPr>
            </w:pPr>
          </w:p>
          <w:p w14:paraId="5542B9C7" w14:textId="1F43B995" w:rsidR="007B13EA" w:rsidRDefault="007B13EA" w:rsidP="007B13EA">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D57F65">
              <w:rPr>
                <w:rFonts w:ascii="Verdana" w:hAnsi="Verdana" w:cs="Tahoma"/>
                <w:b/>
              </w:rPr>
              <w:t xml:space="preserve">Email: </w:t>
            </w:r>
            <w:r w:rsidRPr="00D57F65">
              <w:rPr>
                <w:rFonts w:ascii="Verdana" w:hAnsi="Verdana" w:cs="Tahoma"/>
              </w:rPr>
              <w:t>a.sampson@abertay.ac.uk</w:t>
            </w:r>
          </w:p>
        </w:tc>
      </w:tr>
      <w:tr w:rsidR="007B13EA" w14:paraId="696A9C2D" w14:textId="77777777" w:rsidTr="007B13EA">
        <w:tc>
          <w:tcPr>
            <w:tcW w:w="9003" w:type="dxa"/>
          </w:tcPr>
          <w:p w14:paraId="7DDEED63"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Dr Craig Stark</w:t>
            </w:r>
          </w:p>
          <w:p w14:paraId="6C45E0A1" w14:textId="77777777" w:rsidR="00203791" w:rsidRP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rPr>
            </w:pPr>
          </w:p>
          <w:p w14:paraId="4FC76F75"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71C404C7" w14:textId="77777777" w:rsidR="00B9526D" w:rsidRDefault="00B9526D" w:rsidP="00203791">
            <w:pPr>
              <w:jc w:val="both"/>
              <w:rPr>
                <w:rFonts w:ascii="Verdana" w:hAnsi="Verdana" w:cs="Tahoma"/>
              </w:rPr>
            </w:pPr>
          </w:p>
          <w:p w14:paraId="294A01DE" w14:textId="77777777" w:rsidR="00203791" w:rsidRDefault="00203791" w:rsidP="00203791">
            <w:pPr>
              <w:jc w:val="both"/>
              <w:rPr>
                <w:rFonts w:ascii="Verdana" w:hAnsi="Verdana" w:cs="Tahoma"/>
              </w:rPr>
            </w:pPr>
            <w:r>
              <w:rPr>
                <w:rFonts w:ascii="Verdana" w:hAnsi="Verdana" w:cs="Tahoma"/>
              </w:rPr>
              <w:t>Simulation and modelling from a mathematical perspective.</w:t>
            </w:r>
          </w:p>
          <w:p w14:paraId="17366250" w14:textId="77777777" w:rsidR="00203791" w:rsidRDefault="00203791" w:rsidP="00203791">
            <w:pPr>
              <w:jc w:val="both"/>
              <w:rPr>
                <w:rFonts w:ascii="Verdana" w:hAnsi="Verdana" w:cs="Tahoma"/>
              </w:rPr>
            </w:pPr>
          </w:p>
          <w:p w14:paraId="3C0365F1" w14:textId="1C66678A"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sidRPr="00203791">
              <w:rPr>
                <w:rFonts w:ascii="Verdana" w:hAnsi="Verdana" w:cs="Tahoma"/>
                <w:b/>
              </w:rPr>
              <w:t>Email:</w:t>
            </w:r>
            <w:r>
              <w:rPr>
                <w:rFonts w:ascii="Verdana" w:hAnsi="Verdana" w:cs="Tahoma"/>
              </w:rPr>
              <w:t xml:space="preserve"> k.meyer@abertay.ac.uk</w:t>
            </w:r>
          </w:p>
        </w:tc>
      </w:tr>
      <w:tr w:rsidR="007B13EA" w14:paraId="19A59481" w14:textId="77777777" w:rsidTr="007B13EA">
        <w:tc>
          <w:tcPr>
            <w:tcW w:w="9003" w:type="dxa"/>
          </w:tcPr>
          <w:p w14:paraId="3A925DEE"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lastRenderedPageBreak/>
              <w:t>Dr Andrea Szymkowiak</w:t>
            </w:r>
          </w:p>
          <w:p w14:paraId="1C2A4F67" w14:textId="77777777" w:rsidR="00203791" w:rsidRDefault="00203791"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1E34D107" w14:textId="77777777" w:rsidR="00203791" w:rsidRPr="00203791" w:rsidRDefault="00203791" w:rsidP="00203791">
            <w:pPr>
              <w:jc w:val="both"/>
              <w:rPr>
                <w:rFonts w:ascii="Verdana" w:hAnsi="Verdana" w:cs="Tahoma"/>
              </w:rPr>
            </w:pPr>
            <w:r w:rsidRPr="00203791">
              <w:rPr>
                <w:rFonts w:ascii="Verdana" w:hAnsi="Verdana" w:cs="Tahoma"/>
              </w:rPr>
              <w:t>Interest/research/activities</w:t>
            </w:r>
          </w:p>
          <w:p w14:paraId="6B43AC44"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69A675D6" w14:textId="3D6E1D5A" w:rsidR="007E50E0" w:rsidRDefault="007E50E0"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HCI, Virtual Agents</w:t>
            </w:r>
          </w:p>
          <w:p w14:paraId="03CF62AD" w14:textId="77777777"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p w14:paraId="38AB2B36" w14:textId="05A8AE2F" w:rsidR="00203791" w:rsidRDefault="00203791" w:rsidP="00203791">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r>
              <w:rPr>
                <w:rFonts w:ascii="Verdana" w:hAnsi="Verdana"/>
                <w:b/>
              </w:rPr>
              <w:t>Email:</w:t>
            </w:r>
            <w:r w:rsidR="007E50E0">
              <w:rPr>
                <w:rFonts w:ascii="Verdana" w:hAnsi="Verdana"/>
                <w:b/>
              </w:rPr>
              <w:t xml:space="preserve"> a.szymkowiak@abertay.ac.uk</w:t>
            </w:r>
          </w:p>
        </w:tc>
      </w:tr>
      <w:tr w:rsidR="007B13EA" w14:paraId="6DCC60D5" w14:textId="77777777" w:rsidTr="007B13EA">
        <w:tc>
          <w:tcPr>
            <w:tcW w:w="9003" w:type="dxa"/>
          </w:tcPr>
          <w:p w14:paraId="079EAFD6" w14:textId="77777777" w:rsidR="007B13EA"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tc>
      </w:tr>
    </w:tbl>
    <w:p w14:paraId="3601B8F3" w14:textId="77777777" w:rsidR="007B13EA" w:rsidRPr="004C652C" w:rsidRDefault="007B13EA" w:rsidP="00CF5EE9">
      <w:pPr>
        <w:tabs>
          <w:tab w:val="left" w:pos="1260"/>
          <w:tab w:val="right" w:leader="underscore" w:pos="4860"/>
          <w:tab w:val="left" w:pos="5130"/>
          <w:tab w:val="left" w:pos="6660"/>
          <w:tab w:val="right" w:leader="underscore" w:pos="8100"/>
          <w:tab w:val="left" w:pos="8280"/>
          <w:tab w:val="left" w:pos="9000"/>
          <w:tab w:val="right" w:leader="underscore" w:pos="11970"/>
          <w:tab w:val="left" w:pos="12240"/>
          <w:tab w:val="left" w:pos="13320"/>
          <w:tab w:val="right" w:leader="underscore" w:pos="15840"/>
        </w:tabs>
        <w:rPr>
          <w:rFonts w:ascii="Verdana" w:hAnsi="Verdana"/>
          <w:b/>
        </w:rPr>
      </w:pPr>
    </w:p>
    <w:sectPr w:rsidR="007B13EA" w:rsidRPr="004C652C" w:rsidSect="003071F0">
      <w:pgSz w:w="11906" w:h="16838"/>
      <w:pgMar w:top="1440" w:right="1440" w:bottom="1440" w:left="1440" w:header="1440" w:footer="144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CE259" w14:textId="77777777" w:rsidR="003071F0" w:rsidRDefault="003071F0">
      <w:r>
        <w:separator/>
      </w:r>
    </w:p>
  </w:endnote>
  <w:endnote w:type="continuationSeparator" w:id="0">
    <w:p w14:paraId="06F0793D" w14:textId="77777777" w:rsidR="003071F0" w:rsidRDefault="00307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9F3D0" w14:textId="77777777" w:rsidR="003071F0" w:rsidRDefault="003071F0" w:rsidP="00954C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3B3459" w14:textId="77777777" w:rsidR="003071F0" w:rsidRDefault="003071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9CDEA" w14:textId="77777777" w:rsidR="003071F0" w:rsidRDefault="003071F0" w:rsidP="00954C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5D17">
      <w:rPr>
        <w:rStyle w:val="PageNumber"/>
        <w:noProof/>
      </w:rPr>
      <w:t>20</w:t>
    </w:r>
    <w:r>
      <w:rPr>
        <w:rStyle w:val="PageNumber"/>
      </w:rPr>
      <w:fldChar w:fldCharType="end"/>
    </w:r>
  </w:p>
  <w:p w14:paraId="283D8065" w14:textId="77777777" w:rsidR="003071F0" w:rsidRDefault="003071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52AA2" w14:textId="77777777" w:rsidR="003071F0" w:rsidRDefault="003071F0" w:rsidP="002F45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E15235" w14:textId="77777777" w:rsidR="003071F0" w:rsidRDefault="003071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3B6E7" w14:textId="77777777" w:rsidR="003071F0" w:rsidRDefault="003071F0" w:rsidP="002F45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5D17">
      <w:rPr>
        <w:rStyle w:val="PageNumber"/>
        <w:noProof/>
      </w:rPr>
      <w:t>29</w:t>
    </w:r>
    <w:r>
      <w:rPr>
        <w:rStyle w:val="PageNumber"/>
      </w:rPr>
      <w:fldChar w:fldCharType="end"/>
    </w:r>
  </w:p>
  <w:p w14:paraId="02FC8487" w14:textId="77777777" w:rsidR="003071F0" w:rsidRDefault="00307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282C93" w14:textId="77777777" w:rsidR="003071F0" w:rsidRDefault="003071F0">
      <w:r>
        <w:separator/>
      </w:r>
    </w:p>
  </w:footnote>
  <w:footnote w:type="continuationSeparator" w:id="0">
    <w:p w14:paraId="6C6DA259" w14:textId="77777777" w:rsidR="003071F0" w:rsidRDefault="00307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52CC4" w14:textId="77777777" w:rsidR="003071F0" w:rsidRDefault="003071F0">
    <w:pPr>
      <w:pStyle w:val="Header"/>
    </w:pPr>
    <w:r>
      <w:rPr>
        <w:rFonts w:ascii="Tahoma" w:hAnsi="Tahoma"/>
        <w:b/>
        <w:color w:val="808080"/>
        <w:sz w:val="16"/>
      </w:rPr>
      <w:tab/>
    </w:r>
    <w:r>
      <w:rPr>
        <w:rFonts w:ascii="Tahoma" w:hAnsi="Tahoma"/>
        <w:b/>
        <w:color w:val="808080"/>
        <w:sz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rPr>
        <w:rFonts w:ascii="Courier New" w:hAnsi="Courier New" w:cs="Courier New" w:hint="default"/>
      </w:rPr>
    </w:lvl>
    <w:lvl w:ilvl="3">
      <w:start w:val="1"/>
      <w:numFmt w:val="none"/>
      <w:suff w:val="nothing"/>
      <w:lvlText w:val=""/>
      <w:lvlJc w:val="left"/>
      <w:pPr>
        <w:tabs>
          <w:tab w:val="num" w:pos="0"/>
        </w:tabs>
        <w:ind w:left="864" w:hanging="864"/>
      </w:pPr>
      <w:rPr>
        <w:rFonts w:ascii="Wingdings" w:hAnsi="Wingdings" w:cs="Wingding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Courier New" w:hint="default"/>
      </w:rPr>
    </w:lvl>
    <w:lvl w:ilvl="2">
      <w:start w:val="1"/>
      <w:numFmt w:val="bullet"/>
      <w:lvlText w:val="▪"/>
      <w:lvlJc w:val="left"/>
      <w:pPr>
        <w:tabs>
          <w:tab w:val="num" w:pos="2160"/>
        </w:tabs>
        <w:ind w:left="2160" w:hanging="360"/>
      </w:pPr>
      <w:rPr>
        <w:rFonts w:ascii="OpenSymbol" w:hAnsi="OpenSymbol" w:cs="Courier New"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Courier New" w:hint="default"/>
      </w:rPr>
    </w:lvl>
    <w:lvl w:ilvl="5">
      <w:start w:val="1"/>
      <w:numFmt w:val="bullet"/>
      <w:lvlText w:val="▪"/>
      <w:lvlJc w:val="left"/>
      <w:pPr>
        <w:tabs>
          <w:tab w:val="num" w:pos="3240"/>
        </w:tabs>
        <w:ind w:left="3240" w:hanging="360"/>
      </w:pPr>
      <w:rPr>
        <w:rFonts w:ascii="OpenSymbol" w:hAnsi="OpenSymbol" w:cs="Courier New"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Courier New" w:hint="default"/>
      </w:rPr>
    </w:lvl>
    <w:lvl w:ilvl="8">
      <w:start w:val="1"/>
      <w:numFmt w:val="bullet"/>
      <w:lvlText w:val="▪"/>
      <w:lvlJc w:val="left"/>
      <w:pPr>
        <w:tabs>
          <w:tab w:val="num" w:pos="4320"/>
        </w:tabs>
        <w:ind w:left="4320" w:hanging="360"/>
      </w:pPr>
      <w:rPr>
        <w:rFonts w:ascii="OpenSymbol" w:hAnsi="OpenSymbol" w:cs="Courier New" w:hint="default"/>
      </w:rPr>
    </w:lvl>
  </w:abstractNum>
  <w:abstractNum w:abstractNumId="2">
    <w:nsid w:val="00000003"/>
    <w:multiLevelType w:val="singleLevel"/>
    <w:tmpl w:val="00000003"/>
    <w:name w:val="WW8Num8"/>
    <w:lvl w:ilvl="0">
      <w:start w:val="1"/>
      <w:numFmt w:val="lowerRoman"/>
      <w:lvlText w:val="%1."/>
      <w:lvlJc w:val="right"/>
      <w:pPr>
        <w:tabs>
          <w:tab w:val="num" w:pos="720"/>
        </w:tabs>
        <w:ind w:left="720" w:hanging="360"/>
      </w:pPr>
      <w:rPr>
        <w:rFonts w:ascii="Symbol" w:hAnsi="Symbol" w:cs="Symbol" w:hint="default"/>
      </w:rPr>
    </w:lvl>
  </w:abstractNum>
  <w:abstractNum w:abstractNumId="3">
    <w:nsid w:val="00000004"/>
    <w:multiLevelType w:val="multilevel"/>
    <w:tmpl w:val="00000004"/>
    <w:name w:val="WW8Num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0000005"/>
    <w:multiLevelType w:val="multilevel"/>
    <w:tmpl w:val="00000005"/>
    <w:name w:val="WW8Num12"/>
    <w:lvl w:ilvl="0">
      <w:start w:val="1"/>
      <w:numFmt w:val="bullet"/>
      <w:lvlText w:val=""/>
      <w:lvlJc w:val="left"/>
      <w:pPr>
        <w:tabs>
          <w:tab w:val="num" w:pos="0"/>
        </w:tabs>
        <w:ind w:left="360" w:hanging="360"/>
      </w:pPr>
      <w:rPr>
        <w:rFonts w:ascii="Symbol" w:hAnsi="Symbol" w:cs="Tahoma"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Tahoma"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Tahoma"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nsid w:val="00000006"/>
    <w:multiLevelType w:val="multilevel"/>
    <w:tmpl w:val="00000006"/>
    <w:name w:val="WW8Num13"/>
    <w:lvl w:ilvl="0">
      <w:start w:val="1"/>
      <w:numFmt w:val="bullet"/>
      <w:lvlText w:val=""/>
      <w:lvlJc w:val="left"/>
      <w:pPr>
        <w:tabs>
          <w:tab w:val="num" w:pos="0"/>
        </w:tabs>
        <w:ind w:left="360" w:hanging="360"/>
      </w:pPr>
      <w:rPr>
        <w:rFonts w:ascii="Symbol" w:hAnsi="Symbol" w:cs="Tahoma"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Tahoma"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Tahoma"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nsid w:val="00000007"/>
    <w:multiLevelType w:val="multilevel"/>
    <w:tmpl w:val="00000007"/>
    <w:name w:val="WW8Num14"/>
    <w:lvl w:ilvl="0">
      <w:start w:val="1"/>
      <w:numFmt w:val="bullet"/>
      <w:lvlText w:val=""/>
      <w:lvlJc w:val="left"/>
      <w:pPr>
        <w:tabs>
          <w:tab w:val="num" w:pos="0"/>
        </w:tabs>
        <w:ind w:left="360" w:hanging="360"/>
      </w:pPr>
      <w:rPr>
        <w:rFonts w:ascii="Symbol" w:hAnsi="Symbol" w:hint="default"/>
        <w:b/>
      </w:rPr>
    </w:lvl>
    <w:lvl w:ilvl="1">
      <w:start w:val="1"/>
      <w:numFmt w:val="bullet"/>
      <w:lvlText w:val="o"/>
      <w:lvlJc w:val="left"/>
      <w:pPr>
        <w:tabs>
          <w:tab w:val="num" w:pos="0"/>
        </w:tabs>
        <w:ind w:left="1080" w:hanging="360"/>
      </w:pPr>
      <w:rPr>
        <w:rFonts w:ascii="Courier New" w:hAnsi="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hint="default"/>
        <w:b/>
      </w:rPr>
    </w:lvl>
    <w:lvl w:ilvl="4">
      <w:start w:val="1"/>
      <w:numFmt w:val="bullet"/>
      <w:lvlText w:val="o"/>
      <w:lvlJc w:val="left"/>
      <w:pPr>
        <w:tabs>
          <w:tab w:val="num" w:pos="0"/>
        </w:tabs>
        <w:ind w:left="3240" w:hanging="360"/>
      </w:pPr>
      <w:rPr>
        <w:rFonts w:ascii="Courier New" w:hAnsi="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hint="default"/>
        <w:b/>
      </w:rPr>
    </w:lvl>
    <w:lvl w:ilvl="7">
      <w:start w:val="1"/>
      <w:numFmt w:val="bullet"/>
      <w:lvlText w:val="o"/>
      <w:lvlJc w:val="left"/>
      <w:pPr>
        <w:tabs>
          <w:tab w:val="num" w:pos="0"/>
        </w:tabs>
        <w:ind w:left="5400" w:hanging="360"/>
      </w:pPr>
      <w:rPr>
        <w:rFonts w:ascii="Courier New" w:hAnsi="Courier New"/>
      </w:rPr>
    </w:lvl>
    <w:lvl w:ilvl="8">
      <w:start w:val="1"/>
      <w:numFmt w:val="bullet"/>
      <w:lvlText w:val=""/>
      <w:lvlJc w:val="left"/>
      <w:pPr>
        <w:tabs>
          <w:tab w:val="num" w:pos="0"/>
        </w:tabs>
        <w:ind w:left="6120" w:hanging="360"/>
      </w:pPr>
      <w:rPr>
        <w:rFonts w:ascii="Wingdings" w:hAnsi="Wingdings"/>
      </w:rPr>
    </w:lvl>
  </w:abstractNum>
  <w:abstractNum w:abstractNumId="7">
    <w:nsid w:val="00000008"/>
    <w:multiLevelType w:val="multilevel"/>
    <w:tmpl w:val="00000008"/>
    <w:name w:val="WW8Num1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rPr>
    </w:lvl>
    <w:lvl w:ilvl="8">
      <w:start w:val="1"/>
      <w:numFmt w:val="bullet"/>
      <w:lvlText w:val=""/>
      <w:lvlJc w:val="left"/>
      <w:pPr>
        <w:tabs>
          <w:tab w:val="num" w:pos="0"/>
        </w:tabs>
        <w:ind w:left="6120" w:hanging="360"/>
      </w:pPr>
      <w:rPr>
        <w:rFonts w:ascii="Wingdings" w:hAnsi="Wingdings"/>
      </w:rPr>
    </w:lvl>
  </w:abstractNum>
  <w:abstractNum w:abstractNumId="8">
    <w:nsid w:val="00000009"/>
    <w:multiLevelType w:val="multilevel"/>
    <w:tmpl w:val="00000009"/>
    <w:name w:val="WW8Num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nsid w:val="0000000C"/>
    <w:multiLevelType w:val="multilevel"/>
    <w:tmpl w:val="0000000C"/>
    <w:lvl w:ilvl="0">
      <w:start w:val="1"/>
      <w:numFmt w:val="bullet"/>
      <w:lvlText w:val=""/>
      <w:lvlJc w:val="left"/>
      <w:pPr>
        <w:tabs>
          <w:tab w:val="num" w:pos="0"/>
        </w:tabs>
        <w:ind w:left="360" w:hanging="360"/>
      </w:pPr>
      <w:rPr>
        <w:rFonts w:ascii="Symbol" w:hAnsi="Symbol" w:cs="Tahoma" w:hint="default"/>
        <w:color w:val="000000"/>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Tahoma" w:hint="default"/>
        <w:color w:val="000000"/>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Tahoma" w:hint="default"/>
        <w:color w:val="000000"/>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nsid w:val="0000000D"/>
    <w:multiLevelType w:val="multilevel"/>
    <w:tmpl w:val="0000000D"/>
    <w:lvl w:ilvl="0">
      <w:start w:val="1"/>
      <w:numFmt w:val="bullet"/>
      <w:lvlText w:val=""/>
      <w:lvlJc w:val="left"/>
      <w:pPr>
        <w:tabs>
          <w:tab w:val="num" w:pos="0"/>
        </w:tabs>
        <w:ind w:left="360" w:hanging="360"/>
      </w:pPr>
      <w:rPr>
        <w:rFonts w:ascii="Symbol" w:hAnsi="Symbol" w:cs="Tahoma" w:hint="default"/>
        <w:color w:val="000000"/>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Tahoma" w:hint="default"/>
        <w:color w:val="000000"/>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Tahoma" w:hint="default"/>
        <w:color w:val="000000"/>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nsid w:val="0000000E"/>
    <w:multiLevelType w:val="multilevel"/>
    <w:tmpl w:val="0000000E"/>
    <w:lvl w:ilvl="0">
      <w:start w:val="1"/>
      <w:numFmt w:val="bullet"/>
      <w:lvlText w:val=""/>
      <w:lvlJc w:val="left"/>
      <w:pPr>
        <w:tabs>
          <w:tab w:val="num" w:pos="0"/>
        </w:tabs>
        <w:ind w:left="360" w:hanging="360"/>
      </w:pPr>
      <w:rPr>
        <w:rFonts w:ascii="Symbol" w:hAnsi="Symbol" w:hint="default"/>
        <w:b/>
        <w:color w:val="000000"/>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cs="Wingdings"/>
      </w:rPr>
    </w:lvl>
    <w:lvl w:ilvl="3">
      <w:start w:val="1"/>
      <w:numFmt w:val="bullet"/>
      <w:lvlText w:val=""/>
      <w:lvlJc w:val="left"/>
      <w:pPr>
        <w:tabs>
          <w:tab w:val="num" w:pos="0"/>
        </w:tabs>
        <w:ind w:left="2520" w:hanging="360"/>
      </w:pPr>
      <w:rPr>
        <w:rFonts w:ascii="Symbol" w:hAnsi="Symbol" w:hint="default"/>
        <w:b/>
        <w:color w:val="000000"/>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cs="Wingdings"/>
      </w:rPr>
    </w:lvl>
    <w:lvl w:ilvl="6">
      <w:start w:val="1"/>
      <w:numFmt w:val="bullet"/>
      <w:lvlText w:val=""/>
      <w:lvlJc w:val="left"/>
      <w:pPr>
        <w:tabs>
          <w:tab w:val="num" w:pos="0"/>
        </w:tabs>
        <w:ind w:left="4680" w:hanging="360"/>
      </w:pPr>
      <w:rPr>
        <w:rFonts w:ascii="Symbol" w:hAnsi="Symbol" w:hint="default"/>
        <w:b/>
        <w:color w:val="000000"/>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cs="Wingdings"/>
      </w:rPr>
    </w:lvl>
  </w:abstractNum>
  <w:abstractNum w:abstractNumId="12">
    <w:nsid w:val="0000000F"/>
    <w:multiLevelType w:val="multilevel"/>
    <w:tmpl w:val="0000000F"/>
    <w:lvl w:ilvl="0">
      <w:start w:val="1"/>
      <w:numFmt w:val="bullet"/>
      <w:lvlText w:val=""/>
      <w:lvlJc w:val="left"/>
      <w:pPr>
        <w:tabs>
          <w:tab w:val="num" w:pos="0"/>
        </w:tabs>
        <w:ind w:left="360" w:hanging="360"/>
      </w:pPr>
      <w:rPr>
        <w:rFonts w:ascii="Symbol" w:hAnsi="Symbol"/>
        <w:color w:val="000000"/>
      </w:rPr>
    </w:lvl>
    <w:lvl w:ilvl="1">
      <w:start w:val="1"/>
      <w:numFmt w:val="bullet"/>
      <w:lvlText w:val="o"/>
      <w:lvlJc w:val="left"/>
      <w:pPr>
        <w:tabs>
          <w:tab w:val="num" w:pos="0"/>
        </w:tabs>
        <w:ind w:left="1080" w:hanging="360"/>
      </w:pPr>
      <w:rPr>
        <w:rFonts w:ascii="Courier New" w:hAnsi="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color w:val="000000"/>
      </w:rPr>
    </w:lvl>
    <w:lvl w:ilvl="4">
      <w:start w:val="1"/>
      <w:numFmt w:val="bullet"/>
      <w:lvlText w:val="o"/>
      <w:lvlJc w:val="left"/>
      <w:pPr>
        <w:tabs>
          <w:tab w:val="num" w:pos="0"/>
        </w:tabs>
        <w:ind w:left="3240" w:hanging="360"/>
      </w:pPr>
      <w:rPr>
        <w:rFonts w:ascii="Courier New" w:hAnsi="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color w:val="000000"/>
      </w:rPr>
    </w:lvl>
    <w:lvl w:ilvl="7">
      <w:start w:val="1"/>
      <w:numFmt w:val="bullet"/>
      <w:lvlText w:val="o"/>
      <w:lvlJc w:val="left"/>
      <w:pPr>
        <w:tabs>
          <w:tab w:val="num" w:pos="0"/>
        </w:tabs>
        <w:ind w:left="5400" w:hanging="360"/>
      </w:pPr>
      <w:rPr>
        <w:rFonts w:ascii="Courier New" w:hAnsi="Courier New"/>
      </w:rPr>
    </w:lvl>
    <w:lvl w:ilvl="8">
      <w:start w:val="1"/>
      <w:numFmt w:val="bullet"/>
      <w:lvlText w:val=""/>
      <w:lvlJc w:val="left"/>
      <w:pPr>
        <w:tabs>
          <w:tab w:val="num" w:pos="0"/>
        </w:tabs>
        <w:ind w:left="6120" w:hanging="360"/>
      </w:pPr>
      <w:rPr>
        <w:rFonts w:ascii="Wingdings" w:hAnsi="Wingdings"/>
      </w:rPr>
    </w:lvl>
  </w:abstractNum>
  <w:abstractNum w:abstractNumId="13">
    <w:nsid w:val="00000010"/>
    <w:multiLevelType w:val="multilevel"/>
    <w:tmpl w:val="00000010"/>
    <w:lvl w:ilvl="0">
      <w:start w:val="1"/>
      <w:numFmt w:val="bullet"/>
      <w:lvlText w:val=""/>
      <w:lvlJc w:val="left"/>
      <w:pPr>
        <w:tabs>
          <w:tab w:val="num" w:pos="0"/>
        </w:tabs>
        <w:ind w:left="360" w:hanging="360"/>
      </w:pPr>
      <w:rPr>
        <w:rFonts w:ascii="Symbol" w:hAnsi="Symbol" w:cs="Symbol" w:hint="default"/>
        <w:color w:val="000000"/>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color w:val="000000"/>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color w:val="000000"/>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4">
    <w:nsid w:val="001C7114"/>
    <w:multiLevelType w:val="hybridMultilevel"/>
    <w:tmpl w:val="D68EB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71852A5"/>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16">
    <w:nsid w:val="19021B0D"/>
    <w:multiLevelType w:val="singleLevel"/>
    <w:tmpl w:val="0809000F"/>
    <w:lvl w:ilvl="0">
      <w:start w:val="1"/>
      <w:numFmt w:val="decimal"/>
      <w:lvlText w:val="%1."/>
      <w:lvlJc w:val="left"/>
      <w:pPr>
        <w:tabs>
          <w:tab w:val="num" w:pos="360"/>
        </w:tabs>
        <w:ind w:left="360" w:hanging="360"/>
      </w:pPr>
      <w:rPr>
        <w:rFonts w:hint="default"/>
      </w:rPr>
    </w:lvl>
  </w:abstractNum>
  <w:abstractNum w:abstractNumId="17">
    <w:nsid w:val="264C5858"/>
    <w:multiLevelType w:val="singleLevel"/>
    <w:tmpl w:val="0809000F"/>
    <w:lvl w:ilvl="0">
      <w:start w:val="1"/>
      <w:numFmt w:val="decimal"/>
      <w:lvlText w:val="%1."/>
      <w:lvlJc w:val="left"/>
      <w:pPr>
        <w:tabs>
          <w:tab w:val="num" w:pos="360"/>
        </w:tabs>
        <w:ind w:left="360" w:hanging="360"/>
      </w:pPr>
      <w:rPr>
        <w:rFonts w:hint="default"/>
      </w:rPr>
    </w:lvl>
  </w:abstractNum>
  <w:abstractNum w:abstractNumId="18">
    <w:nsid w:val="26746AB9"/>
    <w:multiLevelType w:val="singleLevel"/>
    <w:tmpl w:val="0809000F"/>
    <w:lvl w:ilvl="0">
      <w:start w:val="1"/>
      <w:numFmt w:val="decimal"/>
      <w:lvlText w:val="%1."/>
      <w:lvlJc w:val="left"/>
      <w:pPr>
        <w:tabs>
          <w:tab w:val="num" w:pos="360"/>
        </w:tabs>
        <w:ind w:left="360" w:hanging="360"/>
      </w:pPr>
      <w:rPr>
        <w:rFonts w:hint="default"/>
      </w:rPr>
    </w:lvl>
  </w:abstractNum>
  <w:abstractNum w:abstractNumId="19">
    <w:nsid w:val="2BA06066"/>
    <w:multiLevelType w:val="singleLevel"/>
    <w:tmpl w:val="0809000F"/>
    <w:lvl w:ilvl="0">
      <w:start w:val="1"/>
      <w:numFmt w:val="decimal"/>
      <w:lvlText w:val="%1."/>
      <w:lvlJc w:val="left"/>
      <w:pPr>
        <w:tabs>
          <w:tab w:val="num" w:pos="360"/>
        </w:tabs>
        <w:ind w:left="360" w:hanging="360"/>
      </w:pPr>
      <w:rPr>
        <w:rFonts w:hint="default"/>
      </w:rPr>
    </w:lvl>
  </w:abstractNum>
  <w:abstractNum w:abstractNumId="20">
    <w:nsid w:val="2DFF473B"/>
    <w:multiLevelType w:val="singleLevel"/>
    <w:tmpl w:val="0809000F"/>
    <w:lvl w:ilvl="0">
      <w:start w:val="1"/>
      <w:numFmt w:val="decimal"/>
      <w:lvlText w:val="%1."/>
      <w:lvlJc w:val="left"/>
      <w:pPr>
        <w:tabs>
          <w:tab w:val="num" w:pos="360"/>
        </w:tabs>
        <w:ind w:left="360" w:hanging="360"/>
      </w:pPr>
      <w:rPr>
        <w:rFonts w:hint="default"/>
      </w:rPr>
    </w:lvl>
  </w:abstractNum>
  <w:abstractNum w:abstractNumId="21">
    <w:nsid w:val="2E0E0EE6"/>
    <w:multiLevelType w:val="singleLevel"/>
    <w:tmpl w:val="0809000F"/>
    <w:lvl w:ilvl="0">
      <w:start w:val="1"/>
      <w:numFmt w:val="decimal"/>
      <w:lvlText w:val="%1."/>
      <w:lvlJc w:val="left"/>
      <w:pPr>
        <w:tabs>
          <w:tab w:val="num" w:pos="360"/>
        </w:tabs>
        <w:ind w:left="360" w:hanging="360"/>
      </w:pPr>
    </w:lvl>
  </w:abstractNum>
  <w:abstractNum w:abstractNumId="22">
    <w:nsid w:val="338B2719"/>
    <w:multiLevelType w:val="hybridMultilevel"/>
    <w:tmpl w:val="AA425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B42FA6"/>
    <w:multiLevelType w:val="singleLevel"/>
    <w:tmpl w:val="0809000F"/>
    <w:lvl w:ilvl="0">
      <w:start w:val="1"/>
      <w:numFmt w:val="decimal"/>
      <w:lvlText w:val="%1."/>
      <w:lvlJc w:val="left"/>
      <w:pPr>
        <w:tabs>
          <w:tab w:val="num" w:pos="360"/>
        </w:tabs>
        <w:ind w:left="360" w:hanging="360"/>
      </w:pPr>
    </w:lvl>
  </w:abstractNum>
  <w:abstractNum w:abstractNumId="24">
    <w:nsid w:val="34090BC3"/>
    <w:multiLevelType w:val="hybridMultilevel"/>
    <w:tmpl w:val="F3F6AE9C"/>
    <w:lvl w:ilvl="0" w:tplc="C7C0BF7C">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Symbol"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Symbol"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5">
    <w:nsid w:val="35926737"/>
    <w:multiLevelType w:val="singleLevel"/>
    <w:tmpl w:val="0809000F"/>
    <w:lvl w:ilvl="0">
      <w:start w:val="1"/>
      <w:numFmt w:val="decimal"/>
      <w:lvlText w:val="%1."/>
      <w:lvlJc w:val="left"/>
      <w:pPr>
        <w:tabs>
          <w:tab w:val="num" w:pos="360"/>
        </w:tabs>
        <w:ind w:left="360" w:hanging="360"/>
      </w:pPr>
      <w:rPr>
        <w:rFonts w:hint="default"/>
      </w:rPr>
    </w:lvl>
  </w:abstractNum>
  <w:abstractNum w:abstractNumId="26">
    <w:nsid w:val="3B614090"/>
    <w:multiLevelType w:val="hybridMultilevel"/>
    <w:tmpl w:val="D9D66A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nsid w:val="427246D9"/>
    <w:multiLevelType w:val="singleLevel"/>
    <w:tmpl w:val="0809000F"/>
    <w:lvl w:ilvl="0">
      <w:start w:val="1"/>
      <w:numFmt w:val="decimal"/>
      <w:lvlText w:val="%1."/>
      <w:lvlJc w:val="left"/>
      <w:pPr>
        <w:tabs>
          <w:tab w:val="num" w:pos="360"/>
        </w:tabs>
        <w:ind w:left="360" w:hanging="360"/>
      </w:pPr>
      <w:rPr>
        <w:rFonts w:hint="default"/>
      </w:rPr>
    </w:lvl>
  </w:abstractNum>
  <w:abstractNum w:abstractNumId="28">
    <w:nsid w:val="46D11111"/>
    <w:multiLevelType w:val="singleLevel"/>
    <w:tmpl w:val="0809000F"/>
    <w:lvl w:ilvl="0">
      <w:start w:val="1"/>
      <w:numFmt w:val="decimal"/>
      <w:lvlText w:val="%1."/>
      <w:lvlJc w:val="left"/>
      <w:pPr>
        <w:tabs>
          <w:tab w:val="num" w:pos="360"/>
        </w:tabs>
        <w:ind w:left="360" w:hanging="360"/>
      </w:pPr>
      <w:rPr>
        <w:rFonts w:hint="default"/>
      </w:rPr>
    </w:lvl>
  </w:abstractNum>
  <w:abstractNum w:abstractNumId="29">
    <w:nsid w:val="48D6038C"/>
    <w:multiLevelType w:val="singleLevel"/>
    <w:tmpl w:val="0809000F"/>
    <w:lvl w:ilvl="0">
      <w:start w:val="1"/>
      <w:numFmt w:val="decimal"/>
      <w:lvlText w:val="%1."/>
      <w:lvlJc w:val="left"/>
      <w:pPr>
        <w:tabs>
          <w:tab w:val="num" w:pos="360"/>
        </w:tabs>
        <w:ind w:left="360" w:hanging="360"/>
      </w:pPr>
      <w:rPr>
        <w:rFonts w:hint="default"/>
      </w:rPr>
    </w:lvl>
  </w:abstractNum>
  <w:abstractNum w:abstractNumId="30">
    <w:nsid w:val="4C7E4A1D"/>
    <w:multiLevelType w:val="hybridMultilevel"/>
    <w:tmpl w:val="0D4679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51781F85"/>
    <w:multiLevelType w:val="hybridMultilevel"/>
    <w:tmpl w:val="BC885E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52025904"/>
    <w:multiLevelType w:val="hybridMultilevel"/>
    <w:tmpl w:val="723E48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2E31496"/>
    <w:multiLevelType w:val="singleLevel"/>
    <w:tmpl w:val="0809000F"/>
    <w:lvl w:ilvl="0">
      <w:start w:val="1"/>
      <w:numFmt w:val="decimal"/>
      <w:lvlText w:val="%1."/>
      <w:lvlJc w:val="left"/>
      <w:pPr>
        <w:tabs>
          <w:tab w:val="num" w:pos="360"/>
        </w:tabs>
        <w:ind w:left="360" w:hanging="360"/>
      </w:pPr>
      <w:rPr>
        <w:rFonts w:hint="default"/>
      </w:rPr>
    </w:lvl>
  </w:abstractNum>
  <w:abstractNum w:abstractNumId="34">
    <w:nsid w:val="585B601B"/>
    <w:multiLevelType w:val="singleLevel"/>
    <w:tmpl w:val="0809000F"/>
    <w:lvl w:ilvl="0">
      <w:start w:val="1"/>
      <w:numFmt w:val="decimal"/>
      <w:lvlText w:val="%1."/>
      <w:lvlJc w:val="left"/>
      <w:pPr>
        <w:tabs>
          <w:tab w:val="num" w:pos="360"/>
        </w:tabs>
        <w:ind w:left="360" w:hanging="360"/>
      </w:pPr>
      <w:rPr>
        <w:rFonts w:hint="default"/>
      </w:rPr>
    </w:lvl>
  </w:abstractNum>
  <w:abstractNum w:abstractNumId="35">
    <w:nsid w:val="593046AA"/>
    <w:multiLevelType w:val="singleLevel"/>
    <w:tmpl w:val="0809000F"/>
    <w:lvl w:ilvl="0">
      <w:start w:val="1"/>
      <w:numFmt w:val="decimal"/>
      <w:lvlText w:val="%1."/>
      <w:lvlJc w:val="left"/>
      <w:pPr>
        <w:tabs>
          <w:tab w:val="num" w:pos="360"/>
        </w:tabs>
        <w:ind w:left="360" w:hanging="360"/>
      </w:pPr>
    </w:lvl>
  </w:abstractNum>
  <w:abstractNum w:abstractNumId="36">
    <w:nsid w:val="59B6525B"/>
    <w:multiLevelType w:val="multilevel"/>
    <w:tmpl w:val="E6EA3686"/>
    <w:lvl w:ilvl="0">
      <w:start w:val="1"/>
      <w:numFmt w:val="decimal"/>
      <w:lvlText w:val="%1."/>
      <w:lvlJc w:val="left"/>
      <w:pPr>
        <w:tabs>
          <w:tab w:val="num" w:pos="630"/>
        </w:tabs>
        <w:ind w:left="630" w:hanging="360"/>
      </w:pPr>
      <w:rPr>
        <w:rFonts w:hint="default"/>
      </w:rPr>
    </w:lvl>
    <w:lvl w:ilvl="1">
      <w:start w:val="1"/>
      <w:numFmt w:val="decimal"/>
      <w:isLgl/>
      <w:lvlText w:val="%1.%2"/>
      <w:lvlJc w:val="left"/>
      <w:pPr>
        <w:tabs>
          <w:tab w:val="num" w:pos="3150"/>
        </w:tabs>
        <w:ind w:left="3150" w:hanging="720"/>
      </w:pPr>
      <w:rPr>
        <w:rFonts w:hint="default"/>
      </w:rPr>
    </w:lvl>
    <w:lvl w:ilvl="2">
      <w:start w:val="1"/>
      <w:numFmt w:val="decimal"/>
      <w:isLgl/>
      <w:lvlText w:val="%1.%2.%3"/>
      <w:lvlJc w:val="left"/>
      <w:pPr>
        <w:tabs>
          <w:tab w:val="num" w:pos="1710"/>
        </w:tabs>
        <w:ind w:left="1710" w:hanging="720"/>
      </w:pPr>
      <w:rPr>
        <w:rFonts w:hint="default"/>
      </w:rPr>
    </w:lvl>
    <w:lvl w:ilvl="3">
      <w:start w:val="1"/>
      <w:numFmt w:val="decimal"/>
      <w:isLgl/>
      <w:lvlText w:val="%1.%2.%3.%4"/>
      <w:lvlJc w:val="left"/>
      <w:pPr>
        <w:tabs>
          <w:tab w:val="num" w:pos="2430"/>
        </w:tabs>
        <w:ind w:left="2430" w:hanging="1080"/>
      </w:pPr>
      <w:rPr>
        <w:rFonts w:hint="default"/>
      </w:rPr>
    </w:lvl>
    <w:lvl w:ilvl="4">
      <w:start w:val="1"/>
      <w:numFmt w:val="decimal"/>
      <w:isLgl/>
      <w:lvlText w:val="%1.%2.%3.%4.%5"/>
      <w:lvlJc w:val="left"/>
      <w:pPr>
        <w:tabs>
          <w:tab w:val="num" w:pos="3150"/>
        </w:tabs>
        <w:ind w:left="3150" w:hanging="1440"/>
      </w:pPr>
      <w:rPr>
        <w:rFonts w:hint="default"/>
      </w:rPr>
    </w:lvl>
    <w:lvl w:ilvl="5">
      <w:start w:val="1"/>
      <w:numFmt w:val="decimal"/>
      <w:isLgl/>
      <w:lvlText w:val="%1.%2.%3.%4.%5.%6"/>
      <w:lvlJc w:val="left"/>
      <w:pPr>
        <w:tabs>
          <w:tab w:val="num" w:pos="3510"/>
        </w:tabs>
        <w:ind w:left="3510" w:hanging="1440"/>
      </w:pPr>
      <w:rPr>
        <w:rFonts w:hint="default"/>
      </w:rPr>
    </w:lvl>
    <w:lvl w:ilvl="6">
      <w:start w:val="1"/>
      <w:numFmt w:val="decimal"/>
      <w:isLgl/>
      <w:lvlText w:val="%1.%2.%3.%4.%5.%6.%7"/>
      <w:lvlJc w:val="left"/>
      <w:pPr>
        <w:tabs>
          <w:tab w:val="num" w:pos="4230"/>
        </w:tabs>
        <w:ind w:left="4230" w:hanging="1800"/>
      </w:pPr>
      <w:rPr>
        <w:rFonts w:hint="default"/>
      </w:rPr>
    </w:lvl>
    <w:lvl w:ilvl="7">
      <w:start w:val="1"/>
      <w:numFmt w:val="decimal"/>
      <w:isLgl/>
      <w:lvlText w:val="%1.%2.%3.%4.%5.%6.%7.%8"/>
      <w:lvlJc w:val="left"/>
      <w:pPr>
        <w:tabs>
          <w:tab w:val="num" w:pos="4950"/>
        </w:tabs>
        <w:ind w:left="4950" w:hanging="2160"/>
      </w:pPr>
      <w:rPr>
        <w:rFonts w:hint="default"/>
      </w:rPr>
    </w:lvl>
    <w:lvl w:ilvl="8">
      <w:start w:val="1"/>
      <w:numFmt w:val="decimal"/>
      <w:isLgl/>
      <w:lvlText w:val="%1.%2.%3.%4.%5.%6.%7.%8.%9"/>
      <w:lvlJc w:val="left"/>
      <w:pPr>
        <w:tabs>
          <w:tab w:val="num" w:pos="5310"/>
        </w:tabs>
        <w:ind w:left="5310" w:hanging="2160"/>
      </w:pPr>
      <w:rPr>
        <w:rFonts w:hint="default"/>
      </w:rPr>
    </w:lvl>
  </w:abstractNum>
  <w:abstractNum w:abstractNumId="37">
    <w:nsid w:val="5A02380B"/>
    <w:multiLevelType w:val="singleLevel"/>
    <w:tmpl w:val="0809000F"/>
    <w:lvl w:ilvl="0">
      <w:start w:val="1"/>
      <w:numFmt w:val="decimal"/>
      <w:lvlText w:val="%1."/>
      <w:lvlJc w:val="left"/>
      <w:pPr>
        <w:tabs>
          <w:tab w:val="num" w:pos="360"/>
        </w:tabs>
        <w:ind w:left="360" w:hanging="360"/>
      </w:pPr>
      <w:rPr>
        <w:rFonts w:hint="default"/>
      </w:rPr>
    </w:lvl>
  </w:abstractNum>
  <w:abstractNum w:abstractNumId="38">
    <w:nsid w:val="5AD85D84"/>
    <w:multiLevelType w:val="singleLevel"/>
    <w:tmpl w:val="0809000F"/>
    <w:lvl w:ilvl="0">
      <w:start w:val="1"/>
      <w:numFmt w:val="decimal"/>
      <w:lvlText w:val="%1."/>
      <w:lvlJc w:val="left"/>
      <w:pPr>
        <w:tabs>
          <w:tab w:val="num" w:pos="360"/>
        </w:tabs>
        <w:ind w:left="360" w:hanging="360"/>
      </w:pPr>
      <w:rPr>
        <w:rFonts w:hint="default"/>
      </w:rPr>
    </w:lvl>
  </w:abstractNum>
  <w:abstractNum w:abstractNumId="39">
    <w:nsid w:val="5C1316C3"/>
    <w:multiLevelType w:val="singleLevel"/>
    <w:tmpl w:val="0809000F"/>
    <w:lvl w:ilvl="0">
      <w:start w:val="1"/>
      <w:numFmt w:val="decimal"/>
      <w:lvlText w:val="%1."/>
      <w:lvlJc w:val="left"/>
      <w:pPr>
        <w:tabs>
          <w:tab w:val="num" w:pos="360"/>
        </w:tabs>
        <w:ind w:left="360" w:hanging="360"/>
      </w:pPr>
    </w:lvl>
  </w:abstractNum>
  <w:abstractNum w:abstractNumId="40">
    <w:nsid w:val="5D154A3E"/>
    <w:multiLevelType w:val="hybridMultilevel"/>
    <w:tmpl w:val="FD008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AC721D"/>
    <w:multiLevelType w:val="hybridMultilevel"/>
    <w:tmpl w:val="0812F260"/>
    <w:lvl w:ilvl="0" w:tplc="7650772A">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695541CD"/>
    <w:multiLevelType w:val="singleLevel"/>
    <w:tmpl w:val="0809000F"/>
    <w:lvl w:ilvl="0">
      <w:start w:val="1"/>
      <w:numFmt w:val="decimal"/>
      <w:lvlText w:val="%1."/>
      <w:lvlJc w:val="left"/>
      <w:pPr>
        <w:tabs>
          <w:tab w:val="num" w:pos="360"/>
        </w:tabs>
        <w:ind w:left="360" w:hanging="360"/>
      </w:pPr>
    </w:lvl>
  </w:abstractNum>
  <w:abstractNum w:abstractNumId="43">
    <w:nsid w:val="6A701696"/>
    <w:multiLevelType w:val="hybridMultilevel"/>
    <w:tmpl w:val="477844A6"/>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7BDE4054"/>
    <w:multiLevelType w:val="singleLevel"/>
    <w:tmpl w:val="0809000F"/>
    <w:lvl w:ilvl="0">
      <w:start w:val="1"/>
      <w:numFmt w:val="decimal"/>
      <w:lvlText w:val="%1."/>
      <w:lvlJc w:val="left"/>
      <w:pPr>
        <w:tabs>
          <w:tab w:val="num" w:pos="360"/>
        </w:tabs>
        <w:ind w:left="360" w:hanging="360"/>
      </w:pPr>
      <w:rPr>
        <w:rFonts w:hint="default"/>
      </w:rPr>
    </w:lvl>
  </w:abstractNum>
  <w:abstractNum w:abstractNumId="45">
    <w:nsid w:val="7D0E4DCA"/>
    <w:multiLevelType w:val="multilevel"/>
    <w:tmpl w:val="056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3E7F5D"/>
    <w:multiLevelType w:val="hybridMultilevel"/>
    <w:tmpl w:val="B1522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DA2757F"/>
    <w:multiLevelType w:val="singleLevel"/>
    <w:tmpl w:val="0809000F"/>
    <w:lvl w:ilvl="0">
      <w:start w:val="1"/>
      <w:numFmt w:val="decimal"/>
      <w:lvlText w:val="%1."/>
      <w:lvlJc w:val="left"/>
      <w:pPr>
        <w:tabs>
          <w:tab w:val="num" w:pos="360"/>
        </w:tabs>
        <w:ind w:left="360" w:hanging="360"/>
      </w:pPr>
      <w:rPr>
        <w:rFonts w:hint="default"/>
      </w:rPr>
    </w:lvl>
  </w:abstractNum>
  <w:abstractNum w:abstractNumId="48">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30"/>
  </w:num>
  <w:num w:numId="2">
    <w:abstractNumId w:val="31"/>
  </w:num>
  <w:num w:numId="3">
    <w:abstractNumId w:val="45"/>
  </w:num>
  <w:num w:numId="4">
    <w:abstractNumId w:val="26"/>
  </w:num>
  <w:num w:numId="5">
    <w:abstractNumId w:val="40"/>
  </w:num>
  <w:num w:numId="6">
    <w:abstractNumId w:val="43"/>
  </w:num>
  <w:num w:numId="7">
    <w:abstractNumId w:val="15"/>
  </w:num>
  <w:num w:numId="8">
    <w:abstractNumId w:val="24"/>
  </w:num>
  <w:num w:numId="9">
    <w:abstractNumId w:val="39"/>
  </w:num>
  <w:num w:numId="10">
    <w:abstractNumId w:val="35"/>
  </w:num>
  <w:num w:numId="11">
    <w:abstractNumId w:val="42"/>
  </w:num>
  <w:num w:numId="12">
    <w:abstractNumId w:val="48"/>
  </w:num>
  <w:num w:numId="13">
    <w:abstractNumId w:val="16"/>
  </w:num>
  <w:num w:numId="14">
    <w:abstractNumId w:val="25"/>
  </w:num>
  <w:num w:numId="15">
    <w:abstractNumId w:val="19"/>
  </w:num>
  <w:num w:numId="16">
    <w:abstractNumId w:val="33"/>
  </w:num>
  <w:num w:numId="17">
    <w:abstractNumId w:val="28"/>
  </w:num>
  <w:num w:numId="18">
    <w:abstractNumId w:val="18"/>
  </w:num>
  <w:num w:numId="19">
    <w:abstractNumId w:val="20"/>
  </w:num>
  <w:num w:numId="20">
    <w:abstractNumId w:val="29"/>
  </w:num>
  <w:num w:numId="21">
    <w:abstractNumId w:val="17"/>
  </w:num>
  <w:num w:numId="22">
    <w:abstractNumId w:val="38"/>
  </w:num>
  <w:num w:numId="23">
    <w:abstractNumId w:val="47"/>
  </w:num>
  <w:num w:numId="24">
    <w:abstractNumId w:val="44"/>
  </w:num>
  <w:num w:numId="25">
    <w:abstractNumId w:val="37"/>
  </w:num>
  <w:num w:numId="26">
    <w:abstractNumId w:val="23"/>
  </w:num>
  <w:num w:numId="27">
    <w:abstractNumId w:val="34"/>
  </w:num>
  <w:num w:numId="28">
    <w:abstractNumId w:val="27"/>
  </w:num>
  <w:num w:numId="29">
    <w:abstractNumId w:val="21"/>
  </w:num>
  <w:num w:numId="30">
    <w:abstractNumId w:val="36"/>
  </w:num>
  <w:num w:numId="31">
    <w:abstractNumId w:val="41"/>
  </w:num>
  <w:num w:numId="32">
    <w:abstractNumId w:val="46"/>
  </w:num>
  <w:num w:numId="33">
    <w:abstractNumId w:val="14"/>
  </w:num>
  <w:num w:numId="34">
    <w:abstractNumId w:val="1"/>
  </w:num>
  <w:num w:numId="35">
    <w:abstractNumId w:val="32"/>
  </w:num>
  <w:num w:numId="36">
    <w:abstractNumId w:val="22"/>
  </w:num>
  <w:num w:numId="37">
    <w:abstractNumId w:val="0"/>
  </w:num>
  <w:num w:numId="38">
    <w:abstractNumId w:val="2"/>
  </w:num>
  <w:num w:numId="39">
    <w:abstractNumId w:val="3"/>
  </w:num>
  <w:num w:numId="40">
    <w:abstractNumId w:val="4"/>
  </w:num>
  <w:num w:numId="41">
    <w:abstractNumId w:val="5"/>
  </w:num>
  <w:num w:numId="42">
    <w:abstractNumId w:val="6"/>
  </w:num>
  <w:num w:numId="43">
    <w:abstractNumId w:val="7"/>
  </w:num>
  <w:num w:numId="44">
    <w:abstractNumId w:val="8"/>
  </w:num>
  <w:num w:numId="45">
    <w:abstractNumId w:val="9"/>
  </w:num>
  <w:num w:numId="46">
    <w:abstractNumId w:val="10"/>
  </w:num>
  <w:num w:numId="47">
    <w:abstractNumId w:val="11"/>
  </w:num>
  <w:num w:numId="48">
    <w:abstractNumId w:val="12"/>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24E"/>
    <w:rsid w:val="00003314"/>
    <w:rsid w:val="00004762"/>
    <w:rsid w:val="0000615F"/>
    <w:rsid w:val="0001598B"/>
    <w:rsid w:val="00016649"/>
    <w:rsid w:val="000209CF"/>
    <w:rsid w:val="0002147F"/>
    <w:rsid w:val="00021831"/>
    <w:rsid w:val="0002348E"/>
    <w:rsid w:val="0002782A"/>
    <w:rsid w:val="00031319"/>
    <w:rsid w:val="00034460"/>
    <w:rsid w:val="00034727"/>
    <w:rsid w:val="00040A32"/>
    <w:rsid w:val="00041584"/>
    <w:rsid w:val="000428EE"/>
    <w:rsid w:val="0005093E"/>
    <w:rsid w:val="00052694"/>
    <w:rsid w:val="000553D8"/>
    <w:rsid w:val="00062D70"/>
    <w:rsid w:val="00065880"/>
    <w:rsid w:val="00066099"/>
    <w:rsid w:val="00080E6A"/>
    <w:rsid w:val="00083450"/>
    <w:rsid w:val="0008676A"/>
    <w:rsid w:val="00091610"/>
    <w:rsid w:val="000965AA"/>
    <w:rsid w:val="000A127C"/>
    <w:rsid w:val="000A21D8"/>
    <w:rsid w:val="000A57D5"/>
    <w:rsid w:val="000A6579"/>
    <w:rsid w:val="000A782B"/>
    <w:rsid w:val="000B4523"/>
    <w:rsid w:val="000C1621"/>
    <w:rsid w:val="000C468C"/>
    <w:rsid w:val="000D2EB7"/>
    <w:rsid w:val="000D4191"/>
    <w:rsid w:val="000F0FA3"/>
    <w:rsid w:val="000F39C2"/>
    <w:rsid w:val="000F7D82"/>
    <w:rsid w:val="0010364F"/>
    <w:rsid w:val="00110C95"/>
    <w:rsid w:val="00112A8B"/>
    <w:rsid w:val="00114DAF"/>
    <w:rsid w:val="001218A2"/>
    <w:rsid w:val="00121F64"/>
    <w:rsid w:val="00127FB0"/>
    <w:rsid w:val="00136FDB"/>
    <w:rsid w:val="00145AB9"/>
    <w:rsid w:val="00151484"/>
    <w:rsid w:val="001523E7"/>
    <w:rsid w:val="00154358"/>
    <w:rsid w:val="001601EA"/>
    <w:rsid w:val="00162342"/>
    <w:rsid w:val="00163CF3"/>
    <w:rsid w:val="00163E2F"/>
    <w:rsid w:val="00164350"/>
    <w:rsid w:val="0017062E"/>
    <w:rsid w:val="00177071"/>
    <w:rsid w:val="00180563"/>
    <w:rsid w:val="00180B3C"/>
    <w:rsid w:val="00183FFD"/>
    <w:rsid w:val="00187782"/>
    <w:rsid w:val="001951CB"/>
    <w:rsid w:val="001A1224"/>
    <w:rsid w:val="001A2997"/>
    <w:rsid w:val="001A391F"/>
    <w:rsid w:val="001B04E7"/>
    <w:rsid w:val="001B102C"/>
    <w:rsid w:val="001B7D82"/>
    <w:rsid w:val="001C25F9"/>
    <w:rsid w:val="001C4131"/>
    <w:rsid w:val="001C4374"/>
    <w:rsid w:val="001D06F5"/>
    <w:rsid w:val="001D1F6E"/>
    <w:rsid w:val="001E0040"/>
    <w:rsid w:val="001E2B22"/>
    <w:rsid w:val="001E6C6C"/>
    <w:rsid w:val="001F2C18"/>
    <w:rsid w:val="001F57FD"/>
    <w:rsid w:val="002018BF"/>
    <w:rsid w:val="002028CC"/>
    <w:rsid w:val="00202994"/>
    <w:rsid w:val="00203791"/>
    <w:rsid w:val="00203796"/>
    <w:rsid w:val="00204AD6"/>
    <w:rsid w:val="00212A5B"/>
    <w:rsid w:val="00224D31"/>
    <w:rsid w:val="00232F08"/>
    <w:rsid w:val="00234341"/>
    <w:rsid w:val="00235F26"/>
    <w:rsid w:val="0023739E"/>
    <w:rsid w:val="00240F9C"/>
    <w:rsid w:val="00241DAB"/>
    <w:rsid w:val="002458C6"/>
    <w:rsid w:val="00247DA3"/>
    <w:rsid w:val="002540EC"/>
    <w:rsid w:val="0025604E"/>
    <w:rsid w:val="002562AF"/>
    <w:rsid w:val="0026142B"/>
    <w:rsid w:val="002643E9"/>
    <w:rsid w:val="0027008F"/>
    <w:rsid w:val="0027524C"/>
    <w:rsid w:val="00286E07"/>
    <w:rsid w:val="00296460"/>
    <w:rsid w:val="002A0CBA"/>
    <w:rsid w:val="002A1989"/>
    <w:rsid w:val="002A51E8"/>
    <w:rsid w:val="002A541E"/>
    <w:rsid w:val="002C1AA0"/>
    <w:rsid w:val="002D58AD"/>
    <w:rsid w:val="002E05FA"/>
    <w:rsid w:val="002E0B3A"/>
    <w:rsid w:val="002E2D58"/>
    <w:rsid w:val="002E4612"/>
    <w:rsid w:val="002F0DE3"/>
    <w:rsid w:val="002F45C8"/>
    <w:rsid w:val="00306AC4"/>
    <w:rsid w:val="003071F0"/>
    <w:rsid w:val="00325155"/>
    <w:rsid w:val="00332F61"/>
    <w:rsid w:val="0033706B"/>
    <w:rsid w:val="00337EDE"/>
    <w:rsid w:val="00340C35"/>
    <w:rsid w:val="00343FB1"/>
    <w:rsid w:val="0035019C"/>
    <w:rsid w:val="003527CF"/>
    <w:rsid w:val="00352CC9"/>
    <w:rsid w:val="00370633"/>
    <w:rsid w:val="003712BE"/>
    <w:rsid w:val="0037395B"/>
    <w:rsid w:val="00375F93"/>
    <w:rsid w:val="00382523"/>
    <w:rsid w:val="003826CB"/>
    <w:rsid w:val="0038593D"/>
    <w:rsid w:val="003923B3"/>
    <w:rsid w:val="0039263E"/>
    <w:rsid w:val="0039552A"/>
    <w:rsid w:val="00396C06"/>
    <w:rsid w:val="003A1130"/>
    <w:rsid w:val="003A2AF5"/>
    <w:rsid w:val="003A458D"/>
    <w:rsid w:val="003A4F54"/>
    <w:rsid w:val="003B402E"/>
    <w:rsid w:val="003B463D"/>
    <w:rsid w:val="003C5970"/>
    <w:rsid w:val="003D124E"/>
    <w:rsid w:val="003D5ED0"/>
    <w:rsid w:val="003E2DB6"/>
    <w:rsid w:val="003F6F02"/>
    <w:rsid w:val="00406DA2"/>
    <w:rsid w:val="00424E63"/>
    <w:rsid w:val="00426B3A"/>
    <w:rsid w:val="00435F42"/>
    <w:rsid w:val="004400E7"/>
    <w:rsid w:val="00440A76"/>
    <w:rsid w:val="00442427"/>
    <w:rsid w:val="004433DB"/>
    <w:rsid w:val="00445129"/>
    <w:rsid w:val="00447699"/>
    <w:rsid w:val="00466314"/>
    <w:rsid w:val="0047706F"/>
    <w:rsid w:val="0048322F"/>
    <w:rsid w:val="00483E62"/>
    <w:rsid w:val="00484508"/>
    <w:rsid w:val="00484B4A"/>
    <w:rsid w:val="004946D0"/>
    <w:rsid w:val="00494A5E"/>
    <w:rsid w:val="00497AD9"/>
    <w:rsid w:val="004B163B"/>
    <w:rsid w:val="004C2C45"/>
    <w:rsid w:val="004C4F01"/>
    <w:rsid w:val="004C652C"/>
    <w:rsid w:val="004D4974"/>
    <w:rsid w:val="004E4E2E"/>
    <w:rsid w:val="004E6B09"/>
    <w:rsid w:val="004F0684"/>
    <w:rsid w:val="004F1B93"/>
    <w:rsid w:val="004F226E"/>
    <w:rsid w:val="004F2F9F"/>
    <w:rsid w:val="004F4AB4"/>
    <w:rsid w:val="004F50AC"/>
    <w:rsid w:val="004F7B29"/>
    <w:rsid w:val="004F7C69"/>
    <w:rsid w:val="005006DB"/>
    <w:rsid w:val="00502A99"/>
    <w:rsid w:val="00505D17"/>
    <w:rsid w:val="00514641"/>
    <w:rsid w:val="00515B94"/>
    <w:rsid w:val="00523B73"/>
    <w:rsid w:val="005253CC"/>
    <w:rsid w:val="00526A0B"/>
    <w:rsid w:val="0053307C"/>
    <w:rsid w:val="005347CF"/>
    <w:rsid w:val="00535E16"/>
    <w:rsid w:val="005409E5"/>
    <w:rsid w:val="00541A26"/>
    <w:rsid w:val="00542F68"/>
    <w:rsid w:val="00545360"/>
    <w:rsid w:val="00551A4E"/>
    <w:rsid w:val="00551F48"/>
    <w:rsid w:val="00562C19"/>
    <w:rsid w:val="00562EA6"/>
    <w:rsid w:val="00574B69"/>
    <w:rsid w:val="005766D1"/>
    <w:rsid w:val="00576998"/>
    <w:rsid w:val="005910C9"/>
    <w:rsid w:val="0059713E"/>
    <w:rsid w:val="005A2D9C"/>
    <w:rsid w:val="005A6927"/>
    <w:rsid w:val="005B0A62"/>
    <w:rsid w:val="005B1B45"/>
    <w:rsid w:val="005B4809"/>
    <w:rsid w:val="005C324E"/>
    <w:rsid w:val="005D10C1"/>
    <w:rsid w:val="005D1728"/>
    <w:rsid w:val="005E0044"/>
    <w:rsid w:val="005E1979"/>
    <w:rsid w:val="005E2CF7"/>
    <w:rsid w:val="005F252E"/>
    <w:rsid w:val="005F7C26"/>
    <w:rsid w:val="0060197E"/>
    <w:rsid w:val="00602EDB"/>
    <w:rsid w:val="0060344C"/>
    <w:rsid w:val="00603EFA"/>
    <w:rsid w:val="006050E8"/>
    <w:rsid w:val="00610E03"/>
    <w:rsid w:val="00613942"/>
    <w:rsid w:val="00614DEB"/>
    <w:rsid w:val="0062744B"/>
    <w:rsid w:val="00627EAF"/>
    <w:rsid w:val="00631812"/>
    <w:rsid w:val="00632BF5"/>
    <w:rsid w:val="006338E0"/>
    <w:rsid w:val="006432ED"/>
    <w:rsid w:val="00646728"/>
    <w:rsid w:val="0064788B"/>
    <w:rsid w:val="0065660B"/>
    <w:rsid w:val="00657FAA"/>
    <w:rsid w:val="00661BDC"/>
    <w:rsid w:val="006661F6"/>
    <w:rsid w:val="00677423"/>
    <w:rsid w:val="00690D1A"/>
    <w:rsid w:val="00692D9E"/>
    <w:rsid w:val="00693B38"/>
    <w:rsid w:val="00693B87"/>
    <w:rsid w:val="006A474B"/>
    <w:rsid w:val="006B0394"/>
    <w:rsid w:val="006B13E1"/>
    <w:rsid w:val="006B7A43"/>
    <w:rsid w:val="006D21AB"/>
    <w:rsid w:val="006D2CE2"/>
    <w:rsid w:val="006D3E75"/>
    <w:rsid w:val="006D6924"/>
    <w:rsid w:val="006D6BA9"/>
    <w:rsid w:val="006D74FA"/>
    <w:rsid w:val="006D7974"/>
    <w:rsid w:val="006E07EF"/>
    <w:rsid w:val="006E6EE1"/>
    <w:rsid w:val="006F2E72"/>
    <w:rsid w:val="007028D3"/>
    <w:rsid w:val="00707359"/>
    <w:rsid w:val="007212BC"/>
    <w:rsid w:val="00725203"/>
    <w:rsid w:val="007416A4"/>
    <w:rsid w:val="00753E7B"/>
    <w:rsid w:val="00755227"/>
    <w:rsid w:val="007574F8"/>
    <w:rsid w:val="0076708B"/>
    <w:rsid w:val="00774002"/>
    <w:rsid w:val="00774964"/>
    <w:rsid w:val="0077703A"/>
    <w:rsid w:val="007808FA"/>
    <w:rsid w:val="0078113D"/>
    <w:rsid w:val="007831B0"/>
    <w:rsid w:val="0078517B"/>
    <w:rsid w:val="00787BE9"/>
    <w:rsid w:val="007B13EA"/>
    <w:rsid w:val="007B4D9F"/>
    <w:rsid w:val="007B570F"/>
    <w:rsid w:val="007D07D7"/>
    <w:rsid w:val="007D42C8"/>
    <w:rsid w:val="007D62F3"/>
    <w:rsid w:val="007E4EF1"/>
    <w:rsid w:val="007E50E0"/>
    <w:rsid w:val="007F1DE0"/>
    <w:rsid w:val="007F3B9F"/>
    <w:rsid w:val="00804EF4"/>
    <w:rsid w:val="00806EAA"/>
    <w:rsid w:val="00811986"/>
    <w:rsid w:val="00820771"/>
    <w:rsid w:val="00821397"/>
    <w:rsid w:val="00822F40"/>
    <w:rsid w:val="008248CC"/>
    <w:rsid w:val="0083290B"/>
    <w:rsid w:val="00835FA0"/>
    <w:rsid w:val="00845897"/>
    <w:rsid w:val="00852021"/>
    <w:rsid w:val="00854715"/>
    <w:rsid w:val="00857537"/>
    <w:rsid w:val="00863D3F"/>
    <w:rsid w:val="008774FA"/>
    <w:rsid w:val="00877528"/>
    <w:rsid w:val="0088270C"/>
    <w:rsid w:val="00891F2A"/>
    <w:rsid w:val="00895FA3"/>
    <w:rsid w:val="008B4C1E"/>
    <w:rsid w:val="008C083F"/>
    <w:rsid w:val="008C7C20"/>
    <w:rsid w:val="008D0140"/>
    <w:rsid w:val="008D245D"/>
    <w:rsid w:val="008D27FA"/>
    <w:rsid w:val="008D4684"/>
    <w:rsid w:val="008D6449"/>
    <w:rsid w:val="008E0718"/>
    <w:rsid w:val="008E51C4"/>
    <w:rsid w:val="008E6FE7"/>
    <w:rsid w:val="008F32E2"/>
    <w:rsid w:val="008F3546"/>
    <w:rsid w:val="008F4692"/>
    <w:rsid w:val="00903AB2"/>
    <w:rsid w:val="0090679F"/>
    <w:rsid w:val="00911B0A"/>
    <w:rsid w:val="00933FA6"/>
    <w:rsid w:val="00937786"/>
    <w:rsid w:val="009451BA"/>
    <w:rsid w:val="009502EF"/>
    <w:rsid w:val="00954CF3"/>
    <w:rsid w:val="00955349"/>
    <w:rsid w:val="0095704D"/>
    <w:rsid w:val="00960AFF"/>
    <w:rsid w:val="00961937"/>
    <w:rsid w:val="00964DCF"/>
    <w:rsid w:val="009711A6"/>
    <w:rsid w:val="00972FF5"/>
    <w:rsid w:val="00975A75"/>
    <w:rsid w:val="00977FDC"/>
    <w:rsid w:val="0098191F"/>
    <w:rsid w:val="00982753"/>
    <w:rsid w:val="00983815"/>
    <w:rsid w:val="00983930"/>
    <w:rsid w:val="00985620"/>
    <w:rsid w:val="009937C5"/>
    <w:rsid w:val="00993B10"/>
    <w:rsid w:val="00993FD8"/>
    <w:rsid w:val="009A370B"/>
    <w:rsid w:val="009B7AD1"/>
    <w:rsid w:val="009D320C"/>
    <w:rsid w:val="009E0028"/>
    <w:rsid w:val="009F62FD"/>
    <w:rsid w:val="00A02ECC"/>
    <w:rsid w:val="00A0785B"/>
    <w:rsid w:val="00A15348"/>
    <w:rsid w:val="00A27CCB"/>
    <w:rsid w:val="00A34D1D"/>
    <w:rsid w:val="00A40EB2"/>
    <w:rsid w:val="00A47A48"/>
    <w:rsid w:val="00A56BCC"/>
    <w:rsid w:val="00A56F94"/>
    <w:rsid w:val="00A6400E"/>
    <w:rsid w:val="00A72A9C"/>
    <w:rsid w:val="00A737E0"/>
    <w:rsid w:val="00A768B4"/>
    <w:rsid w:val="00AA5CBB"/>
    <w:rsid w:val="00AA67EE"/>
    <w:rsid w:val="00AB11D8"/>
    <w:rsid w:val="00AB4316"/>
    <w:rsid w:val="00AB5E3F"/>
    <w:rsid w:val="00AB62B2"/>
    <w:rsid w:val="00AB7D76"/>
    <w:rsid w:val="00AC1C84"/>
    <w:rsid w:val="00AC3406"/>
    <w:rsid w:val="00AC45B5"/>
    <w:rsid w:val="00AD6B14"/>
    <w:rsid w:val="00AD7D78"/>
    <w:rsid w:val="00AF223E"/>
    <w:rsid w:val="00AF5D72"/>
    <w:rsid w:val="00B05E9B"/>
    <w:rsid w:val="00B05FFA"/>
    <w:rsid w:val="00B148A2"/>
    <w:rsid w:val="00B25372"/>
    <w:rsid w:val="00B268FD"/>
    <w:rsid w:val="00B32315"/>
    <w:rsid w:val="00B367A7"/>
    <w:rsid w:val="00B40233"/>
    <w:rsid w:val="00B413E0"/>
    <w:rsid w:val="00B44133"/>
    <w:rsid w:val="00B45C7A"/>
    <w:rsid w:val="00B524FB"/>
    <w:rsid w:val="00B535D7"/>
    <w:rsid w:val="00B541ED"/>
    <w:rsid w:val="00B7478B"/>
    <w:rsid w:val="00B81E8B"/>
    <w:rsid w:val="00B83681"/>
    <w:rsid w:val="00B8438E"/>
    <w:rsid w:val="00B85240"/>
    <w:rsid w:val="00B87CE8"/>
    <w:rsid w:val="00B93A92"/>
    <w:rsid w:val="00B9526D"/>
    <w:rsid w:val="00B96013"/>
    <w:rsid w:val="00BA153C"/>
    <w:rsid w:val="00BA1ECB"/>
    <w:rsid w:val="00BA631F"/>
    <w:rsid w:val="00BA6389"/>
    <w:rsid w:val="00BA74CF"/>
    <w:rsid w:val="00BA7DD3"/>
    <w:rsid w:val="00BB0D1E"/>
    <w:rsid w:val="00BB34A6"/>
    <w:rsid w:val="00BB7005"/>
    <w:rsid w:val="00BC6C4C"/>
    <w:rsid w:val="00BD30A6"/>
    <w:rsid w:val="00BE0B48"/>
    <w:rsid w:val="00BF50DA"/>
    <w:rsid w:val="00BF510E"/>
    <w:rsid w:val="00BF5987"/>
    <w:rsid w:val="00BF5ECC"/>
    <w:rsid w:val="00C01C45"/>
    <w:rsid w:val="00C0569C"/>
    <w:rsid w:val="00C07B85"/>
    <w:rsid w:val="00C11E2D"/>
    <w:rsid w:val="00C13F44"/>
    <w:rsid w:val="00C24654"/>
    <w:rsid w:val="00C24A9B"/>
    <w:rsid w:val="00C31DD5"/>
    <w:rsid w:val="00C400D7"/>
    <w:rsid w:val="00C43D53"/>
    <w:rsid w:val="00C4415E"/>
    <w:rsid w:val="00C44E2A"/>
    <w:rsid w:val="00C61768"/>
    <w:rsid w:val="00C75BDF"/>
    <w:rsid w:val="00C779D0"/>
    <w:rsid w:val="00C85E59"/>
    <w:rsid w:val="00C87D5E"/>
    <w:rsid w:val="00C90BDF"/>
    <w:rsid w:val="00C91D24"/>
    <w:rsid w:val="00C91F84"/>
    <w:rsid w:val="00C95051"/>
    <w:rsid w:val="00CA01E3"/>
    <w:rsid w:val="00CB3561"/>
    <w:rsid w:val="00CB3994"/>
    <w:rsid w:val="00CB4DDD"/>
    <w:rsid w:val="00CC1256"/>
    <w:rsid w:val="00CC1FA6"/>
    <w:rsid w:val="00CD2BB8"/>
    <w:rsid w:val="00CD7C5F"/>
    <w:rsid w:val="00CE7EF3"/>
    <w:rsid w:val="00CF5EE9"/>
    <w:rsid w:val="00D01E61"/>
    <w:rsid w:val="00D13B46"/>
    <w:rsid w:val="00D2108D"/>
    <w:rsid w:val="00D21378"/>
    <w:rsid w:val="00D24899"/>
    <w:rsid w:val="00D27622"/>
    <w:rsid w:val="00D41F31"/>
    <w:rsid w:val="00D42018"/>
    <w:rsid w:val="00D42B23"/>
    <w:rsid w:val="00D53158"/>
    <w:rsid w:val="00D5674A"/>
    <w:rsid w:val="00D5700B"/>
    <w:rsid w:val="00D57F65"/>
    <w:rsid w:val="00D6281F"/>
    <w:rsid w:val="00D64436"/>
    <w:rsid w:val="00D660FA"/>
    <w:rsid w:val="00D6691C"/>
    <w:rsid w:val="00D71C37"/>
    <w:rsid w:val="00D81892"/>
    <w:rsid w:val="00D862F4"/>
    <w:rsid w:val="00D91177"/>
    <w:rsid w:val="00DA079A"/>
    <w:rsid w:val="00DB1430"/>
    <w:rsid w:val="00DD025F"/>
    <w:rsid w:val="00DD054A"/>
    <w:rsid w:val="00DD12DA"/>
    <w:rsid w:val="00DE1646"/>
    <w:rsid w:val="00DE3500"/>
    <w:rsid w:val="00DE7B41"/>
    <w:rsid w:val="00DF1076"/>
    <w:rsid w:val="00DF55AA"/>
    <w:rsid w:val="00DF5681"/>
    <w:rsid w:val="00DF7C47"/>
    <w:rsid w:val="00E01A5C"/>
    <w:rsid w:val="00E03EEE"/>
    <w:rsid w:val="00E04AB2"/>
    <w:rsid w:val="00E06733"/>
    <w:rsid w:val="00E102A7"/>
    <w:rsid w:val="00E13CEC"/>
    <w:rsid w:val="00E17D72"/>
    <w:rsid w:val="00E21DCB"/>
    <w:rsid w:val="00E23C73"/>
    <w:rsid w:val="00E251BA"/>
    <w:rsid w:val="00E33067"/>
    <w:rsid w:val="00E3446D"/>
    <w:rsid w:val="00E46293"/>
    <w:rsid w:val="00E52F46"/>
    <w:rsid w:val="00E66DBC"/>
    <w:rsid w:val="00E753CF"/>
    <w:rsid w:val="00E7583F"/>
    <w:rsid w:val="00EA39E3"/>
    <w:rsid w:val="00EB0374"/>
    <w:rsid w:val="00EB6108"/>
    <w:rsid w:val="00EB6967"/>
    <w:rsid w:val="00EC4C66"/>
    <w:rsid w:val="00EC7DBB"/>
    <w:rsid w:val="00ED2166"/>
    <w:rsid w:val="00ED7A56"/>
    <w:rsid w:val="00EF3EB4"/>
    <w:rsid w:val="00F01A8D"/>
    <w:rsid w:val="00F03E01"/>
    <w:rsid w:val="00F10DB7"/>
    <w:rsid w:val="00F178C2"/>
    <w:rsid w:val="00F2244E"/>
    <w:rsid w:val="00F22B4B"/>
    <w:rsid w:val="00F25465"/>
    <w:rsid w:val="00F30C6C"/>
    <w:rsid w:val="00F31297"/>
    <w:rsid w:val="00F45265"/>
    <w:rsid w:val="00F50785"/>
    <w:rsid w:val="00F559CC"/>
    <w:rsid w:val="00F62DD4"/>
    <w:rsid w:val="00F6526E"/>
    <w:rsid w:val="00F71CA4"/>
    <w:rsid w:val="00F72D48"/>
    <w:rsid w:val="00F74767"/>
    <w:rsid w:val="00F815CE"/>
    <w:rsid w:val="00F824B2"/>
    <w:rsid w:val="00F83628"/>
    <w:rsid w:val="00F918E4"/>
    <w:rsid w:val="00F95C58"/>
    <w:rsid w:val="00FA1B6F"/>
    <w:rsid w:val="00FA647E"/>
    <w:rsid w:val="00FA7435"/>
    <w:rsid w:val="00FB00A2"/>
    <w:rsid w:val="00FB20E0"/>
    <w:rsid w:val="00FB2989"/>
    <w:rsid w:val="00FB456D"/>
    <w:rsid w:val="00FB5581"/>
    <w:rsid w:val="00FB5ACA"/>
    <w:rsid w:val="00FB60CC"/>
    <w:rsid w:val="00FD139B"/>
    <w:rsid w:val="00FD229D"/>
    <w:rsid w:val="00FD2A94"/>
    <w:rsid w:val="00FD2AFB"/>
    <w:rsid w:val="00FD2B13"/>
    <w:rsid w:val="00FD6875"/>
    <w:rsid w:val="00FD76C4"/>
    <w:rsid w:val="00FD7E95"/>
    <w:rsid w:val="00FE02F6"/>
    <w:rsid w:val="00FE4644"/>
    <w:rsid w:val="00FE4F16"/>
    <w:rsid w:val="00FE5AC4"/>
    <w:rsid w:val="00FF0E28"/>
    <w:rsid w:val="00FF1D3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8FC9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rsid w:val="006F2E72"/>
    <w:pPr>
      <w:keepNext/>
      <w:suppressAutoHyphens w:val="0"/>
      <w:outlineLvl w:val="0"/>
    </w:pPr>
    <w:rPr>
      <w:rFonts w:ascii="Tahoma" w:hAnsi="Tahoma"/>
      <w:szCs w:val="20"/>
      <w:lang w:eastAsia="en-US"/>
    </w:rPr>
  </w:style>
  <w:style w:type="paragraph" w:styleId="Heading2">
    <w:name w:val="heading 2"/>
    <w:basedOn w:val="Normal"/>
    <w:next w:val="Normal"/>
    <w:qFormat/>
    <w:rsid w:val="006F2E72"/>
    <w:pPr>
      <w:keepNext/>
      <w:suppressAutoHyphens w:val="0"/>
      <w:outlineLvl w:val="1"/>
    </w:pPr>
    <w:rPr>
      <w:rFonts w:ascii="Tahoma" w:hAnsi="Tahoma"/>
      <w:b/>
      <w:szCs w:val="20"/>
      <w:lang w:eastAsia="en-US"/>
    </w:rPr>
  </w:style>
  <w:style w:type="paragraph" w:styleId="Heading3">
    <w:name w:val="heading 3"/>
    <w:basedOn w:val="Normal"/>
    <w:next w:val="Normal"/>
    <w:qFormat/>
    <w:rsid w:val="006F2E72"/>
    <w:pPr>
      <w:keepNext/>
      <w:suppressAutoHyphens w:val="0"/>
      <w:outlineLvl w:val="2"/>
    </w:pPr>
    <w:rPr>
      <w:rFonts w:ascii="Tahoma" w:hAnsi="Tahoma" w:cs="Tahoma"/>
      <w:b/>
      <w:bCs/>
      <w:sz w:val="20"/>
      <w:lang w:eastAsia="en-US"/>
    </w:rPr>
  </w:style>
  <w:style w:type="paragraph" w:styleId="Heading5">
    <w:name w:val="heading 5"/>
    <w:basedOn w:val="Normal"/>
    <w:next w:val="Normal"/>
    <w:qFormat/>
    <w:rsid w:val="006F2E72"/>
    <w:pPr>
      <w:keepNext/>
      <w:tabs>
        <w:tab w:val="num" w:pos="432"/>
      </w:tabs>
      <w:suppressAutoHyphens w:val="0"/>
      <w:outlineLvl w:val="4"/>
    </w:pPr>
    <w:rPr>
      <w:rFonts w:ascii="Tahoma" w:hAnsi="Tahoma" w:cs="Tahoma"/>
      <w:b/>
      <w:bCs/>
      <w:sz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semiHidden/>
    <w:rsid w:val="00753E7B"/>
    <w:rPr>
      <w:rFonts w:ascii="Tahoma" w:hAnsi="Tahoma" w:cs="Tahoma"/>
      <w:sz w:val="16"/>
      <w:szCs w:val="16"/>
    </w:rPr>
  </w:style>
  <w:style w:type="table" w:styleId="TableGrid">
    <w:name w:val="Table Grid"/>
    <w:basedOn w:val="TableNormal"/>
    <w:rsid w:val="008D0140"/>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018BF"/>
    <w:pPr>
      <w:tabs>
        <w:tab w:val="center" w:pos="4153"/>
        <w:tab w:val="right" w:pos="8306"/>
      </w:tabs>
    </w:pPr>
  </w:style>
  <w:style w:type="character" w:styleId="PageNumber">
    <w:name w:val="page number"/>
    <w:basedOn w:val="DefaultParagraphFont"/>
    <w:rsid w:val="002018BF"/>
  </w:style>
  <w:style w:type="paragraph" w:styleId="Header">
    <w:name w:val="header"/>
    <w:basedOn w:val="Normal"/>
    <w:link w:val="HeaderChar"/>
    <w:rsid w:val="006F2E72"/>
    <w:pPr>
      <w:tabs>
        <w:tab w:val="center" w:pos="4153"/>
        <w:tab w:val="right" w:pos="8306"/>
      </w:tabs>
      <w:suppressAutoHyphens w:val="0"/>
    </w:pPr>
    <w:rPr>
      <w:lang w:eastAsia="en-US"/>
    </w:rPr>
  </w:style>
  <w:style w:type="paragraph" w:styleId="NormalWeb">
    <w:name w:val="Normal (Web)"/>
    <w:basedOn w:val="Normal"/>
    <w:rsid w:val="006F2E72"/>
    <w:pPr>
      <w:suppressAutoHyphens w:val="0"/>
      <w:spacing w:before="100" w:beforeAutospacing="1" w:after="100" w:afterAutospacing="1"/>
    </w:pPr>
    <w:rPr>
      <w:rFonts w:ascii="Arial Unicode MS" w:eastAsia="Arial Unicode MS" w:hAnsi="Arial Unicode MS" w:cs="Arial Unicode MS"/>
      <w:lang w:eastAsia="en-US"/>
    </w:rPr>
  </w:style>
  <w:style w:type="paragraph" w:styleId="BodyTextIndent">
    <w:name w:val="Body Text Indent"/>
    <w:basedOn w:val="Normal"/>
    <w:rsid w:val="00004762"/>
    <w:pPr>
      <w:suppressAutoHyphens w:val="0"/>
      <w:spacing w:before="20" w:after="60"/>
      <w:ind w:left="720"/>
    </w:pPr>
    <w:rPr>
      <w:rFonts w:ascii="Arial" w:hAnsi="Arial" w:cs="Arial"/>
      <w:sz w:val="20"/>
      <w:szCs w:val="20"/>
      <w:lang w:eastAsia="en-US"/>
    </w:rPr>
  </w:style>
  <w:style w:type="paragraph" w:customStyle="1" w:styleId="H4">
    <w:name w:val="H4"/>
    <w:basedOn w:val="Normal"/>
    <w:next w:val="Normal"/>
    <w:rsid w:val="00A72A9C"/>
    <w:pPr>
      <w:keepNext/>
      <w:suppressAutoHyphens w:val="0"/>
      <w:spacing w:before="100" w:after="100"/>
      <w:outlineLvl w:val="4"/>
    </w:pPr>
    <w:rPr>
      <w:b/>
      <w:snapToGrid w:val="0"/>
      <w:szCs w:val="20"/>
      <w:lang w:eastAsia="en-US"/>
    </w:rPr>
  </w:style>
  <w:style w:type="paragraph" w:customStyle="1" w:styleId="H3">
    <w:name w:val="H3"/>
    <w:basedOn w:val="Normal"/>
    <w:next w:val="Normal"/>
    <w:rsid w:val="00A72A9C"/>
    <w:pPr>
      <w:keepNext/>
      <w:suppressAutoHyphens w:val="0"/>
      <w:spacing w:before="100" w:after="100"/>
      <w:outlineLvl w:val="3"/>
    </w:pPr>
    <w:rPr>
      <w:b/>
      <w:snapToGrid w:val="0"/>
      <w:sz w:val="28"/>
      <w:szCs w:val="20"/>
      <w:lang w:eastAsia="en-US"/>
    </w:rPr>
  </w:style>
  <w:style w:type="paragraph" w:customStyle="1" w:styleId="DefinitionTerm">
    <w:name w:val="Definition Term"/>
    <w:basedOn w:val="Normal"/>
    <w:next w:val="DefinitionList"/>
    <w:rsid w:val="00A72A9C"/>
    <w:pPr>
      <w:suppressAutoHyphens w:val="0"/>
    </w:pPr>
    <w:rPr>
      <w:snapToGrid w:val="0"/>
      <w:szCs w:val="20"/>
      <w:lang w:eastAsia="en-US"/>
    </w:rPr>
  </w:style>
  <w:style w:type="paragraph" w:customStyle="1" w:styleId="DefinitionList">
    <w:name w:val="Definition List"/>
    <w:basedOn w:val="Normal"/>
    <w:next w:val="DefinitionTerm"/>
    <w:rsid w:val="00A72A9C"/>
    <w:pPr>
      <w:suppressAutoHyphens w:val="0"/>
      <w:ind w:left="360"/>
    </w:pPr>
    <w:rPr>
      <w:snapToGrid w:val="0"/>
      <w:szCs w:val="20"/>
      <w:lang w:eastAsia="en-US"/>
    </w:rPr>
  </w:style>
  <w:style w:type="character" w:styleId="Hyperlink">
    <w:name w:val="Hyperlink"/>
    <w:rsid w:val="00A72A9C"/>
    <w:rPr>
      <w:color w:val="0000FF"/>
      <w:u w:val="single"/>
    </w:rPr>
  </w:style>
  <w:style w:type="character" w:styleId="FollowedHyperlink">
    <w:name w:val="FollowedHyperlink"/>
    <w:rsid w:val="00A72A9C"/>
    <w:rPr>
      <w:color w:val="800080"/>
      <w:u w:val="single"/>
    </w:rPr>
  </w:style>
  <w:style w:type="paragraph" w:styleId="BodyText2">
    <w:name w:val="Body Text 2"/>
    <w:basedOn w:val="Normal"/>
    <w:rsid w:val="00B93A92"/>
    <w:rPr>
      <w:szCs w:val="20"/>
    </w:rPr>
  </w:style>
  <w:style w:type="paragraph" w:styleId="Subtitle">
    <w:name w:val="Subtitle"/>
    <w:basedOn w:val="Normal"/>
    <w:next w:val="BodyText"/>
    <w:qFormat/>
    <w:rsid w:val="00B93A92"/>
    <w:pPr>
      <w:jc w:val="center"/>
    </w:pPr>
    <w:rPr>
      <w:b/>
      <w:szCs w:val="20"/>
    </w:rPr>
  </w:style>
  <w:style w:type="paragraph" w:styleId="ListParagraph">
    <w:name w:val="List Paragraph"/>
    <w:basedOn w:val="Normal"/>
    <w:qFormat/>
    <w:rsid w:val="00382523"/>
    <w:pPr>
      <w:ind w:left="720"/>
    </w:pPr>
  </w:style>
  <w:style w:type="paragraph" w:styleId="PlainText">
    <w:name w:val="Plain Text"/>
    <w:basedOn w:val="Normal"/>
    <w:link w:val="PlainTextChar"/>
    <w:uiPriority w:val="99"/>
    <w:unhideWhenUsed/>
    <w:rsid w:val="00B413E0"/>
    <w:pPr>
      <w:suppressAutoHyphens w:val="0"/>
    </w:pPr>
    <w:rPr>
      <w:rFonts w:ascii="Calibri" w:eastAsia="Calibri" w:hAnsi="Calibri"/>
      <w:sz w:val="22"/>
      <w:szCs w:val="21"/>
      <w:lang w:eastAsia="en-US"/>
    </w:rPr>
  </w:style>
  <w:style w:type="character" w:customStyle="1" w:styleId="PlainTextChar">
    <w:name w:val="Plain Text Char"/>
    <w:link w:val="PlainText"/>
    <w:uiPriority w:val="99"/>
    <w:rsid w:val="00B413E0"/>
    <w:rPr>
      <w:rFonts w:ascii="Calibri" w:eastAsia="Calibri" w:hAnsi="Calibri"/>
      <w:sz w:val="22"/>
      <w:szCs w:val="21"/>
      <w:lang w:eastAsia="en-US"/>
    </w:rPr>
  </w:style>
  <w:style w:type="paragraph" w:customStyle="1" w:styleId="Default">
    <w:name w:val="Default"/>
    <w:rsid w:val="00F6526E"/>
    <w:pPr>
      <w:autoSpaceDE w:val="0"/>
      <w:autoSpaceDN w:val="0"/>
      <w:adjustRightInd w:val="0"/>
    </w:pPr>
    <w:rPr>
      <w:color w:val="000000"/>
      <w:sz w:val="24"/>
      <w:szCs w:val="24"/>
    </w:rPr>
  </w:style>
  <w:style w:type="character" w:customStyle="1" w:styleId="FooterChar">
    <w:name w:val="Footer Char"/>
    <w:basedOn w:val="DefaultParagraphFont"/>
    <w:link w:val="Footer"/>
    <w:rsid w:val="003071F0"/>
    <w:rPr>
      <w:sz w:val="24"/>
      <w:szCs w:val="24"/>
      <w:lang w:eastAsia="ar-SA"/>
    </w:rPr>
  </w:style>
  <w:style w:type="character" w:customStyle="1" w:styleId="HeaderChar">
    <w:name w:val="Header Char"/>
    <w:basedOn w:val="DefaultParagraphFont"/>
    <w:link w:val="Header"/>
    <w:rsid w:val="003071F0"/>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rsid w:val="006F2E72"/>
    <w:pPr>
      <w:keepNext/>
      <w:suppressAutoHyphens w:val="0"/>
      <w:outlineLvl w:val="0"/>
    </w:pPr>
    <w:rPr>
      <w:rFonts w:ascii="Tahoma" w:hAnsi="Tahoma"/>
      <w:szCs w:val="20"/>
      <w:lang w:eastAsia="en-US"/>
    </w:rPr>
  </w:style>
  <w:style w:type="paragraph" w:styleId="Heading2">
    <w:name w:val="heading 2"/>
    <w:basedOn w:val="Normal"/>
    <w:next w:val="Normal"/>
    <w:qFormat/>
    <w:rsid w:val="006F2E72"/>
    <w:pPr>
      <w:keepNext/>
      <w:suppressAutoHyphens w:val="0"/>
      <w:outlineLvl w:val="1"/>
    </w:pPr>
    <w:rPr>
      <w:rFonts w:ascii="Tahoma" w:hAnsi="Tahoma"/>
      <w:b/>
      <w:szCs w:val="20"/>
      <w:lang w:eastAsia="en-US"/>
    </w:rPr>
  </w:style>
  <w:style w:type="paragraph" w:styleId="Heading3">
    <w:name w:val="heading 3"/>
    <w:basedOn w:val="Normal"/>
    <w:next w:val="Normal"/>
    <w:qFormat/>
    <w:rsid w:val="006F2E72"/>
    <w:pPr>
      <w:keepNext/>
      <w:suppressAutoHyphens w:val="0"/>
      <w:outlineLvl w:val="2"/>
    </w:pPr>
    <w:rPr>
      <w:rFonts w:ascii="Tahoma" w:hAnsi="Tahoma" w:cs="Tahoma"/>
      <w:b/>
      <w:bCs/>
      <w:sz w:val="20"/>
      <w:lang w:eastAsia="en-US"/>
    </w:rPr>
  </w:style>
  <w:style w:type="paragraph" w:styleId="Heading5">
    <w:name w:val="heading 5"/>
    <w:basedOn w:val="Normal"/>
    <w:next w:val="Normal"/>
    <w:qFormat/>
    <w:rsid w:val="006F2E72"/>
    <w:pPr>
      <w:keepNext/>
      <w:tabs>
        <w:tab w:val="num" w:pos="432"/>
      </w:tabs>
      <w:suppressAutoHyphens w:val="0"/>
      <w:outlineLvl w:val="4"/>
    </w:pPr>
    <w:rPr>
      <w:rFonts w:ascii="Tahoma" w:hAnsi="Tahoma" w:cs="Tahoma"/>
      <w:b/>
      <w:bCs/>
      <w:sz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semiHidden/>
    <w:rsid w:val="00753E7B"/>
    <w:rPr>
      <w:rFonts w:ascii="Tahoma" w:hAnsi="Tahoma" w:cs="Tahoma"/>
      <w:sz w:val="16"/>
      <w:szCs w:val="16"/>
    </w:rPr>
  </w:style>
  <w:style w:type="table" w:styleId="TableGrid">
    <w:name w:val="Table Grid"/>
    <w:basedOn w:val="TableNormal"/>
    <w:rsid w:val="008D0140"/>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018BF"/>
    <w:pPr>
      <w:tabs>
        <w:tab w:val="center" w:pos="4153"/>
        <w:tab w:val="right" w:pos="8306"/>
      </w:tabs>
    </w:pPr>
  </w:style>
  <w:style w:type="character" w:styleId="PageNumber">
    <w:name w:val="page number"/>
    <w:basedOn w:val="DefaultParagraphFont"/>
    <w:rsid w:val="002018BF"/>
  </w:style>
  <w:style w:type="paragraph" w:styleId="Header">
    <w:name w:val="header"/>
    <w:basedOn w:val="Normal"/>
    <w:link w:val="HeaderChar"/>
    <w:rsid w:val="006F2E72"/>
    <w:pPr>
      <w:tabs>
        <w:tab w:val="center" w:pos="4153"/>
        <w:tab w:val="right" w:pos="8306"/>
      </w:tabs>
      <w:suppressAutoHyphens w:val="0"/>
    </w:pPr>
    <w:rPr>
      <w:lang w:eastAsia="en-US"/>
    </w:rPr>
  </w:style>
  <w:style w:type="paragraph" w:styleId="NormalWeb">
    <w:name w:val="Normal (Web)"/>
    <w:basedOn w:val="Normal"/>
    <w:rsid w:val="006F2E72"/>
    <w:pPr>
      <w:suppressAutoHyphens w:val="0"/>
      <w:spacing w:before="100" w:beforeAutospacing="1" w:after="100" w:afterAutospacing="1"/>
    </w:pPr>
    <w:rPr>
      <w:rFonts w:ascii="Arial Unicode MS" w:eastAsia="Arial Unicode MS" w:hAnsi="Arial Unicode MS" w:cs="Arial Unicode MS"/>
      <w:lang w:eastAsia="en-US"/>
    </w:rPr>
  </w:style>
  <w:style w:type="paragraph" w:styleId="BodyTextIndent">
    <w:name w:val="Body Text Indent"/>
    <w:basedOn w:val="Normal"/>
    <w:rsid w:val="00004762"/>
    <w:pPr>
      <w:suppressAutoHyphens w:val="0"/>
      <w:spacing w:before="20" w:after="60"/>
      <w:ind w:left="720"/>
    </w:pPr>
    <w:rPr>
      <w:rFonts w:ascii="Arial" w:hAnsi="Arial" w:cs="Arial"/>
      <w:sz w:val="20"/>
      <w:szCs w:val="20"/>
      <w:lang w:eastAsia="en-US"/>
    </w:rPr>
  </w:style>
  <w:style w:type="paragraph" w:customStyle="1" w:styleId="H4">
    <w:name w:val="H4"/>
    <w:basedOn w:val="Normal"/>
    <w:next w:val="Normal"/>
    <w:rsid w:val="00A72A9C"/>
    <w:pPr>
      <w:keepNext/>
      <w:suppressAutoHyphens w:val="0"/>
      <w:spacing w:before="100" w:after="100"/>
      <w:outlineLvl w:val="4"/>
    </w:pPr>
    <w:rPr>
      <w:b/>
      <w:snapToGrid w:val="0"/>
      <w:szCs w:val="20"/>
      <w:lang w:eastAsia="en-US"/>
    </w:rPr>
  </w:style>
  <w:style w:type="paragraph" w:customStyle="1" w:styleId="H3">
    <w:name w:val="H3"/>
    <w:basedOn w:val="Normal"/>
    <w:next w:val="Normal"/>
    <w:rsid w:val="00A72A9C"/>
    <w:pPr>
      <w:keepNext/>
      <w:suppressAutoHyphens w:val="0"/>
      <w:spacing w:before="100" w:after="100"/>
      <w:outlineLvl w:val="3"/>
    </w:pPr>
    <w:rPr>
      <w:b/>
      <w:snapToGrid w:val="0"/>
      <w:sz w:val="28"/>
      <w:szCs w:val="20"/>
      <w:lang w:eastAsia="en-US"/>
    </w:rPr>
  </w:style>
  <w:style w:type="paragraph" w:customStyle="1" w:styleId="DefinitionTerm">
    <w:name w:val="Definition Term"/>
    <w:basedOn w:val="Normal"/>
    <w:next w:val="DefinitionList"/>
    <w:rsid w:val="00A72A9C"/>
    <w:pPr>
      <w:suppressAutoHyphens w:val="0"/>
    </w:pPr>
    <w:rPr>
      <w:snapToGrid w:val="0"/>
      <w:szCs w:val="20"/>
      <w:lang w:eastAsia="en-US"/>
    </w:rPr>
  </w:style>
  <w:style w:type="paragraph" w:customStyle="1" w:styleId="DefinitionList">
    <w:name w:val="Definition List"/>
    <w:basedOn w:val="Normal"/>
    <w:next w:val="DefinitionTerm"/>
    <w:rsid w:val="00A72A9C"/>
    <w:pPr>
      <w:suppressAutoHyphens w:val="0"/>
      <w:ind w:left="360"/>
    </w:pPr>
    <w:rPr>
      <w:snapToGrid w:val="0"/>
      <w:szCs w:val="20"/>
      <w:lang w:eastAsia="en-US"/>
    </w:rPr>
  </w:style>
  <w:style w:type="character" w:styleId="Hyperlink">
    <w:name w:val="Hyperlink"/>
    <w:rsid w:val="00A72A9C"/>
    <w:rPr>
      <w:color w:val="0000FF"/>
      <w:u w:val="single"/>
    </w:rPr>
  </w:style>
  <w:style w:type="character" w:styleId="FollowedHyperlink">
    <w:name w:val="FollowedHyperlink"/>
    <w:rsid w:val="00A72A9C"/>
    <w:rPr>
      <w:color w:val="800080"/>
      <w:u w:val="single"/>
    </w:rPr>
  </w:style>
  <w:style w:type="paragraph" w:styleId="BodyText2">
    <w:name w:val="Body Text 2"/>
    <w:basedOn w:val="Normal"/>
    <w:rsid w:val="00B93A92"/>
    <w:rPr>
      <w:szCs w:val="20"/>
    </w:rPr>
  </w:style>
  <w:style w:type="paragraph" w:styleId="Subtitle">
    <w:name w:val="Subtitle"/>
    <w:basedOn w:val="Normal"/>
    <w:next w:val="BodyText"/>
    <w:qFormat/>
    <w:rsid w:val="00B93A92"/>
    <w:pPr>
      <w:jc w:val="center"/>
    </w:pPr>
    <w:rPr>
      <w:b/>
      <w:szCs w:val="20"/>
    </w:rPr>
  </w:style>
  <w:style w:type="paragraph" w:styleId="ListParagraph">
    <w:name w:val="List Paragraph"/>
    <w:basedOn w:val="Normal"/>
    <w:qFormat/>
    <w:rsid w:val="00382523"/>
    <w:pPr>
      <w:ind w:left="720"/>
    </w:pPr>
  </w:style>
  <w:style w:type="paragraph" w:styleId="PlainText">
    <w:name w:val="Plain Text"/>
    <w:basedOn w:val="Normal"/>
    <w:link w:val="PlainTextChar"/>
    <w:uiPriority w:val="99"/>
    <w:unhideWhenUsed/>
    <w:rsid w:val="00B413E0"/>
    <w:pPr>
      <w:suppressAutoHyphens w:val="0"/>
    </w:pPr>
    <w:rPr>
      <w:rFonts w:ascii="Calibri" w:eastAsia="Calibri" w:hAnsi="Calibri"/>
      <w:sz w:val="22"/>
      <w:szCs w:val="21"/>
      <w:lang w:eastAsia="en-US"/>
    </w:rPr>
  </w:style>
  <w:style w:type="character" w:customStyle="1" w:styleId="PlainTextChar">
    <w:name w:val="Plain Text Char"/>
    <w:link w:val="PlainText"/>
    <w:uiPriority w:val="99"/>
    <w:rsid w:val="00B413E0"/>
    <w:rPr>
      <w:rFonts w:ascii="Calibri" w:eastAsia="Calibri" w:hAnsi="Calibri"/>
      <w:sz w:val="22"/>
      <w:szCs w:val="21"/>
      <w:lang w:eastAsia="en-US"/>
    </w:rPr>
  </w:style>
  <w:style w:type="paragraph" w:customStyle="1" w:styleId="Default">
    <w:name w:val="Default"/>
    <w:rsid w:val="00F6526E"/>
    <w:pPr>
      <w:autoSpaceDE w:val="0"/>
      <w:autoSpaceDN w:val="0"/>
      <w:adjustRightInd w:val="0"/>
    </w:pPr>
    <w:rPr>
      <w:color w:val="000000"/>
      <w:sz w:val="24"/>
      <w:szCs w:val="24"/>
    </w:rPr>
  </w:style>
  <w:style w:type="character" w:customStyle="1" w:styleId="FooterChar">
    <w:name w:val="Footer Char"/>
    <w:basedOn w:val="DefaultParagraphFont"/>
    <w:link w:val="Footer"/>
    <w:rsid w:val="003071F0"/>
    <w:rPr>
      <w:sz w:val="24"/>
      <w:szCs w:val="24"/>
      <w:lang w:eastAsia="ar-SA"/>
    </w:rPr>
  </w:style>
  <w:style w:type="character" w:customStyle="1" w:styleId="HeaderChar">
    <w:name w:val="Header Char"/>
    <w:basedOn w:val="DefaultParagraphFont"/>
    <w:link w:val="Header"/>
    <w:rsid w:val="003071F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8786">
      <w:bodyDiv w:val="1"/>
      <w:marLeft w:val="0"/>
      <w:marRight w:val="0"/>
      <w:marTop w:val="0"/>
      <w:marBottom w:val="0"/>
      <w:divBdr>
        <w:top w:val="none" w:sz="0" w:space="0" w:color="auto"/>
        <w:left w:val="none" w:sz="0" w:space="0" w:color="auto"/>
        <w:bottom w:val="none" w:sz="0" w:space="0" w:color="auto"/>
        <w:right w:val="none" w:sz="0" w:space="0" w:color="auto"/>
      </w:divBdr>
    </w:div>
    <w:div w:id="77795468">
      <w:bodyDiv w:val="1"/>
      <w:marLeft w:val="0"/>
      <w:marRight w:val="0"/>
      <w:marTop w:val="0"/>
      <w:marBottom w:val="0"/>
      <w:divBdr>
        <w:top w:val="none" w:sz="0" w:space="0" w:color="auto"/>
        <w:left w:val="none" w:sz="0" w:space="0" w:color="auto"/>
        <w:bottom w:val="none" w:sz="0" w:space="0" w:color="auto"/>
        <w:right w:val="none" w:sz="0" w:space="0" w:color="auto"/>
      </w:divBdr>
    </w:div>
    <w:div w:id="97526253">
      <w:bodyDiv w:val="1"/>
      <w:marLeft w:val="0"/>
      <w:marRight w:val="0"/>
      <w:marTop w:val="0"/>
      <w:marBottom w:val="0"/>
      <w:divBdr>
        <w:top w:val="none" w:sz="0" w:space="0" w:color="auto"/>
        <w:left w:val="none" w:sz="0" w:space="0" w:color="auto"/>
        <w:bottom w:val="none" w:sz="0" w:space="0" w:color="auto"/>
        <w:right w:val="none" w:sz="0" w:space="0" w:color="auto"/>
      </w:divBdr>
    </w:div>
    <w:div w:id="123352925">
      <w:bodyDiv w:val="1"/>
      <w:marLeft w:val="0"/>
      <w:marRight w:val="0"/>
      <w:marTop w:val="0"/>
      <w:marBottom w:val="0"/>
      <w:divBdr>
        <w:top w:val="none" w:sz="0" w:space="0" w:color="auto"/>
        <w:left w:val="none" w:sz="0" w:space="0" w:color="auto"/>
        <w:bottom w:val="none" w:sz="0" w:space="0" w:color="auto"/>
        <w:right w:val="none" w:sz="0" w:space="0" w:color="auto"/>
      </w:divBdr>
    </w:div>
    <w:div w:id="173426450">
      <w:bodyDiv w:val="1"/>
      <w:marLeft w:val="0"/>
      <w:marRight w:val="0"/>
      <w:marTop w:val="0"/>
      <w:marBottom w:val="0"/>
      <w:divBdr>
        <w:top w:val="none" w:sz="0" w:space="0" w:color="auto"/>
        <w:left w:val="none" w:sz="0" w:space="0" w:color="auto"/>
        <w:bottom w:val="none" w:sz="0" w:space="0" w:color="auto"/>
        <w:right w:val="none" w:sz="0" w:space="0" w:color="auto"/>
      </w:divBdr>
    </w:div>
    <w:div w:id="191502764">
      <w:bodyDiv w:val="1"/>
      <w:marLeft w:val="0"/>
      <w:marRight w:val="0"/>
      <w:marTop w:val="0"/>
      <w:marBottom w:val="0"/>
      <w:divBdr>
        <w:top w:val="none" w:sz="0" w:space="0" w:color="auto"/>
        <w:left w:val="none" w:sz="0" w:space="0" w:color="auto"/>
        <w:bottom w:val="none" w:sz="0" w:space="0" w:color="auto"/>
        <w:right w:val="none" w:sz="0" w:space="0" w:color="auto"/>
      </w:divBdr>
    </w:div>
    <w:div w:id="327253055">
      <w:bodyDiv w:val="1"/>
      <w:marLeft w:val="0"/>
      <w:marRight w:val="0"/>
      <w:marTop w:val="0"/>
      <w:marBottom w:val="0"/>
      <w:divBdr>
        <w:top w:val="none" w:sz="0" w:space="0" w:color="auto"/>
        <w:left w:val="none" w:sz="0" w:space="0" w:color="auto"/>
        <w:bottom w:val="none" w:sz="0" w:space="0" w:color="auto"/>
        <w:right w:val="none" w:sz="0" w:space="0" w:color="auto"/>
      </w:divBdr>
    </w:div>
    <w:div w:id="550508045">
      <w:bodyDiv w:val="1"/>
      <w:marLeft w:val="0"/>
      <w:marRight w:val="0"/>
      <w:marTop w:val="0"/>
      <w:marBottom w:val="0"/>
      <w:divBdr>
        <w:top w:val="none" w:sz="0" w:space="0" w:color="auto"/>
        <w:left w:val="none" w:sz="0" w:space="0" w:color="auto"/>
        <w:bottom w:val="none" w:sz="0" w:space="0" w:color="auto"/>
        <w:right w:val="none" w:sz="0" w:space="0" w:color="auto"/>
      </w:divBdr>
    </w:div>
    <w:div w:id="812720378">
      <w:bodyDiv w:val="1"/>
      <w:marLeft w:val="0"/>
      <w:marRight w:val="0"/>
      <w:marTop w:val="0"/>
      <w:marBottom w:val="0"/>
      <w:divBdr>
        <w:top w:val="none" w:sz="0" w:space="0" w:color="auto"/>
        <w:left w:val="none" w:sz="0" w:space="0" w:color="auto"/>
        <w:bottom w:val="none" w:sz="0" w:space="0" w:color="auto"/>
        <w:right w:val="none" w:sz="0" w:space="0" w:color="auto"/>
      </w:divBdr>
    </w:div>
    <w:div w:id="970207459">
      <w:bodyDiv w:val="1"/>
      <w:marLeft w:val="0"/>
      <w:marRight w:val="0"/>
      <w:marTop w:val="0"/>
      <w:marBottom w:val="0"/>
      <w:divBdr>
        <w:top w:val="none" w:sz="0" w:space="0" w:color="auto"/>
        <w:left w:val="none" w:sz="0" w:space="0" w:color="auto"/>
        <w:bottom w:val="none" w:sz="0" w:space="0" w:color="auto"/>
        <w:right w:val="none" w:sz="0" w:space="0" w:color="auto"/>
      </w:divBdr>
    </w:div>
    <w:div w:id="1038513191">
      <w:bodyDiv w:val="1"/>
      <w:marLeft w:val="0"/>
      <w:marRight w:val="0"/>
      <w:marTop w:val="0"/>
      <w:marBottom w:val="0"/>
      <w:divBdr>
        <w:top w:val="none" w:sz="0" w:space="0" w:color="auto"/>
        <w:left w:val="none" w:sz="0" w:space="0" w:color="auto"/>
        <w:bottom w:val="none" w:sz="0" w:space="0" w:color="auto"/>
        <w:right w:val="none" w:sz="0" w:space="0" w:color="auto"/>
      </w:divBdr>
    </w:div>
    <w:div w:id="1651640891">
      <w:bodyDiv w:val="1"/>
      <w:marLeft w:val="0"/>
      <w:marRight w:val="0"/>
      <w:marTop w:val="0"/>
      <w:marBottom w:val="0"/>
      <w:divBdr>
        <w:top w:val="none" w:sz="0" w:space="0" w:color="auto"/>
        <w:left w:val="none" w:sz="0" w:space="0" w:color="auto"/>
        <w:bottom w:val="none" w:sz="0" w:space="0" w:color="auto"/>
        <w:right w:val="none" w:sz="0" w:space="0" w:color="auto"/>
      </w:divBdr>
    </w:div>
    <w:div w:id="1679040904">
      <w:bodyDiv w:val="1"/>
      <w:marLeft w:val="0"/>
      <w:marRight w:val="0"/>
      <w:marTop w:val="0"/>
      <w:marBottom w:val="0"/>
      <w:divBdr>
        <w:top w:val="none" w:sz="0" w:space="0" w:color="auto"/>
        <w:left w:val="none" w:sz="0" w:space="0" w:color="auto"/>
        <w:bottom w:val="none" w:sz="0" w:space="0" w:color="auto"/>
        <w:right w:val="none" w:sz="0" w:space="0" w:color="auto"/>
      </w:divBdr>
    </w:div>
    <w:div w:id="1775855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ortal.abertay.ac.uk/portal/page/portal/Library/selfhelp/Referencing/"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footnotes" Target="footnotes.xml"/><Relationship Id="rId12" Type="http://schemas.openxmlformats.org/officeDocument/2006/relationships/hyperlink" Target="https://intranet.abertay.ac.uk/services/secretariat/abertayknowledge/research/ethic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intranet.abertay.ac.uk/services/secretariat/abertayknowledge/teachinglearningandassessment/assess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tranet.abertay.ac.uk/media/Intellectual%20Property%20Policy%20January%202016.pdf"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pitt.edu/~graduate/style.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8CEA0-F421-4A6D-903D-6D9E30737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54</Pages>
  <Words>14078</Words>
  <Characters>80246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1</vt:lpstr>
    </vt:vector>
  </TitlesOfParts>
  <Company>UAD</Company>
  <LinksUpToDate>false</LinksUpToDate>
  <CharactersWithSpaces>94136</CharactersWithSpaces>
  <SharedDoc>false</SharedDoc>
  <HLinks>
    <vt:vector size="18" baseType="variant">
      <vt:variant>
        <vt:i4>4980827</vt:i4>
      </vt:variant>
      <vt:variant>
        <vt:i4>6</vt:i4>
      </vt:variant>
      <vt:variant>
        <vt:i4>0</vt:i4>
      </vt:variant>
      <vt:variant>
        <vt:i4>5</vt:i4>
      </vt:variant>
      <vt:variant>
        <vt:lpwstr>http://www.pitt.edu/~graduate/style.html</vt:lpwstr>
      </vt:variant>
      <vt:variant>
        <vt:lpwstr/>
      </vt:variant>
      <vt:variant>
        <vt:i4>1638425</vt:i4>
      </vt:variant>
      <vt:variant>
        <vt:i4>3</vt:i4>
      </vt:variant>
      <vt:variant>
        <vt:i4>0</vt:i4>
      </vt:variant>
      <vt:variant>
        <vt:i4>5</vt:i4>
      </vt:variant>
      <vt:variant>
        <vt:lpwstr>https://portal.abertay.ac.uk/portal/page/portal/Library/selfhelp/Referencing/</vt:lpwstr>
      </vt:variant>
      <vt:variant>
        <vt:lpwstr/>
      </vt:variant>
      <vt:variant>
        <vt:i4>3932281</vt:i4>
      </vt:variant>
      <vt:variant>
        <vt:i4>0</vt:i4>
      </vt:variant>
      <vt:variant>
        <vt:i4>0</vt:i4>
      </vt:variant>
      <vt:variant>
        <vt:i4>5</vt:i4>
      </vt:variant>
      <vt:variant>
        <vt:lpwstr>https://intranet.abertay.ac.uk/services/secretariat/abertayknowledge/research/ethics/artsmediacomputergamesethics/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henry</dc:creator>
  <cp:lastModifiedBy>Archibald, Jacqueline</cp:lastModifiedBy>
  <cp:revision>36</cp:revision>
  <cp:lastPrinted>2016-08-12T14:25:00Z</cp:lastPrinted>
  <dcterms:created xsi:type="dcterms:W3CDTF">2016-08-10T11:39:00Z</dcterms:created>
  <dcterms:modified xsi:type="dcterms:W3CDTF">2016-09-15T14:48:00Z</dcterms:modified>
</cp:coreProperties>
</file>